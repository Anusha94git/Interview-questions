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F9B9C" w14:textId="23F02C9B" w:rsidR="004331C4" w:rsidRPr="004F182A" w:rsidRDefault="000543B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t>
      </w:r>
      <w:r w:rsidR="004331C4" w:rsidRPr="004F182A">
        <w:rPr>
          <w:rFonts w:asciiTheme="minorHAnsi" w:hAnsiTheme="minorHAnsi" w:cstheme="minorHAnsi"/>
          <w:color w:val="1A1A1A"/>
          <w:sz w:val="28"/>
          <w:szCs w:val="28"/>
        </w:rPr>
        <w:t>Why we go for Automation?</w:t>
      </w:r>
    </w:p>
    <w:p w14:paraId="255B3000" w14:textId="364D48F1" w:rsidR="004331C4" w:rsidRPr="004F182A" w:rsidRDefault="004331C4" w:rsidP="005E4EBF">
      <w:pPr>
        <w:widowControl w:val="0"/>
        <w:autoSpaceDE w:val="0"/>
        <w:autoSpaceDN w:val="0"/>
        <w:adjustRightInd w:val="0"/>
        <w:rPr>
          <w:rFonts w:asciiTheme="minorHAnsi" w:hAnsiTheme="minorHAnsi" w:cstheme="minorHAnsi"/>
          <w:color w:val="1A1A1A"/>
          <w:sz w:val="28"/>
          <w:szCs w:val="28"/>
        </w:rPr>
      </w:pPr>
    </w:p>
    <w:p w14:paraId="4DF41054" w14:textId="56758AF8" w:rsidR="004331C4" w:rsidRPr="004F182A" w:rsidRDefault="004331C4"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Testing an Application with human interactions is called Mannual Testing</w:t>
      </w:r>
    </w:p>
    <w:p w14:paraId="0C983E06" w14:textId="403312B7" w:rsidR="004331C4" w:rsidRPr="004F182A" w:rsidRDefault="004331C4" w:rsidP="004331C4">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Problems in Mannual Testing :</w:t>
      </w:r>
    </w:p>
    <w:p w14:paraId="0261C5AF" w14:textId="095A47F0" w:rsidR="004331C4" w:rsidRPr="004F182A" w:rsidRDefault="004331C4" w:rsidP="004331C4">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No Resuability, More Resources required, Time Consuming, Budget is high, Human errors causes poor quality</w:t>
      </w:r>
    </w:p>
    <w:p w14:paraId="76613165" w14:textId="5E5ACDAC" w:rsidR="004331C4" w:rsidRPr="004F182A" w:rsidRDefault="004331C4" w:rsidP="005E4EBF">
      <w:pPr>
        <w:widowControl w:val="0"/>
        <w:autoSpaceDE w:val="0"/>
        <w:autoSpaceDN w:val="0"/>
        <w:adjustRightInd w:val="0"/>
        <w:rPr>
          <w:rFonts w:asciiTheme="minorHAnsi" w:hAnsiTheme="minorHAnsi" w:cstheme="minorHAnsi"/>
          <w:color w:val="1A1A1A"/>
          <w:sz w:val="28"/>
          <w:szCs w:val="28"/>
        </w:rPr>
      </w:pPr>
    </w:p>
    <w:p w14:paraId="1B43DA95" w14:textId="04BE922B" w:rsidR="005E4EBF" w:rsidRPr="004F182A" w:rsidRDefault="000543B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w:t>
      </w:r>
      <w:r w:rsidR="005E4EBF" w:rsidRPr="004F182A">
        <w:rPr>
          <w:rFonts w:asciiTheme="minorHAnsi" w:hAnsiTheme="minorHAnsi" w:cstheme="minorHAnsi"/>
          <w:color w:val="1A1A1A"/>
          <w:sz w:val="28"/>
          <w:szCs w:val="28"/>
        </w:rPr>
        <w:t>What is Automation Testing?</w:t>
      </w:r>
    </w:p>
    <w:p w14:paraId="3CE32290" w14:textId="00CEEE1C" w:rsidR="00B44C5E"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Automation testing is the process of testing the software</w:t>
      </w:r>
      <w:r w:rsidR="00A33224" w:rsidRPr="004F182A">
        <w:rPr>
          <w:rFonts w:asciiTheme="minorHAnsi" w:hAnsiTheme="minorHAnsi" w:cstheme="minorHAnsi"/>
          <w:color w:val="1A1A1A"/>
          <w:sz w:val="28"/>
          <w:szCs w:val="28"/>
        </w:rPr>
        <w:t>/Application</w:t>
      </w:r>
      <w:r w:rsidRPr="004F182A">
        <w:rPr>
          <w:rFonts w:asciiTheme="minorHAnsi" w:hAnsiTheme="minorHAnsi" w:cstheme="minorHAnsi"/>
          <w:color w:val="1A1A1A"/>
          <w:sz w:val="28"/>
          <w:szCs w:val="28"/>
        </w:rPr>
        <w:t xml:space="preserve"> using an </w:t>
      </w:r>
      <w:r w:rsidR="005D4298" w:rsidRPr="004F182A">
        <w:rPr>
          <w:rFonts w:asciiTheme="minorHAnsi" w:hAnsiTheme="minorHAnsi" w:cstheme="minorHAnsi"/>
          <w:color w:val="1A1A1A"/>
          <w:sz w:val="28"/>
          <w:szCs w:val="28"/>
        </w:rPr>
        <w:t xml:space="preserve">third part </w:t>
      </w:r>
      <w:r w:rsidRPr="004F182A">
        <w:rPr>
          <w:rFonts w:asciiTheme="minorHAnsi" w:hAnsiTheme="minorHAnsi" w:cstheme="minorHAnsi"/>
          <w:color w:val="1A1A1A"/>
          <w:sz w:val="28"/>
          <w:szCs w:val="28"/>
        </w:rPr>
        <w:t>automation tool to find the defects</w:t>
      </w:r>
      <w:r w:rsidR="00D373C3" w:rsidRPr="004F182A">
        <w:rPr>
          <w:rFonts w:asciiTheme="minorHAnsi" w:hAnsiTheme="minorHAnsi" w:cstheme="minorHAnsi"/>
          <w:color w:val="1A1A1A"/>
          <w:sz w:val="28"/>
          <w:szCs w:val="28"/>
        </w:rPr>
        <w:t>/bugs</w:t>
      </w:r>
      <w:r w:rsidRPr="004F182A">
        <w:rPr>
          <w:rFonts w:asciiTheme="minorHAnsi" w:hAnsiTheme="minorHAnsi" w:cstheme="minorHAnsi"/>
          <w:color w:val="1A1A1A"/>
          <w:sz w:val="28"/>
          <w:szCs w:val="28"/>
        </w:rPr>
        <w:t>. In this process, executing the test scripts and generating the results</w:t>
      </w:r>
      <w:r w:rsidR="0037515C" w:rsidRPr="004F182A">
        <w:rPr>
          <w:rFonts w:asciiTheme="minorHAnsi" w:hAnsiTheme="minorHAnsi" w:cstheme="minorHAnsi"/>
          <w:color w:val="1A1A1A"/>
          <w:sz w:val="28"/>
          <w:szCs w:val="28"/>
        </w:rPr>
        <w:t>, generating the reports</w:t>
      </w:r>
      <w:r w:rsidRPr="004F182A">
        <w:rPr>
          <w:rFonts w:asciiTheme="minorHAnsi" w:hAnsiTheme="minorHAnsi" w:cstheme="minorHAnsi"/>
          <w:color w:val="1A1A1A"/>
          <w:sz w:val="28"/>
          <w:szCs w:val="28"/>
        </w:rPr>
        <w:t xml:space="preserve"> are performed automatically by automation tools. Some most popular tools to do automation testing are HP QTP/UFT, </w:t>
      </w:r>
      <w:r w:rsidRPr="004F182A">
        <w:rPr>
          <w:rFonts w:asciiTheme="minorHAnsi" w:hAnsiTheme="minorHAnsi" w:cstheme="minorHAnsi"/>
          <w:color w:val="E03D3E"/>
          <w:sz w:val="28"/>
          <w:szCs w:val="28"/>
          <w:u w:val="single" w:color="E03D3E"/>
        </w:rPr>
        <w:t>Selenium WebDriver</w:t>
      </w:r>
      <w:r w:rsidRPr="004F182A">
        <w:rPr>
          <w:rFonts w:asciiTheme="minorHAnsi" w:hAnsiTheme="minorHAnsi" w:cstheme="minorHAnsi"/>
          <w:color w:val="1A1A1A"/>
          <w:sz w:val="28"/>
          <w:szCs w:val="28"/>
        </w:rPr>
        <w:t>,</w:t>
      </w:r>
      <w:r w:rsidR="00D373C3" w:rsidRPr="004F182A">
        <w:rPr>
          <w:rFonts w:asciiTheme="minorHAnsi" w:hAnsiTheme="minorHAnsi" w:cstheme="minorHAnsi"/>
          <w:color w:val="1A1A1A"/>
          <w:sz w:val="28"/>
          <w:szCs w:val="28"/>
        </w:rPr>
        <w:t xml:space="preserve"> Katalon,</w:t>
      </w:r>
      <w:r w:rsidRPr="004F182A">
        <w:rPr>
          <w:rFonts w:asciiTheme="minorHAnsi" w:hAnsiTheme="minorHAnsi" w:cstheme="minorHAnsi"/>
          <w:color w:val="1A1A1A"/>
          <w:sz w:val="28"/>
          <w:szCs w:val="28"/>
        </w:rPr>
        <w:t xml:space="preserve"> etc.,</w:t>
      </w:r>
      <w:r w:rsidR="00476B31" w:rsidRPr="004F182A">
        <w:rPr>
          <w:rFonts w:asciiTheme="minorHAnsi" w:hAnsiTheme="minorHAnsi" w:cstheme="minorHAnsi"/>
          <w:color w:val="1A1A1A"/>
          <w:sz w:val="28"/>
          <w:szCs w:val="28"/>
        </w:rPr>
        <w:t xml:space="preserve"> </w:t>
      </w:r>
    </w:p>
    <w:p w14:paraId="1D9167DD" w14:textId="77777777" w:rsidR="00A1268F" w:rsidRPr="004F182A" w:rsidRDefault="00A1268F" w:rsidP="005E4EBF">
      <w:pPr>
        <w:widowControl w:val="0"/>
        <w:autoSpaceDE w:val="0"/>
        <w:autoSpaceDN w:val="0"/>
        <w:adjustRightInd w:val="0"/>
        <w:rPr>
          <w:rFonts w:asciiTheme="minorHAnsi" w:hAnsiTheme="minorHAnsi" w:cstheme="minorHAnsi"/>
          <w:color w:val="1A1A1A"/>
          <w:sz w:val="28"/>
          <w:szCs w:val="28"/>
        </w:rPr>
      </w:pPr>
    </w:p>
    <w:p w14:paraId="15253BC8" w14:textId="65FD2E39" w:rsidR="005E4EBF" w:rsidRPr="004F182A" w:rsidRDefault="00476B31"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Automation testing is required when huge amount of regression test cases we have. Better to automate instead of every time performing regression testing manually. If new features are there test it manually and then automate them.  </w:t>
      </w:r>
    </w:p>
    <w:p w14:paraId="50731D3B"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6B35356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 What are the benefits of Automation Testing?</w:t>
      </w:r>
    </w:p>
    <w:p w14:paraId="78F25463" w14:textId="5FE0A28A" w:rsidR="00E349D6" w:rsidRPr="004F182A" w:rsidRDefault="005E4EBF" w:rsidP="005E4EBF">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Saves time and money. </w:t>
      </w:r>
      <w:r w:rsidR="00897144" w:rsidRPr="004F182A">
        <w:rPr>
          <w:rFonts w:asciiTheme="minorHAnsi" w:hAnsiTheme="minorHAnsi" w:cstheme="minorHAnsi"/>
          <w:color w:val="1A1A1A"/>
          <w:sz w:val="28"/>
          <w:szCs w:val="28"/>
        </w:rPr>
        <w:t>(</w:t>
      </w:r>
      <w:r w:rsidR="00E349D6" w:rsidRPr="004F182A">
        <w:rPr>
          <w:rFonts w:asciiTheme="minorHAnsi" w:hAnsiTheme="minorHAnsi" w:cstheme="minorHAnsi"/>
          <w:color w:val="1A1A1A"/>
          <w:sz w:val="28"/>
          <w:szCs w:val="28"/>
        </w:rPr>
        <w:t>eg:</w:t>
      </w:r>
      <w:r w:rsidR="009303E5" w:rsidRPr="004F182A">
        <w:rPr>
          <w:rFonts w:asciiTheme="minorHAnsi" w:hAnsiTheme="minorHAnsi" w:cstheme="minorHAnsi"/>
          <w:color w:val="1A1A1A"/>
          <w:sz w:val="28"/>
          <w:szCs w:val="28"/>
        </w:rPr>
        <w:t xml:space="preserve">1000 test cases by 4 mannual </w:t>
      </w:r>
      <w:r w:rsidR="00F579E6" w:rsidRPr="004F182A">
        <w:rPr>
          <w:rFonts w:asciiTheme="minorHAnsi" w:hAnsiTheme="minorHAnsi" w:cstheme="minorHAnsi"/>
          <w:color w:val="1A1A1A"/>
          <w:sz w:val="28"/>
          <w:szCs w:val="28"/>
        </w:rPr>
        <w:t>resources</w:t>
      </w:r>
      <w:r w:rsidR="009303E5" w:rsidRPr="004F182A">
        <w:rPr>
          <w:rFonts w:asciiTheme="minorHAnsi" w:hAnsiTheme="minorHAnsi" w:cstheme="minorHAnsi"/>
          <w:color w:val="1A1A1A"/>
          <w:sz w:val="28"/>
          <w:szCs w:val="28"/>
        </w:rPr>
        <w:t xml:space="preserve"> = 1 automation </w:t>
      </w:r>
      <w:r w:rsidR="000D1F1F" w:rsidRPr="004F182A">
        <w:rPr>
          <w:rFonts w:asciiTheme="minorHAnsi" w:hAnsiTheme="minorHAnsi" w:cstheme="minorHAnsi"/>
          <w:color w:val="1A1A1A"/>
          <w:sz w:val="28"/>
          <w:szCs w:val="28"/>
        </w:rPr>
        <w:t>resource</w:t>
      </w:r>
      <w:r w:rsidR="00414760" w:rsidRPr="004F182A">
        <w:rPr>
          <w:rFonts w:asciiTheme="minorHAnsi" w:hAnsiTheme="minorHAnsi" w:cstheme="minorHAnsi"/>
          <w:color w:val="1A1A1A"/>
          <w:sz w:val="28"/>
          <w:szCs w:val="28"/>
        </w:rPr>
        <w:t xml:space="preserve">, he will completes 80% of testing remaining 20% by </w:t>
      </w:r>
      <w:r w:rsidR="00EF258E">
        <w:rPr>
          <w:rFonts w:asciiTheme="minorHAnsi" w:hAnsiTheme="minorHAnsi" w:cstheme="minorHAnsi"/>
          <w:color w:val="1A1A1A"/>
          <w:sz w:val="28"/>
          <w:szCs w:val="28"/>
        </w:rPr>
        <w:t>+</w:t>
      </w:r>
      <w:r w:rsidR="00414760" w:rsidRPr="004F182A">
        <w:rPr>
          <w:rFonts w:asciiTheme="minorHAnsi" w:hAnsiTheme="minorHAnsi" w:cstheme="minorHAnsi"/>
          <w:color w:val="1A1A1A"/>
          <w:sz w:val="28"/>
          <w:szCs w:val="28"/>
        </w:rPr>
        <w:t>manual tester</w:t>
      </w:r>
      <w:r w:rsidR="009303E5" w:rsidRPr="004F182A">
        <w:rPr>
          <w:rFonts w:asciiTheme="minorHAnsi" w:hAnsiTheme="minorHAnsi" w:cstheme="minorHAnsi"/>
          <w:color w:val="1A1A1A"/>
          <w:sz w:val="28"/>
          <w:szCs w:val="28"/>
        </w:rPr>
        <w:t>, saves human effort and also salary)</w:t>
      </w:r>
      <w:r w:rsidR="00414760" w:rsidRPr="004F182A">
        <w:rPr>
          <w:rFonts w:asciiTheme="minorHAnsi" w:hAnsiTheme="minorHAnsi" w:cstheme="minorHAnsi"/>
          <w:color w:val="1A1A1A"/>
          <w:sz w:val="28"/>
          <w:szCs w:val="28"/>
        </w:rPr>
        <w:t>.</w:t>
      </w:r>
      <w:r w:rsidR="009303E5" w:rsidRPr="004F182A">
        <w:rPr>
          <w:rFonts w:asciiTheme="minorHAnsi" w:hAnsiTheme="minorHAnsi" w:cstheme="minorHAnsi"/>
          <w:color w:val="1A1A1A"/>
          <w:sz w:val="28"/>
          <w:szCs w:val="28"/>
        </w:rPr>
        <w:t xml:space="preserve"> </w:t>
      </w:r>
    </w:p>
    <w:p w14:paraId="734E8981" w14:textId="60174D03" w:rsidR="005E4EBF" w:rsidRPr="004F182A" w:rsidRDefault="005E4EBF" w:rsidP="005E4EBF">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Automation testing is faster in execution.</w:t>
      </w:r>
    </w:p>
    <w:p w14:paraId="26FE1905" w14:textId="77777777" w:rsidR="005E4EBF" w:rsidRPr="004F182A" w:rsidRDefault="005E4EBF" w:rsidP="005E4EBF">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Reusability of code. Create one time and execute multiple times with less or no maintenance.</w:t>
      </w:r>
    </w:p>
    <w:p w14:paraId="7D1291BB" w14:textId="77777777" w:rsidR="005E4EBF" w:rsidRPr="004F182A" w:rsidRDefault="005E4EBF" w:rsidP="005E4EBF">
      <w:pPr>
        <w:widowControl w:val="0"/>
        <w:tabs>
          <w:tab w:val="left" w:pos="220"/>
          <w:tab w:val="left" w:pos="720"/>
        </w:tabs>
        <w:autoSpaceDE w:val="0"/>
        <w:autoSpaceDN w:val="0"/>
        <w:adjustRightInd w:val="0"/>
        <w:ind w:left="720"/>
        <w:rPr>
          <w:rFonts w:asciiTheme="minorHAnsi" w:hAnsiTheme="minorHAnsi" w:cstheme="minorHAnsi"/>
          <w:color w:val="1A1A1A"/>
          <w:sz w:val="28"/>
          <w:szCs w:val="28"/>
        </w:rPr>
      </w:pPr>
    </w:p>
    <w:p w14:paraId="0774E420" w14:textId="331B4BE7" w:rsidR="007F0233" w:rsidRPr="004F182A" w:rsidRDefault="005E4EBF" w:rsidP="005D4298">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Easy reporting. It generates automatic reports after test execution.</w:t>
      </w:r>
      <w:r w:rsidR="00E349D6" w:rsidRPr="004F182A">
        <w:rPr>
          <w:rFonts w:asciiTheme="minorHAnsi" w:hAnsiTheme="minorHAnsi" w:cstheme="minorHAnsi"/>
          <w:color w:val="1A1A1A"/>
          <w:sz w:val="28"/>
          <w:szCs w:val="28"/>
        </w:rPr>
        <w:t xml:space="preserve"> (eg:  manual testers will execute 1000 tc’s and generate report</w:t>
      </w:r>
      <w:r w:rsidR="007F0233" w:rsidRPr="004F182A">
        <w:rPr>
          <w:rFonts w:asciiTheme="minorHAnsi" w:hAnsiTheme="minorHAnsi" w:cstheme="minorHAnsi"/>
          <w:color w:val="1A1A1A"/>
          <w:sz w:val="28"/>
          <w:szCs w:val="28"/>
        </w:rPr>
        <w:t xml:space="preserve"> and publish there reports</w:t>
      </w:r>
      <w:r w:rsidR="00BB73D7" w:rsidRPr="004F182A">
        <w:rPr>
          <w:rFonts w:asciiTheme="minorHAnsi" w:hAnsiTheme="minorHAnsi" w:cstheme="minorHAnsi"/>
          <w:color w:val="1A1A1A"/>
          <w:sz w:val="28"/>
          <w:szCs w:val="28"/>
        </w:rPr>
        <w:t xml:space="preserve"> and there is no guarantee, there may be chances of missing test cases or execution results, </w:t>
      </w:r>
      <w:r w:rsidR="00E16070" w:rsidRPr="004F182A">
        <w:rPr>
          <w:rFonts w:asciiTheme="minorHAnsi" w:hAnsiTheme="minorHAnsi" w:cstheme="minorHAnsi"/>
          <w:color w:val="1A1A1A"/>
          <w:sz w:val="28"/>
          <w:szCs w:val="28"/>
        </w:rPr>
        <w:t xml:space="preserve">there </w:t>
      </w:r>
      <w:r w:rsidR="00BB73D7" w:rsidRPr="004F182A">
        <w:rPr>
          <w:rFonts w:asciiTheme="minorHAnsi" w:hAnsiTheme="minorHAnsi" w:cstheme="minorHAnsi"/>
          <w:color w:val="1A1A1A"/>
          <w:sz w:val="28"/>
          <w:szCs w:val="28"/>
        </w:rPr>
        <w:t>may be human mistakes by testers</w:t>
      </w:r>
      <w:r w:rsidR="00246152" w:rsidRPr="004F182A">
        <w:rPr>
          <w:rFonts w:asciiTheme="minorHAnsi" w:hAnsiTheme="minorHAnsi" w:cstheme="minorHAnsi"/>
          <w:color w:val="1A1A1A"/>
          <w:sz w:val="28"/>
          <w:szCs w:val="28"/>
        </w:rPr>
        <w:t>)</w:t>
      </w:r>
      <w:r w:rsidR="00BB73D7" w:rsidRPr="004F182A">
        <w:rPr>
          <w:rFonts w:asciiTheme="minorHAnsi" w:hAnsiTheme="minorHAnsi" w:cstheme="minorHAnsi"/>
          <w:color w:val="1A1A1A"/>
          <w:sz w:val="28"/>
          <w:szCs w:val="28"/>
        </w:rPr>
        <w:t xml:space="preserve"> </w:t>
      </w:r>
    </w:p>
    <w:p w14:paraId="2A60465D" w14:textId="77777777" w:rsidR="007F0233" w:rsidRPr="004F182A" w:rsidRDefault="007F0233" w:rsidP="007F0233">
      <w:pPr>
        <w:pStyle w:val="ListParagraph"/>
        <w:rPr>
          <w:rFonts w:cstheme="minorHAnsi"/>
          <w:color w:val="1A1A1A"/>
          <w:sz w:val="28"/>
          <w:szCs w:val="28"/>
        </w:rPr>
      </w:pPr>
    </w:p>
    <w:p w14:paraId="259E0CFC" w14:textId="264E883A" w:rsidR="005E4EBF" w:rsidRPr="004F182A" w:rsidRDefault="005E4EBF" w:rsidP="005D4298">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Easy for compatibility testing. It enables parallel execution in the combination of different OS and browser environments.</w:t>
      </w:r>
      <w:r w:rsidR="00746858" w:rsidRPr="004F182A">
        <w:rPr>
          <w:rFonts w:asciiTheme="minorHAnsi" w:hAnsiTheme="minorHAnsi" w:cstheme="minorHAnsi"/>
          <w:color w:val="1A1A1A"/>
          <w:sz w:val="28"/>
          <w:szCs w:val="28"/>
        </w:rPr>
        <w:t xml:space="preserve"> (cross browsers)</w:t>
      </w:r>
    </w:p>
    <w:p w14:paraId="3B64F69D" w14:textId="073C3055" w:rsidR="005E4EBF" w:rsidRPr="004F182A" w:rsidRDefault="005E4EBF" w:rsidP="005E4EBF">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Low-cost maintenance. </w:t>
      </w:r>
      <w:r w:rsidR="00036BD5" w:rsidRPr="004F182A">
        <w:rPr>
          <w:rFonts w:asciiTheme="minorHAnsi" w:hAnsiTheme="minorHAnsi" w:cstheme="minorHAnsi"/>
          <w:color w:val="1A1A1A"/>
          <w:sz w:val="28"/>
          <w:szCs w:val="28"/>
        </w:rPr>
        <w:t xml:space="preserve">(eg: compare to </w:t>
      </w:r>
      <w:r w:rsidR="00B34D83" w:rsidRPr="004F182A">
        <w:rPr>
          <w:rFonts w:asciiTheme="minorHAnsi" w:hAnsiTheme="minorHAnsi" w:cstheme="minorHAnsi"/>
          <w:color w:val="1A1A1A"/>
          <w:sz w:val="28"/>
          <w:szCs w:val="28"/>
        </w:rPr>
        <w:t xml:space="preserve">4 mannual testers, 1 automate tester is sufficient). </w:t>
      </w:r>
      <w:r w:rsidRPr="004F182A">
        <w:rPr>
          <w:rFonts w:asciiTheme="minorHAnsi" w:hAnsiTheme="minorHAnsi" w:cstheme="minorHAnsi"/>
          <w:color w:val="1A1A1A"/>
          <w:sz w:val="28"/>
          <w:szCs w:val="28"/>
        </w:rPr>
        <w:t>It is cheaper compared to manual testing in a long run.</w:t>
      </w:r>
    </w:p>
    <w:p w14:paraId="2B55C16C" w14:textId="73EB4794" w:rsidR="005E4EBF" w:rsidRPr="004F182A" w:rsidRDefault="005E4EBF" w:rsidP="005E4EBF">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Automated testing is more reliable.</w:t>
      </w:r>
      <w:r w:rsidR="00B34D83" w:rsidRPr="004F182A">
        <w:rPr>
          <w:rFonts w:asciiTheme="minorHAnsi" w:hAnsiTheme="minorHAnsi" w:cstheme="minorHAnsi"/>
          <w:color w:val="1A1A1A"/>
          <w:sz w:val="28"/>
          <w:szCs w:val="28"/>
        </w:rPr>
        <w:t xml:space="preserve"> (sometimes manual testing also reliable, than automation)</w:t>
      </w:r>
      <w:r w:rsidR="00FE7745" w:rsidRPr="004F182A">
        <w:rPr>
          <w:rFonts w:asciiTheme="minorHAnsi" w:hAnsiTheme="minorHAnsi" w:cstheme="minorHAnsi"/>
          <w:color w:val="1A1A1A"/>
          <w:sz w:val="28"/>
          <w:szCs w:val="28"/>
        </w:rPr>
        <w:t>(reliable – trustable)</w:t>
      </w:r>
    </w:p>
    <w:p w14:paraId="13EA24A7" w14:textId="7FCECF2F" w:rsidR="005E4EBF" w:rsidRPr="004F182A" w:rsidRDefault="005E4EBF" w:rsidP="005E4EBF">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lastRenderedPageBreak/>
        <w:t>Automated testing is more powerful and versatile.</w:t>
      </w:r>
      <w:r w:rsidR="00246DC1" w:rsidRPr="004F182A">
        <w:rPr>
          <w:rFonts w:asciiTheme="minorHAnsi" w:hAnsiTheme="minorHAnsi" w:cstheme="minorHAnsi"/>
          <w:color w:val="1A1A1A"/>
          <w:sz w:val="28"/>
          <w:szCs w:val="28"/>
        </w:rPr>
        <w:t>(eg: it supports more tools and technologies, integration with Jenkins, github, cross browser testing)</w:t>
      </w:r>
    </w:p>
    <w:p w14:paraId="188CDB09" w14:textId="77777777" w:rsidR="005E4EBF" w:rsidRPr="004F182A" w:rsidRDefault="005E4EBF" w:rsidP="005E4EBF">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is mostly used for regression testing. Supports execution of repeated test cases.</w:t>
      </w:r>
    </w:p>
    <w:p w14:paraId="6EBB9CDE" w14:textId="732D64CE" w:rsidR="005E4EBF" w:rsidRPr="004F182A" w:rsidRDefault="005E4EBF" w:rsidP="005E4EBF">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Minimal manual intervention. Test scripts can be run unattended.</w:t>
      </w:r>
      <w:r w:rsidR="003B4C86" w:rsidRPr="004F182A">
        <w:rPr>
          <w:rFonts w:asciiTheme="minorHAnsi" w:hAnsiTheme="minorHAnsi" w:cstheme="minorHAnsi"/>
          <w:color w:val="1A1A1A"/>
          <w:sz w:val="28"/>
          <w:szCs w:val="28"/>
        </w:rPr>
        <w:t xml:space="preserve"> (eg: can execute </w:t>
      </w:r>
      <w:r w:rsidR="00AE7F42" w:rsidRPr="004F182A">
        <w:rPr>
          <w:rFonts w:asciiTheme="minorHAnsi" w:hAnsiTheme="minorHAnsi" w:cstheme="minorHAnsi"/>
          <w:color w:val="1A1A1A"/>
          <w:sz w:val="28"/>
          <w:szCs w:val="28"/>
        </w:rPr>
        <w:t>at any time using Jenkins</w:t>
      </w:r>
      <w:r w:rsidR="006122F8" w:rsidRPr="004F182A">
        <w:rPr>
          <w:rFonts w:asciiTheme="minorHAnsi" w:hAnsiTheme="minorHAnsi" w:cstheme="minorHAnsi"/>
          <w:color w:val="1A1A1A"/>
          <w:sz w:val="28"/>
          <w:szCs w:val="28"/>
        </w:rPr>
        <w:t xml:space="preserve">, no need of manually </w:t>
      </w:r>
      <w:r w:rsidR="00040443" w:rsidRPr="004F182A">
        <w:rPr>
          <w:rFonts w:asciiTheme="minorHAnsi" w:hAnsiTheme="minorHAnsi" w:cstheme="minorHAnsi"/>
          <w:color w:val="1A1A1A"/>
          <w:sz w:val="28"/>
          <w:szCs w:val="28"/>
        </w:rPr>
        <w:t>available t</w:t>
      </w:r>
      <w:r w:rsidR="006122F8" w:rsidRPr="004F182A">
        <w:rPr>
          <w:rFonts w:asciiTheme="minorHAnsi" w:hAnsiTheme="minorHAnsi" w:cstheme="minorHAnsi"/>
          <w:color w:val="1A1A1A"/>
          <w:sz w:val="28"/>
          <w:szCs w:val="28"/>
        </w:rPr>
        <w:t>here to execute, schedule in Jenkins it will run and send us report</w:t>
      </w:r>
      <w:r w:rsidR="00AE7F42" w:rsidRPr="004F182A">
        <w:rPr>
          <w:rFonts w:asciiTheme="minorHAnsi" w:hAnsiTheme="minorHAnsi" w:cstheme="minorHAnsi"/>
          <w:color w:val="1A1A1A"/>
          <w:sz w:val="28"/>
          <w:szCs w:val="28"/>
        </w:rPr>
        <w:t>)</w:t>
      </w:r>
    </w:p>
    <w:p w14:paraId="2E7DDE1F" w14:textId="1398B6D4" w:rsidR="005E4EBF" w:rsidRPr="004F182A" w:rsidRDefault="005E4EBF" w:rsidP="005E4EBF">
      <w:pPr>
        <w:widowControl w:val="0"/>
        <w:numPr>
          <w:ilvl w:val="0"/>
          <w:numId w:val="19"/>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Maximum coverage. It helps to increase the test coverage.</w:t>
      </w:r>
      <w:r w:rsidR="00BB766D" w:rsidRPr="004F182A">
        <w:rPr>
          <w:rFonts w:asciiTheme="minorHAnsi" w:hAnsiTheme="minorHAnsi" w:cstheme="minorHAnsi"/>
          <w:color w:val="1A1A1A"/>
          <w:sz w:val="28"/>
          <w:szCs w:val="28"/>
        </w:rPr>
        <w:t xml:space="preserve"> (if there 100 tc’s similar type, u can copy paste it).</w:t>
      </w:r>
    </w:p>
    <w:p w14:paraId="2DBF0D46" w14:textId="77777777" w:rsidR="005E4EBF" w:rsidRPr="004F182A" w:rsidRDefault="005E4EBF"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156D113F" w14:textId="7F52B27C"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 What type of tests have you automated?</w:t>
      </w:r>
    </w:p>
    <w:p w14:paraId="229636B6" w14:textId="4024FA97" w:rsidR="00454C7D" w:rsidRPr="004F182A" w:rsidRDefault="00CA19FA"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t>
      </w:r>
      <w:r w:rsidR="00454C7D" w:rsidRPr="004F182A">
        <w:rPr>
          <w:rFonts w:asciiTheme="minorHAnsi" w:hAnsiTheme="minorHAnsi" w:cstheme="minorHAnsi"/>
          <w:color w:val="1A1A1A"/>
          <w:sz w:val="28"/>
          <w:szCs w:val="28"/>
        </w:rPr>
        <w:t>Automation is always done with selenium functional automation, non-functionality means security, performance testing</w:t>
      </w:r>
      <w:r w:rsidR="00524D7D" w:rsidRPr="004F182A">
        <w:rPr>
          <w:rFonts w:asciiTheme="minorHAnsi" w:hAnsiTheme="minorHAnsi" w:cstheme="minorHAnsi"/>
          <w:color w:val="1A1A1A"/>
          <w:sz w:val="28"/>
          <w:szCs w:val="28"/>
        </w:rPr>
        <w:t>, volume testing, load testing</w:t>
      </w:r>
      <w:r w:rsidRPr="004F182A">
        <w:rPr>
          <w:rFonts w:asciiTheme="minorHAnsi" w:hAnsiTheme="minorHAnsi" w:cstheme="minorHAnsi"/>
          <w:color w:val="1A1A1A"/>
          <w:sz w:val="28"/>
          <w:szCs w:val="28"/>
        </w:rPr>
        <w:t>, we have different tools for th</w:t>
      </w:r>
      <w:r w:rsidR="00D263C2" w:rsidRPr="004F182A">
        <w:rPr>
          <w:rFonts w:asciiTheme="minorHAnsi" w:hAnsiTheme="minorHAnsi" w:cstheme="minorHAnsi"/>
          <w:color w:val="1A1A1A"/>
          <w:sz w:val="28"/>
          <w:szCs w:val="28"/>
        </w:rPr>
        <w:t>at</w:t>
      </w:r>
      <w:r w:rsidR="00454C7D" w:rsidRPr="004F182A">
        <w:rPr>
          <w:rFonts w:asciiTheme="minorHAnsi" w:hAnsiTheme="minorHAnsi" w:cstheme="minorHAnsi"/>
          <w:color w:val="1A1A1A"/>
          <w:sz w:val="28"/>
          <w:szCs w:val="28"/>
        </w:rPr>
        <w:t>.</w:t>
      </w:r>
      <w:r w:rsidR="003C36F8" w:rsidRPr="004F182A">
        <w:rPr>
          <w:rFonts w:asciiTheme="minorHAnsi" w:hAnsiTheme="minorHAnsi" w:cstheme="minorHAnsi"/>
          <w:color w:val="1A1A1A"/>
          <w:sz w:val="28"/>
          <w:szCs w:val="28"/>
        </w:rPr>
        <w:t xml:space="preserve"> We do only functional testing i.e regression testing</w:t>
      </w:r>
      <w:r w:rsidR="0084113F" w:rsidRPr="004F182A">
        <w:rPr>
          <w:rFonts w:asciiTheme="minorHAnsi" w:hAnsiTheme="minorHAnsi" w:cstheme="minorHAnsi"/>
          <w:color w:val="1A1A1A"/>
          <w:sz w:val="28"/>
          <w:szCs w:val="28"/>
        </w:rPr>
        <w:t>.</w:t>
      </w:r>
      <w:r w:rsidRPr="004F182A">
        <w:rPr>
          <w:rFonts w:asciiTheme="minorHAnsi" w:hAnsiTheme="minorHAnsi" w:cstheme="minorHAnsi"/>
          <w:color w:val="1A1A1A"/>
          <w:sz w:val="28"/>
          <w:szCs w:val="28"/>
        </w:rPr>
        <w:t>)</w:t>
      </w:r>
    </w:p>
    <w:p w14:paraId="3049F146" w14:textId="77777777" w:rsidR="00CA19FA" w:rsidRPr="004F182A" w:rsidRDefault="00CA19FA" w:rsidP="005E4EBF">
      <w:pPr>
        <w:widowControl w:val="0"/>
        <w:autoSpaceDE w:val="0"/>
        <w:autoSpaceDN w:val="0"/>
        <w:adjustRightInd w:val="0"/>
        <w:rPr>
          <w:rFonts w:asciiTheme="minorHAnsi" w:hAnsiTheme="minorHAnsi" w:cstheme="minorHAnsi"/>
          <w:color w:val="1A1A1A"/>
          <w:sz w:val="28"/>
          <w:szCs w:val="28"/>
        </w:rPr>
      </w:pPr>
    </w:p>
    <w:p w14:paraId="143B570F" w14:textId="5F69C961"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Our main focus is to automate test cases to do Regression testing, Smoke testing, and Sanity testing. Sometimes based on the project and the test time estimation, we do focus on End to End testing</w:t>
      </w:r>
      <w:r w:rsidR="00524D7D" w:rsidRPr="004F182A">
        <w:rPr>
          <w:rFonts w:asciiTheme="minorHAnsi" w:hAnsiTheme="minorHAnsi" w:cstheme="minorHAnsi"/>
          <w:color w:val="1A1A1A"/>
          <w:sz w:val="28"/>
          <w:szCs w:val="28"/>
        </w:rPr>
        <w:t>, integration testing</w:t>
      </w:r>
      <w:r w:rsidRPr="004F182A">
        <w:rPr>
          <w:rFonts w:asciiTheme="minorHAnsi" w:hAnsiTheme="minorHAnsi" w:cstheme="minorHAnsi"/>
          <w:color w:val="1A1A1A"/>
          <w:sz w:val="28"/>
          <w:szCs w:val="28"/>
        </w:rPr>
        <w:t>.</w:t>
      </w:r>
    </w:p>
    <w:p w14:paraId="4387A4A1"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45C3879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 How many test cases you have automated per day?</w:t>
      </w:r>
    </w:p>
    <w:p w14:paraId="793549D3" w14:textId="6326C1E3"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It depends on </w:t>
      </w:r>
      <w:r w:rsidR="008F48E5" w:rsidRPr="004F182A">
        <w:rPr>
          <w:rFonts w:asciiTheme="minorHAnsi" w:hAnsiTheme="minorHAnsi" w:cstheme="minorHAnsi"/>
          <w:color w:val="1A1A1A"/>
          <w:sz w:val="28"/>
          <w:szCs w:val="28"/>
        </w:rPr>
        <w:t xml:space="preserve">the project </w:t>
      </w:r>
      <w:r w:rsidR="00A2104C" w:rsidRPr="004F182A">
        <w:rPr>
          <w:rFonts w:asciiTheme="minorHAnsi" w:hAnsiTheme="minorHAnsi" w:cstheme="minorHAnsi"/>
          <w:color w:val="1A1A1A"/>
          <w:sz w:val="28"/>
          <w:szCs w:val="28"/>
        </w:rPr>
        <w:t xml:space="preserve">and </w:t>
      </w:r>
      <w:r w:rsidRPr="004F182A">
        <w:rPr>
          <w:rFonts w:asciiTheme="minorHAnsi" w:hAnsiTheme="minorHAnsi" w:cstheme="minorHAnsi"/>
          <w:color w:val="1A1A1A"/>
          <w:sz w:val="28"/>
          <w:szCs w:val="28"/>
        </w:rPr>
        <w:t>Test case scenario complexity and length. I did automate 2-5 test scenarios per day when the complexity is limited. Sometimes just 1 or fewer test scenarios in a day when the complexity is high.</w:t>
      </w:r>
      <w:r w:rsidR="008A16E2" w:rsidRPr="004F182A">
        <w:rPr>
          <w:rFonts w:asciiTheme="minorHAnsi" w:hAnsiTheme="minorHAnsi" w:cstheme="minorHAnsi"/>
          <w:color w:val="1A1A1A"/>
          <w:sz w:val="28"/>
          <w:szCs w:val="28"/>
        </w:rPr>
        <w:t xml:space="preserve"> </w:t>
      </w:r>
      <w:r w:rsidR="00D27EF8" w:rsidRPr="004F182A">
        <w:rPr>
          <w:rFonts w:asciiTheme="minorHAnsi" w:hAnsiTheme="minorHAnsi" w:cstheme="minorHAnsi"/>
          <w:color w:val="1A1A1A"/>
          <w:sz w:val="28"/>
          <w:szCs w:val="28"/>
        </w:rPr>
        <w:t>(</w:t>
      </w:r>
      <w:r w:rsidR="008A16E2" w:rsidRPr="004F182A">
        <w:rPr>
          <w:rFonts w:asciiTheme="minorHAnsi" w:hAnsiTheme="minorHAnsi" w:cstheme="minorHAnsi"/>
          <w:color w:val="1A1A1A"/>
          <w:sz w:val="28"/>
          <w:szCs w:val="28"/>
        </w:rPr>
        <w:t xml:space="preserve">Sometimes 15-20 it depends on </w:t>
      </w:r>
      <w:r w:rsidR="00D27EF8" w:rsidRPr="004F182A">
        <w:rPr>
          <w:rFonts w:asciiTheme="minorHAnsi" w:hAnsiTheme="minorHAnsi" w:cstheme="minorHAnsi"/>
          <w:color w:val="1A1A1A"/>
          <w:sz w:val="28"/>
          <w:szCs w:val="28"/>
        </w:rPr>
        <w:t>project test case scenario lengthy and complexity)</w:t>
      </w:r>
    </w:p>
    <w:p w14:paraId="0C5E16AC"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10987112"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7F34F0B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 What is a Framework?</w:t>
      </w:r>
    </w:p>
    <w:p w14:paraId="17950D9D" w14:textId="64360849" w:rsidR="008E31EB" w:rsidRPr="004F182A" w:rsidRDefault="00FC4E3B"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A framework </w:t>
      </w:r>
      <w:r w:rsidR="005E4EBF" w:rsidRPr="004F182A">
        <w:rPr>
          <w:rFonts w:asciiTheme="minorHAnsi" w:hAnsiTheme="minorHAnsi" w:cstheme="minorHAnsi"/>
          <w:color w:val="1A1A1A"/>
          <w:sz w:val="28"/>
          <w:szCs w:val="28"/>
        </w:rPr>
        <w:t xml:space="preserve">defines a set of rules which we can follow in a systematic way to achieve the desired results. </w:t>
      </w:r>
      <w:r w:rsidR="008E31EB" w:rsidRPr="004F182A">
        <w:rPr>
          <w:rFonts w:asciiTheme="minorHAnsi" w:hAnsiTheme="minorHAnsi" w:cstheme="minorHAnsi"/>
          <w:color w:val="1A1A1A"/>
          <w:sz w:val="28"/>
          <w:szCs w:val="28"/>
        </w:rPr>
        <w:t>(</w:t>
      </w:r>
      <w:r w:rsidR="008A04AE" w:rsidRPr="004F182A">
        <w:rPr>
          <w:rFonts w:asciiTheme="minorHAnsi" w:hAnsiTheme="minorHAnsi" w:cstheme="minorHAnsi"/>
          <w:color w:val="1A1A1A"/>
          <w:sz w:val="28"/>
          <w:szCs w:val="28"/>
        </w:rPr>
        <w:t xml:space="preserve">we define </w:t>
      </w:r>
      <w:r w:rsidR="004A695F" w:rsidRPr="004F182A">
        <w:rPr>
          <w:rFonts w:asciiTheme="minorHAnsi" w:hAnsiTheme="minorHAnsi" w:cstheme="minorHAnsi"/>
          <w:color w:val="1A1A1A"/>
          <w:sz w:val="28"/>
          <w:szCs w:val="28"/>
        </w:rPr>
        <w:t xml:space="preserve">different </w:t>
      </w:r>
      <w:r w:rsidR="008A04AE" w:rsidRPr="004F182A">
        <w:rPr>
          <w:rFonts w:asciiTheme="minorHAnsi" w:hAnsiTheme="minorHAnsi" w:cstheme="minorHAnsi"/>
          <w:color w:val="1A1A1A"/>
          <w:sz w:val="28"/>
          <w:szCs w:val="28"/>
        </w:rPr>
        <w:t>components and integrate them, each and every component doing its own work</w:t>
      </w:r>
      <w:r w:rsidR="009E21CA" w:rsidRPr="004F182A">
        <w:rPr>
          <w:rFonts w:asciiTheme="minorHAnsi" w:hAnsiTheme="minorHAnsi" w:cstheme="minorHAnsi"/>
          <w:color w:val="1A1A1A"/>
          <w:sz w:val="28"/>
          <w:szCs w:val="28"/>
        </w:rPr>
        <w:t xml:space="preserve">, </w:t>
      </w:r>
      <w:r w:rsidR="00F52330" w:rsidRPr="004F182A">
        <w:rPr>
          <w:rFonts w:asciiTheme="minorHAnsi" w:hAnsiTheme="minorHAnsi" w:cstheme="minorHAnsi"/>
          <w:color w:val="1A1A1A"/>
          <w:sz w:val="28"/>
          <w:szCs w:val="28"/>
        </w:rPr>
        <w:t>Eg: we have created testng, configuration, util</w:t>
      </w:r>
      <w:r w:rsidR="00823D01" w:rsidRPr="004F182A">
        <w:rPr>
          <w:rFonts w:asciiTheme="minorHAnsi" w:hAnsiTheme="minorHAnsi" w:cstheme="minorHAnsi"/>
          <w:color w:val="1A1A1A"/>
          <w:sz w:val="28"/>
          <w:szCs w:val="28"/>
        </w:rPr>
        <w:t>ity</w:t>
      </w:r>
      <w:r w:rsidR="00F52330" w:rsidRPr="004F182A">
        <w:rPr>
          <w:rFonts w:asciiTheme="minorHAnsi" w:hAnsiTheme="minorHAnsi" w:cstheme="minorHAnsi"/>
          <w:color w:val="1A1A1A"/>
          <w:sz w:val="28"/>
          <w:szCs w:val="28"/>
        </w:rPr>
        <w:t>, reporting structure, test cases</w:t>
      </w:r>
      <w:r w:rsidR="00823D01" w:rsidRPr="004F182A">
        <w:rPr>
          <w:rFonts w:asciiTheme="minorHAnsi" w:hAnsiTheme="minorHAnsi" w:cstheme="minorHAnsi"/>
          <w:color w:val="1A1A1A"/>
          <w:sz w:val="28"/>
          <w:szCs w:val="28"/>
        </w:rPr>
        <w:t xml:space="preserve"> of testng</w:t>
      </w:r>
      <w:r w:rsidR="00F52330" w:rsidRPr="004F182A">
        <w:rPr>
          <w:rFonts w:asciiTheme="minorHAnsi" w:hAnsiTheme="minorHAnsi" w:cstheme="minorHAnsi"/>
          <w:color w:val="1A1A1A"/>
          <w:sz w:val="28"/>
          <w:szCs w:val="28"/>
        </w:rPr>
        <w:t xml:space="preserve">, </w:t>
      </w:r>
      <w:r w:rsidR="00202911" w:rsidRPr="004F182A">
        <w:rPr>
          <w:rFonts w:asciiTheme="minorHAnsi" w:hAnsiTheme="minorHAnsi" w:cstheme="minorHAnsi"/>
          <w:color w:val="1A1A1A"/>
          <w:sz w:val="28"/>
          <w:szCs w:val="28"/>
        </w:rPr>
        <w:t>.. all these are components</w:t>
      </w:r>
      <w:r w:rsidR="00C62B9F" w:rsidRPr="004F182A">
        <w:rPr>
          <w:rFonts w:asciiTheme="minorHAnsi" w:hAnsiTheme="minorHAnsi" w:cstheme="minorHAnsi"/>
          <w:color w:val="1A1A1A"/>
          <w:sz w:val="28"/>
          <w:szCs w:val="28"/>
        </w:rPr>
        <w:t>, we combine or integrate all those things called as framework</w:t>
      </w:r>
      <w:r w:rsidR="008A04AE" w:rsidRPr="004F182A">
        <w:rPr>
          <w:rFonts w:asciiTheme="minorHAnsi" w:hAnsiTheme="minorHAnsi" w:cstheme="minorHAnsi"/>
          <w:color w:val="1A1A1A"/>
          <w:sz w:val="28"/>
          <w:szCs w:val="28"/>
        </w:rPr>
        <w:t>)</w:t>
      </w:r>
      <w:r w:rsidR="00C62B9F" w:rsidRPr="004F182A">
        <w:rPr>
          <w:rFonts w:asciiTheme="minorHAnsi" w:hAnsiTheme="minorHAnsi" w:cstheme="minorHAnsi"/>
          <w:color w:val="1A1A1A"/>
          <w:sz w:val="28"/>
          <w:szCs w:val="28"/>
        </w:rPr>
        <w:t xml:space="preserve"> </w:t>
      </w:r>
    </w:p>
    <w:p w14:paraId="1B406659" w14:textId="77777777" w:rsidR="008E31EB" w:rsidRPr="004F182A" w:rsidRDefault="008E31EB" w:rsidP="005E4EBF">
      <w:pPr>
        <w:widowControl w:val="0"/>
        <w:autoSpaceDE w:val="0"/>
        <w:autoSpaceDN w:val="0"/>
        <w:adjustRightInd w:val="0"/>
        <w:rPr>
          <w:rFonts w:asciiTheme="minorHAnsi" w:hAnsiTheme="minorHAnsi" w:cstheme="minorHAnsi"/>
          <w:color w:val="1A1A1A"/>
          <w:sz w:val="28"/>
          <w:szCs w:val="28"/>
        </w:rPr>
      </w:pPr>
    </w:p>
    <w:p w14:paraId="2D04D296" w14:textId="4C37FF0D"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There are different types of automation frameworks and the most common ones are:</w:t>
      </w:r>
    </w:p>
    <w:p w14:paraId="2D0FA06E" w14:textId="5F9E37EF" w:rsidR="005E4EBF" w:rsidRPr="004F182A" w:rsidRDefault="005E4EBF" w:rsidP="005E4EBF">
      <w:pPr>
        <w:widowControl w:val="0"/>
        <w:numPr>
          <w:ilvl w:val="0"/>
          <w:numId w:val="2"/>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Data Driven Testing Framework</w:t>
      </w:r>
      <w:r w:rsidR="00EB666A" w:rsidRPr="004F182A">
        <w:rPr>
          <w:rFonts w:asciiTheme="minorHAnsi" w:hAnsiTheme="minorHAnsi" w:cstheme="minorHAnsi"/>
          <w:color w:val="1A1A1A"/>
          <w:sz w:val="28"/>
          <w:szCs w:val="28"/>
        </w:rPr>
        <w:t xml:space="preserve"> (-driving the data from excel or different </w:t>
      </w:r>
      <w:r w:rsidR="00EB666A" w:rsidRPr="004F182A">
        <w:rPr>
          <w:rFonts w:asciiTheme="minorHAnsi" w:hAnsiTheme="minorHAnsi" w:cstheme="minorHAnsi"/>
          <w:color w:val="1A1A1A"/>
          <w:sz w:val="28"/>
          <w:szCs w:val="28"/>
        </w:rPr>
        <w:lastRenderedPageBreak/>
        <w:t>sources)</w:t>
      </w:r>
    </w:p>
    <w:p w14:paraId="4B8A70EE" w14:textId="1E036686" w:rsidR="005E4EBF" w:rsidRPr="004F182A" w:rsidRDefault="005E4EBF" w:rsidP="005E4EBF">
      <w:pPr>
        <w:widowControl w:val="0"/>
        <w:numPr>
          <w:ilvl w:val="0"/>
          <w:numId w:val="2"/>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Keyword Driven Testing Framework</w:t>
      </w:r>
      <w:r w:rsidR="001472A7" w:rsidRPr="004F182A">
        <w:rPr>
          <w:rFonts w:asciiTheme="minorHAnsi" w:hAnsiTheme="minorHAnsi" w:cstheme="minorHAnsi"/>
          <w:color w:val="1A1A1A"/>
          <w:sz w:val="28"/>
          <w:szCs w:val="28"/>
        </w:rPr>
        <w:t xml:space="preserve"> (- we wont prefer this, because it requires lot of effort and maint</w:t>
      </w:r>
      <w:r w:rsidR="00F834C6" w:rsidRPr="004F182A">
        <w:rPr>
          <w:rFonts w:asciiTheme="minorHAnsi" w:hAnsiTheme="minorHAnsi" w:cstheme="minorHAnsi"/>
          <w:color w:val="1A1A1A"/>
          <w:sz w:val="28"/>
          <w:szCs w:val="28"/>
        </w:rPr>
        <w:t>en</w:t>
      </w:r>
      <w:r w:rsidR="001472A7" w:rsidRPr="004F182A">
        <w:rPr>
          <w:rFonts w:asciiTheme="minorHAnsi" w:hAnsiTheme="minorHAnsi" w:cstheme="minorHAnsi"/>
          <w:color w:val="1A1A1A"/>
          <w:sz w:val="28"/>
          <w:szCs w:val="28"/>
        </w:rPr>
        <w:t>ance</w:t>
      </w:r>
      <w:r w:rsidR="00237E9B" w:rsidRPr="004F182A">
        <w:rPr>
          <w:rFonts w:asciiTheme="minorHAnsi" w:hAnsiTheme="minorHAnsi" w:cstheme="minorHAnsi"/>
          <w:color w:val="1A1A1A"/>
          <w:sz w:val="28"/>
          <w:szCs w:val="28"/>
        </w:rPr>
        <w:t>, keyword driven with QTP is very famous</w:t>
      </w:r>
      <w:r w:rsidR="001472A7" w:rsidRPr="004F182A">
        <w:rPr>
          <w:rFonts w:asciiTheme="minorHAnsi" w:hAnsiTheme="minorHAnsi" w:cstheme="minorHAnsi"/>
          <w:color w:val="1A1A1A"/>
          <w:sz w:val="28"/>
          <w:szCs w:val="28"/>
        </w:rPr>
        <w:t>)</w:t>
      </w:r>
    </w:p>
    <w:p w14:paraId="191B338E" w14:textId="48B46F53" w:rsidR="005E4EBF" w:rsidRPr="004F182A" w:rsidRDefault="005E4EBF" w:rsidP="005E4EBF">
      <w:pPr>
        <w:widowControl w:val="0"/>
        <w:numPr>
          <w:ilvl w:val="0"/>
          <w:numId w:val="2"/>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Hybrid Testing Framework</w:t>
      </w:r>
      <w:r w:rsidR="00F834C6" w:rsidRPr="004F182A">
        <w:rPr>
          <w:rFonts w:asciiTheme="minorHAnsi" w:hAnsiTheme="minorHAnsi" w:cstheme="minorHAnsi"/>
          <w:color w:val="1A1A1A"/>
          <w:sz w:val="28"/>
          <w:szCs w:val="28"/>
        </w:rPr>
        <w:t xml:space="preserve"> (-combing different approaches)</w:t>
      </w:r>
    </w:p>
    <w:p w14:paraId="439580F0"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5980536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2B0D471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 Have you created any Framework?</w:t>
      </w:r>
    </w:p>
    <w:p w14:paraId="5BF3DDBE" w14:textId="120450C3" w:rsidR="0059383C" w:rsidRPr="004F182A" w:rsidRDefault="005E4EBF" w:rsidP="00672487">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If you are a beginner:</w:t>
      </w:r>
    </w:p>
    <w:p w14:paraId="7B8F553A" w14:textId="77777777" w:rsidR="00D63C2B" w:rsidRPr="004F182A" w:rsidRDefault="00D97D4A" w:rsidP="00672487">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 haven’t created frame</w:t>
      </w:r>
      <w:r w:rsidR="00EA285E" w:rsidRPr="004F182A">
        <w:rPr>
          <w:rFonts w:asciiTheme="minorHAnsi" w:hAnsiTheme="minorHAnsi" w:cstheme="minorHAnsi"/>
          <w:color w:val="1A1A1A"/>
          <w:sz w:val="28"/>
          <w:szCs w:val="28"/>
        </w:rPr>
        <w:t>work from the scratch, but I have contributed a lot in terms of creating libraries, creating the testcases,</w:t>
      </w:r>
    </w:p>
    <w:p w14:paraId="02F57182" w14:textId="77777777" w:rsidR="00BF6286" w:rsidRPr="004F182A" w:rsidRDefault="00EA285E" w:rsidP="00672487">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w:t>
      </w:r>
      <w:r w:rsidR="00C579F8" w:rsidRPr="004F182A">
        <w:rPr>
          <w:rFonts w:asciiTheme="minorHAnsi" w:hAnsiTheme="minorHAnsi" w:cstheme="minorHAnsi"/>
          <w:color w:val="1A1A1A"/>
          <w:sz w:val="28"/>
          <w:szCs w:val="28"/>
        </w:rPr>
        <w:t xml:space="preserve">or </w:t>
      </w:r>
    </w:p>
    <w:p w14:paraId="7B00A57B" w14:textId="1D1040E0" w:rsidR="00C579F8" w:rsidRPr="004F182A" w:rsidRDefault="00BF6286" w:rsidP="00672487">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I haven’t created framework from the scratch, </w:t>
      </w:r>
      <w:r w:rsidR="00EA285E" w:rsidRPr="004F182A">
        <w:rPr>
          <w:rFonts w:asciiTheme="minorHAnsi" w:hAnsiTheme="minorHAnsi" w:cstheme="minorHAnsi"/>
          <w:color w:val="1A1A1A"/>
          <w:sz w:val="28"/>
          <w:szCs w:val="28"/>
        </w:rPr>
        <w:t>m</w:t>
      </w:r>
      <w:r w:rsidR="00FB37D1" w:rsidRPr="004F182A">
        <w:rPr>
          <w:rFonts w:asciiTheme="minorHAnsi" w:hAnsiTheme="minorHAnsi" w:cstheme="minorHAnsi"/>
          <w:color w:val="1A1A1A"/>
          <w:sz w:val="28"/>
          <w:szCs w:val="28"/>
        </w:rPr>
        <w:t>y</w:t>
      </w:r>
      <w:r w:rsidR="00EA285E" w:rsidRPr="004F182A">
        <w:rPr>
          <w:rFonts w:asciiTheme="minorHAnsi" w:hAnsiTheme="minorHAnsi" w:cstheme="minorHAnsi"/>
          <w:color w:val="1A1A1A"/>
          <w:sz w:val="28"/>
          <w:szCs w:val="28"/>
        </w:rPr>
        <w:t xml:space="preserve"> team lead</w:t>
      </w:r>
      <w:r w:rsidR="00CD68B5" w:rsidRPr="004F182A">
        <w:rPr>
          <w:rFonts w:asciiTheme="minorHAnsi" w:hAnsiTheme="minorHAnsi" w:cstheme="minorHAnsi"/>
          <w:color w:val="1A1A1A"/>
          <w:sz w:val="28"/>
          <w:szCs w:val="28"/>
        </w:rPr>
        <w:t xml:space="preserve"> and sr.</w:t>
      </w:r>
      <w:r w:rsidR="00C579F8" w:rsidRPr="004F182A">
        <w:rPr>
          <w:rFonts w:asciiTheme="minorHAnsi" w:hAnsiTheme="minorHAnsi" w:cstheme="minorHAnsi"/>
          <w:color w:val="1A1A1A"/>
          <w:sz w:val="28"/>
          <w:szCs w:val="28"/>
        </w:rPr>
        <w:t xml:space="preserve"> S</w:t>
      </w:r>
      <w:r w:rsidR="00CD68B5" w:rsidRPr="004F182A">
        <w:rPr>
          <w:rFonts w:asciiTheme="minorHAnsi" w:hAnsiTheme="minorHAnsi" w:cstheme="minorHAnsi"/>
          <w:color w:val="1A1A1A"/>
          <w:sz w:val="28"/>
          <w:szCs w:val="28"/>
        </w:rPr>
        <w:t>oftware engineer</w:t>
      </w:r>
      <w:r w:rsidR="00EA285E" w:rsidRPr="004F182A">
        <w:rPr>
          <w:rFonts w:asciiTheme="minorHAnsi" w:hAnsiTheme="minorHAnsi" w:cstheme="minorHAnsi"/>
          <w:color w:val="1A1A1A"/>
          <w:sz w:val="28"/>
          <w:szCs w:val="28"/>
        </w:rPr>
        <w:t xml:space="preserve"> creates the libraries and utility for us</w:t>
      </w:r>
      <w:r w:rsidR="00672487" w:rsidRPr="004F182A">
        <w:rPr>
          <w:rFonts w:asciiTheme="minorHAnsi" w:hAnsiTheme="minorHAnsi" w:cstheme="minorHAnsi"/>
          <w:color w:val="1A1A1A"/>
          <w:sz w:val="28"/>
          <w:szCs w:val="28"/>
        </w:rPr>
        <w:t xml:space="preserve"> on top of that I am contribut</w:t>
      </w:r>
      <w:r w:rsidR="00267757" w:rsidRPr="004F182A">
        <w:rPr>
          <w:rFonts w:asciiTheme="minorHAnsi" w:hAnsiTheme="minorHAnsi" w:cstheme="minorHAnsi"/>
          <w:color w:val="1A1A1A"/>
          <w:sz w:val="28"/>
          <w:szCs w:val="28"/>
        </w:rPr>
        <w:t xml:space="preserve">ed </w:t>
      </w:r>
      <w:r w:rsidR="00672487" w:rsidRPr="004F182A">
        <w:rPr>
          <w:rFonts w:asciiTheme="minorHAnsi" w:hAnsiTheme="minorHAnsi" w:cstheme="minorHAnsi"/>
          <w:color w:val="1A1A1A"/>
          <w:sz w:val="28"/>
          <w:szCs w:val="28"/>
        </w:rPr>
        <w:t>creating the test scenarios and writing testing classes , preparing the testdata for that</w:t>
      </w:r>
      <w:r w:rsidR="0059383C" w:rsidRPr="004F182A">
        <w:rPr>
          <w:rFonts w:asciiTheme="minorHAnsi" w:hAnsiTheme="minorHAnsi" w:cstheme="minorHAnsi"/>
          <w:color w:val="1A1A1A"/>
          <w:sz w:val="28"/>
          <w:szCs w:val="28"/>
        </w:rPr>
        <w:t>.</w:t>
      </w:r>
    </w:p>
    <w:p w14:paraId="210F7796" w14:textId="77777777" w:rsidR="0059383C" w:rsidRPr="004F182A" w:rsidRDefault="0059383C" w:rsidP="00672487">
      <w:pPr>
        <w:widowControl w:val="0"/>
        <w:autoSpaceDE w:val="0"/>
        <w:autoSpaceDN w:val="0"/>
        <w:adjustRightInd w:val="0"/>
        <w:rPr>
          <w:rFonts w:asciiTheme="minorHAnsi" w:hAnsiTheme="minorHAnsi" w:cstheme="minorHAnsi"/>
          <w:color w:val="1A1A1A"/>
          <w:sz w:val="28"/>
          <w:szCs w:val="28"/>
        </w:rPr>
      </w:pPr>
    </w:p>
    <w:p w14:paraId="5B4B4F39" w14:textId="69437A01"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If you are an experienced tester: Yes, I have created a framework.  Or I have involved </w:t>
      </w:r>
      <w:r w:rsidR="005720E0" w:rsidRPr="004F182A">
        <w:rPr>
          <w:rFonts w:asciiTheme="minorHAnsi" w:hAnsiTheme="minorHAnsi" w:cstheme="minorHAnsi"/>
          <w:color w:val="1A1A1A"/>
          <w:sz w:val="28"/>
          <w:szCs w:val="28"/>
        </w:rPr>
        <w:t>o</w:t>
      </w:r>
      <w:r w:rsidR="009F1C4A" w:rsidRPr="004F182A">
        <w:rPr>
          <w:rFonts w:asciiTheme="minorHAnsi" w:hAnsiTheme="minorHAnsi" w:cstheme="minorHAnsi"/>
          <w:color w:val="1A1A1A"/>
          <w:sz w:val="28"/>
          <w:szCs w:val="28"/>
        </w:rPr>
        <w:t xml:space="preserve">r contributed </w:t>
      </w:r>
      <w:r w:rsidRPr="004F182A">
        <w:rPr>
          <w:rFonts w:asciiTheme="minorHAnsi" w:hAnsiTheme="minorHAnsi" w:cstheme="minorHAnsi"/>
          <w:color w:val="1A1A1A"/>
          <w:sz w:val="28"/>
          <w:szCs w:val="28"/>
        </w:rPr>
        <w:t>in the creation of the framework.</w:t>
      </w:r>
    </w:p>
    <w:p w14:paraId="7DC55DD2" w14:textId="17AD2C5D" w:rsidR="000F65BC" w:rsidRPr="004F182A" w:rsidRDefault="000F65BC" w:rsidP="005E4EBF">
      <w:pPr>
        <w:widowControl w:val="0"/>
        <w:autoSpaceDE w:val="0"/>
        <w:autoSpaceDN w:val="0"/>
        <w:adjustRightInd w:val="0"/>
        <w:rPr>
          <w:rFonts w:asciiTheme="minorHAnsi" w:hAnsiTheme="minorHAnsi" w:cstheme="minorHAnsi"/>
          <w:color w:val="1A1A1A"/>
          <w:sz w:val="28"/>
          <w:szCs w:val="28"/>
        </w:rPr>
      </w:pPr>
    </w:p>
    <w:p w14:paraId="708C5C2F" w14:textId="77777777" w:rsidR="00775D90" w:rsidRPr="004F182A" w:rsidRDefault="00B56D65"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Yes, I have worked with framework</w:t>
      </w:r>
      <w:r w:rsidR="003B7F7A" w:rsidRPr="004F182A">
        <w:rPr>
          <w:rFonts w:asciiTheme="minorHAnsi" w:hAnsiTheme="minorHAnsi" w:cstheme="minorHAnsi"/>
          <w:color w:val="1A1A1A"/>
          <w:sz w:val="28"/>
          <w:szCs w:val="28"/>
        </w:rPr>
        <w:t xml:space="preserve"> when there is </w:t>
      </w:r>
      <w:r w:rsidR="000F65BC" w:rsidRPr="004F182A">
        <w:rPr>
          <w:rFonts w:asciiTheme="minorHAnsi" w:hAnsiTheme="minorHAnsi" w:cstheme="minorHAnsi"/>
          <w:color w:val="1A1A1A"/>
          <w:sz w:val="28"/>
          <w:szCs w:val="28"/>
        </w:rPr>
        <w:t>no process overthere</w:t>
      </w:r>
      <w:r w:rsidR="003B7F7A" w:rsidRPr="004F182A">
        <w:rPr>
          <w:rFonts w:asciiTheme="minorHAnsi" w:hAnsiTheme="minorHAnsi" w:cstheme="minorHAnsi"/>
          <w:color w:val="1A1A1A"/>
          <w:sz w:val="28"/>
          <w:szCs w:val="28"/>
        </w:rPr>
        <w:t xml:space="preserve"> in my previous company</w:t>
      </w:r>
      <w:r w:rsidR="000F65BC" w:rsidRPr="004F182A">
        <w:rPr>
          <w:rFonts w:asciiTheme="minorHAnsi" w:hAnsiTheme="minorHAnsi" w:cstheme="minorHAnsi"/>
          <w:color w:val="1A1A1A"/>
          <w:sz w:val="28"/>
          <w:szCs w:val="28"/>
        </w:rPr>
        <w:t xml:space="preserve"> they have</w:t>
      </w:r>
      <w:r w:rsidR="00E03048" w:rsidRPr="004F182A">
        <w:rPr>
          <w:rFonts w:asciiTheme="minorHAnsi" w:hAnsiTheme="minorHAnsi" w:cstheme="minorHAnsi"/>
          <w:color w:val="1A1A1A"/>
          <w:sz w:val="28"/>
          <w:szCs w:val="28"/>
        </w:rPr>
        <w:t xml:space="preserve"> only</w:t>
      </w:r>
      <w:r w:rsidR="000F65BC" w:rsidRPr="004F182A">
        <w:rPr>
          <w:rFonts w:asciiTheme="minorHAnsi" w:hAnsiTheme="minorHAnsi" w:cstheme="minorHAnsi"/>
          <w:color w:val="1A1A1A"/>
          <w:sz w:val="28"/>
          <w:szCs w:val="28"/>
        </w:rPr>
        <w:t xml:space="preserve"> manual testers,</w:t>
      </w:r>
      <w:r w:rsidR="00E03048" w:rsidRPr="004F182A">
        <w:rPr>
          <w:rFonts w:asciiTheme="minorHAnsi" w:hAnsiTheme="minorHAnsi" w:cstheme="minorHAnsi"/>
          <w:color w:val="1A1A1A"/>
          <w:sz w:val="28"/>
          <w:szCs w:val="28"/>
        </w:rPr>
        <w:t xml:space="preserve"> </w:t>
      </w:r>
      <w:r w:rsidR="000F65BC" w:rsidRPr="004F182A">
        <w:rPr>
          <w:rFonts w:asciiTheme="minorHAnsi" w:hAnsiTheme="minorHAnsi" w:cstheme="minorHAnsi"/>
          <w:color w:val="1A1A1A"/>
          <w:sz w:val="28"/>
          <w:szCs w:val="28"/>
        </w:rPr>
        <w:t xml:space="preserve"> </w:t>
      </w:r>
      <w:r w:rsidR="00E03048" w:rsidRPr="004F182A">
        <w:rPr>
          <w:rFonts w:asciiTheme="minorHAnsi" w:hAnsiTheme="minorHAnsi" w:cstheme="minorHAnsi"/>
          <w:color w:val="1A1A1A"/>
          <w:sz w:val="28"/>
          <w:szCs w:val="28"/>
        </w:rPr>
        <w:t>they hired me for automation testing,</w:t>
      </w:r>
      <w:r w:rsidR="001B2389" w:rsidRPr="004F182A">
        <w:rPr>
          <w:rFonts w:asciiTheme="minorHAnsi" w:hAnsiTheme="minorHAnsi" w:cstheme="minorHAnsi"/>
          <w:color w:val="1A1A1A"/>
          <w:sz w:val="28"/>
          <w:szCs w:val="28"/>
        </w:rPr>
        <w:t xml:space="preserve"> </w:t>
      </w:r>
      <w:r w:rsidR="00AF1175" w:rsidRPr="004F182A">
        <w:rPr>
          <w:rFonts w:asciiTheme="minorHAnsi" w:hAnsiTheme="minorHAnsi" w:cstheme="minorHAnsi"/>
          <w:color w:val="1A1A1A"/>
          <w:sz w:val="28"/>
          <w:szCs w:val="28"/>
        </w:rPr>
        <w:t xml:space="preserve">we started practice, </w:t>
      </w:r>
      <w:r w:rsidR="001B2389" w:rsidRPr="004F182A">
        <w:rPr>
          <w:rFonts w:asciiTheme="minorHAnsi" w:hAnsiTheme="minorHAnsi" w:cstheme="minorHAnsi"/>
          <w:color w:val="1A1A1A"/>
          <w:sz w:val="28"/>
          <w:szCs w:val="28"/>
        </w:rPr>
        <w:t>we gave the poc, demo and then</w:t>
      </w:r>
      <w:r w:rsidR="00F23B7D" w:rsidRPr="004F182A">
        <w:rPr>
          <w:rFonts w:asciiTheme="minorHAnsi" w:hAnsiTheme="minorHAnsi" w:cstheme="minorHAnsi"/>
          <w:color w:val="1A1A1A"/>
          <w:sz w:val="28"/>
          <w:szCs w:val="28"/>
        </w:rPr>
        <w:t xml:space="preserve"> we started framework after approving everything</w:t>
      </w:r>
      <w:r w:rsidR="00483ECE" w:rsidRPr="004F182A">
        <w:rPr>
          <w:rFonts w:asciiTheme="minorHAnsi" w:hAnsiTheme="minorHAnsi" w:cstheme="minorHAnsi"/>
          <w:color w:val="1A1A1A"/>
          <w:sz w:val="28"/>
          <w:szCs w:val="28"/>
        </w:rPr>
        <w:t xml:space="preserve">. We designed basic skeleton of framework </w:t>
      </w:r>
      <w:r w:rsidR="00A50F09" w:rsidRPr="004F182A">
        <w:rPr>
          <w:rFonts w:asciiTheme="minorHAnsi" w:hAnsiTheme="minorHAnsi" w:cstheme="minorHAnsi"/>
          <w:color w:val="1A1A1A"/>
          <w:sz w:val="28"/>
          <w:szCs w:val="28"/>
        </w:rPr>
        <w:t>and the foundation, on top of that we started designing test cases</w:t>
      </w:r>
      <w:r w:rsidR="00034B5F" w:rsidRPr="004F182A">
        <w:rPr>
          <w:rFonts w:asciiTheme="minorHAnsi" w:hAnsiTheme="minorHAnsi" w:cstheme="minorHAnsi"/>
          <w:color w:val="1A1A1A"/>
          <w:sz w:val="28"/>
          <w:szCs w:val="28"/>
        </w:rPr>
        <w:t>.</w:t>
      </w:r>
      <w:r w:rsidR="00805758" w:rsidRPr="004F182A">
        <w:rPr>
          <w:rFonts w:asciiTheme="minorHAnsi" w:hAnsiTheme="minorHAnsi" w:cstheme="minorHAnsi"/>
          <w:color w:val="1A1A1A"/>
          <w:sz w:val="28"/>
          <w:szCs w:val="28"/>
        </w:rPr>
        <w:t xml:space="preserve"> </w:t>
      </w:r>
    </w:p>
    <w:p w14:paraId="0A55F0D2" w14:textId="77777777" w:rsidR="00775D90" w:rsidRPr="004F182A" w:rsidRDefault="00775D90" w:rsidP="005E4EBF">
      <w:pPr>
        <w:widowControl w:val="0"/>
        <w:autoSpaceDE w:val="0"/>
        <w:autoSpaceDN w:val="0"/>
        <w:adjustRightInd w:val="0"/>
        <w:rPr>
          <w:rFonts w:asciiTheme="minorHAnsi" w:hAnsiTheme="minorHAnsi" w:cstheme="minorHAnsi"/>
          <w:color w:val="1A1A1A"/>
          <w:sz w:val="28"/>
          <w:szCs w:val="28"/>
        </w:rPr>
      </w:pPr>
    </w:p>
    <w:p w14:paraId="698BB4FD" w14:textId="625153E8" w:rsidR="000F65BC" w:rsidRPr="004F182A" w:rsidRDefault="00805758"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So</w:t>
      </w:r>
      <w:r w:rsidR="00424EB3" w:rsidRPr="004F182A">
        <w:rPr>
          <w:rFonts w:asciiTheme="minorHAnsi" w:hAnsiTheme="minorHAnsi" w:cstheme="minorHAnsi"/>
          <w:color w:val="1A1A1A"/>
          <w:sz w:val="28"/>
          <w:szCs w:val="28"/>
        </w:rPr>
        <w:t xml:space="preserve"> I am </w:t>
      </w:r>
      <w:r w:rsidRPr="004F182A">
        <w:rPr>
          <w:rFonts w:asciiTheme="minorHAnsi" w:hAnsiTheme="minorHAnsi" w:cstheme="minorHAnsi"/>
          <w:color w:val="1A1A1A"/>
          <w:sz w:val="28"/>
          <w:szCs w:val="28"/>
        </w:rPr>
        <w:t xml:space="preserve">having good exposure and experience </w:t>
      </w:r>
      <w:r w:rsidR="00793AB4" w:rsidRPr="004F182A">
        <w:rPr>
          <w:rFonts w:asciiTheme="minorHAnsi" w:hAnsiTheme="minorHAnsi" w:cstheme="minorHAnsi"/>
          <w:color w:val="1A1A1A"/>
          <w:sz w:val="28"/>
          <w:szCs w:val="28"/>
        </w:rPr>
        <w:t xml:space="preserve">, how to design framework </w:t>
      </w:r>
      <w:r w:rsidR="007D35E9" w:rsidRPr="004F182A">
        <w:rPr>
          <w:rFonts w:asciiTheme="minorHAnsi" w:hAnsiTheme="minorHAnsi" w:cstheme="minorHAnsi"/>
          <w:color w:val="1A1A1A"/>
          <w:sz w:val="28"/>
          <w:szCs w:val="28"/>
        </w:rPr>
        <w:t xml:space="preserve">either it is data driven, hybrid framework </w:t>
      </w:r>
      <w:r w:rsidR="002C5BAE" w:rsidRPr="004F182A">
        <w:rPr>
          <w:rFonts w:asciiTheme="minorHAnsi" w:hAnsiTheme="minorHAnsi" w:cstheme="minorHAnsi"/>
          <w:color w:val="1A1A1A"/>
          <w:sz w:val="28"/>
          <w:szCs w:val="28"/>
        </w:rPr>
        <w:t>, page object model pattern, page factory pattern</w:t>
      </w:r>
      <w:r w:rsidR="00382FFC" w:rsidRPr="004F182A">
        <w:rPr>
          <w:rFonts w:asciiTheme="minorHAnsi" w:hAnsiTheme="minorHAnsi" w:cstheme="minorHAnsi"/>
          <w:color w:val="1A1A1A"/>
          <w:sz w:val="28"/>
          <w:szCs w:val="28"/>
        </w:rPr>
        <w:t>. I am very much comfortable with those things</w:t>
      </w:r>
      <w:r w:rsidR="00E4504B" w:rsidRPr="004F182A">
        <w:rPr>
          <w:rFonts w:asciiTheme="minorHAnsi" w:hAnsiTheme="minorHAnsi" w:cstheme="minorHAnsi"/>
          <w:color w:val="1A1A1A"/>
          <w:sz w:val="28"/>
          <w:szCs w:val="28"/>
        </w:rPr>
        <w:t>.</w:t>
      </w:r>
    </w:p>
    <w:p w14:paraId="732B323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5B32797D"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3A6BA70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 Can you explain the Framework which you have used in your Selenium Project?</w:t>
      </w:r>
    </w:p>
    <w:p w14:paraId="4EF35943" w14:textId="5E26A804"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Here we have clearly explained each component of Framework.</w:t>
      </w:r>
    </w:p>
    <w:p w14:paraId="0C088D6E" w14:textId="4E03FADD" w:rsidR="00A12FDE" w:rsidRPr="004F182A" w:rsidRDefault="00A12FDE"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Page object model diagram</w:t>
      </w:r>
    </w:p>
    <w:p w14:paraId="09BBD4C5" w14:textId="6613DECD" w:rsidR="00726D3F" w:rsidRPr="004F182A" w:rsidRDefault="00726D3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 have taken the maven project, in that we used page object model design pattern</w:t>
      </w:r>
    </w:p>
    <w:p w14:paraId="428E3CDE" w14:textId="610EE726" w:rsidR="003D4830" w:rsidRPr="004F182A" w:rsidRDefault="00C1471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noProof/>
          <w:sz w:val="28"/>
          <w:szCs w:val="28"/>
        </w:rPr>
        <w:lastRenderedPageBreak/>
        <w:drawing>
          <wp:inline distT="0" distB="0" distL="0" distR="0" wp14:anchorId="73F4F5C7" wp14:editId="1C1048DF">
            <wp:extent cx="5727700" cy="425323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253230"/>
                    </a:xfrm>
                    <a:prstGeom prst="rect">
                      <a:avLst/>
                    </a:prstGeom>
                    <a:noFill/>
                    <a:ln>
                      <a:noFill/>
                    </a:ln>
                  </pic:spPr>
                </pic:pic>
              </a:graphicData>
            </a:graphic>
          </wp:inline>
        </w:drawing>
      </w:r>
    </w:p>
    <w:p w14:paraId="68B42F2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63813CB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7002FAA4" w14:textId="0448A963"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 Why do you prefer Selenium Automation Tool?</w:t>
      </w:r>
    </w:p>
    <w:p w14:paraId="7296EA64" w14:textId="501821D4" w:rsidR="0053688E" w:rsidRPr="004F182A" w:rsidRDefault="0053688E" w:rsidP="00B01484">
      <w:pPr>
        <w:widowControl w:val="0"/>
        <w:autoSpaceDE w:val="0"/>
        <w:autoSpaceDN w:val="0"/>
        <w:adjustRightInd w:val="0"/>
        <w:ind w:left="360" w:firstLine="360"/>
        <w:rPr>
          <w:rFonts w:asciiTheme="minorHAnsi" w:hAnsiTheme="minorHAnsi" w:cstheme="minorHAnsi"/>
          <w:color w:val="1A1A1A"/>
          <w:sz w:val="28"/>
          <w:szCs w:val="28"/>
        </w:rPr>
      </w:pPr>
      <w:r w:rsidRPr="004F182A">
        <w:rPr>
          <w:rFonts w:asciiTheme="minorHAnsi" w:hAnsiTheme="minorHAnsi" w:cstheme="minorHAnsi"/>
          <w:color w:val="1A1A1A"/>
          <w:sz w:val="28"/>
          <w:szCs w:val="28"/>
        </w:rPr>
        <w:t>Primarily, Selenium was created by Jason Huggins in 2004. An engineer at ThoughtWorks, he was working on a web application that required frequent testing.</w:t>
      </w:r>
    </w:p>
    <w:p w14:paraId="3D564E5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3307C3F5" w14:textId="6B81F812" w:rsidR="005E4EBF" w:rsidRPr="004F182A" w:rsidRDefault="005E4EBF" w:rsidP="00CC481B">
      <w:pPr>
        <w:widowControl w:val="0"/>
        <w:numPr>
          <w:ilvl w:val="0"/>
          <w:numId w:val="20"/>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Free and open source</w:t>
      </w:r>
      <w:r w:rsidR="00A37241" w:rsidRPr="004F182A">
        <w:rPr>
          <w:rFonts w:asciiTheme="minorHAnsi" w:hAnsiTheme="minorHAnsi" w:cstheme="minorHAnsi"/>
          <w:color w:val="1A1A1A"/>
          <w:sz w:val="28"/>
          <w:szCs w:val="28"/>
        </w:rPr>
        <w:t xml:space="preserve"> – (It is free available in the market, Thoughtworks company</w:t>
      </w:r>
      <w:r w:rsidR="00EB2E12" w:rsidRPr="004F182A">
        <w:rPr>
          <w:rFonts w:asciiTheme="minorHAnsi" w:hAnsiTheme="minorHAnsi" w:cstheme="minorHAnsi"/>
          <w:color w:val="1A1A1A"/>
          <w:sz w:val="28"/>
          <w:szCs w:val="28"/>
        </w:rPr>
        <w:t xml:space="preserve"> releasing the </w:t>
      </w:r>
      <w:r w:rsidR="0053688E" w:rsidRPr="004F182A">
        <w:rPr>
          <w:rFonts w:asciiTheme="minorHAnsi" w:hAnsiTheme="minorHAnsi" w:cstheme="minorHAnsi"/>
          <w:color w:val="1A1A1A"/>
          <w:sz w:val="28"/>
          <w:szCs w:val="28"/>
        </w:rPr>
        <w:t xml:space="preserve">different components, different versions of selenium automation </w:t>
      </w:r>
      <w:r w:rsidR="00D23263" w:rsidRPr="004F182A">
        <w:rPr>
          <w:rFonts w:asciiTheme="minorHAnsi" w:hAnsiTheme="minorHAnsi" w:cstheme="minorHAnsi"/>
          <w:color w:val="1A1A1A"/>
          <w:sz w:val="28"/>
          <w:szCs w:val="28"/>
        </w:rPr>
        <w:t>in the market. The latest version of selenium is</w:t>
      </w:r>
      <w:r w:rsidR="00BC121C" w:rsidRPr="004F182A">
        <w:rPr>
          <w:rFonts w:asciiTheme="minorHAnsi" w:hAnsiTheme="minorHAnsi" w:cstheme="minorHAnsi"/>
          <w:color w:val="1A1A1A"/>
          <w:sz w:val="28"/>
          <w:szCs w:val="28"/>
        </w:rPr>
        <w:t xml:space="preserve"> 3.X (</w:t>
      </w:r>
      <w:r w:rsidR="00BC121C" w:rsidRPr="004F182A">
        <w:rPr>
          <w:rFonts w:asciiTheme="minorHAnsi" w:hAnsiTheme="minorHAnsi" w:cstheme="minorHAnsi"/>
          <w:color w:val="000000"/>
          <w:sz w:val="28"/>
          <w:szCs w:val="28"/>
          <w:shd w:val="clear" w:color="auto" w:fill="FFFFFF"/>
        </w:rPr>
        <w:t>3.141.59)</w:t>
      </w:r>
    </w:p>
    <w:p w14:paraId="4BF566DE" w14:textId="76936CE7" w:rsidR="005E4EBF" w:rsidRPr="004F182A" w:rsidRDefault="00E263BF" w:rsidP="00CC481B">
      <w:pPr>
        <w:widowControl w:val="0"/>
        <w:numPr>
          <w:ilvl w:val="0"/>
          <w:numId w:val="20"/>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h</w:t>
      </w:r>
      <w:r w:rsidR="005E4EBF" w:rsidRPr="004F182A">
        <w:rPr>
          <w:rFonts w:asciiTheme="minorHAnsi" w:hAnsiTheme="minorHAnsi" w:cstheme="minorHAnsi"/>
          <w:color w:val="1A1A1A"/>
          <w:sz w:val="28"/>
          <w:szCs w:val="28"/>
        </w:rPr>
        <w:t>ave large user base and helping communities</w:t>
      </w:r>
      <w:r w:rsidR="00F83FB5" w:rsidRPr="004F182A">
        <w:rPr>
          <w:rFonts w:asciiTheme="minorHAnsi" w:hAnsiTheme="minorHAnsi" w:cstheme="minorHAnsi"/>
          <w:color w:val="1A1A1A"/>
          <w:sz w:val="28"/>
          <w:szCs w:val="28"/>
        </w:rPr>
        <w:t xml:space="preserve"> (To help there are lot of blogs, groups, channels, communities</w:t>
      </w:r>
      <w:r w:rsidR="00EB295A" w:rsidRPr="004F182A">
        <w:rPr>
          <w:rFonts w:asciiTheme="minorHAnsi" w:hAnsiTheme="minorHAnsi" w:cstheme="minorHAnsi"/>
          <w:color w:val="1A1A1A"/>
          <w:sz w:val="28"/>
          <w:szCs w:val="28"/>
        </w:rPr>
        <w:tab/>
        <w:t>are available in market, youtube)</w:t>
      </w:r>
    </w:p>
    <w:p w14:paraId="30D85831" w14:textId="77777777" w:rsidR="002C568E" w:rsidRPr="004F182A" w:rsidRDefault="002C568E" w:rsidP="002C568E">
      <w:pPr>
        <w:widowControl w:val="0"/>
        <w:tabs>
          <w:tab w:val="left" w:pos="220"/>
          <w:tab w:val="left" w:pos="720"/>
        </w:tabs>
        <w:autoSpaceDE w:val="0"/>
        <w:autoSpaceDN w:val="0"/>
        <w:adjustRightInd w:val="0"/>
        <w:ind w:left="720"/>
        <w:rPr>
          <w:rFonts w:asciiTheme="minorHAnsi" w:hAnsiTheme="minorHAnsi" w:cstheme="minorHAnsi"/>
          <w:color w:val="1A1A1A"/>
          <w:sz w:val="28"/>
          <w:szCs w:val="28"/>
        </w:rPr>
      </w:pPr>
    </w:p>
    <w:p w14:paraId="20783CD3" w14:textId="5C0C6221" w:rsidR="005E4EBF" w:rsidRPr="004F182A" w:rsidRDefault="005E4EBF" w:rsidP="00CC481B">
      <w:pPr>
        <w:widowControl w:val="0"/>
        <w:numPr>
          <w:ilvl w:val="0"/>
          <w:numId w:val="20"/>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Cross browser compatibility</w:t>
      </w:r>
      <w:r w:rsidR="007305D5" w:rsidRPr="004F182A">
        <w:rPr>
          <w:rFonts w:asciiTheme="minorHAnsi" w:hAnsiTheme="minorHAnsi" w:cstheme="minorHAnsi"/>
          <w:color w:val="1A1A1A"/>
          <w:sz w:val="28"/>
          <w:szCs w:val="28"/>
        </w:rPr>
        <w:t xml:space="preserve"> </w:t>
      </w:r>
      <w:r w:rsidR="009B590F" w:rsidRPr="004F182A">
        <w:rPr>
          <w:rFonts w:asciiTheme="minorHAnsi" w:hAnsiTheme="minorHAnsi" w:cstheme="minorHAnsi"/>
          <w:color w:val="1A1A1A"/>
          <w:sz w:val="28"/>
          <w:szCs w:val="28"/>
        </w:rPr>
        <w:t xml:space="preserve">(It supports different browsers like IE, Chrome, Safari, </w:t>
      </w:r>
      <w:r w:rsidR="001C624E" w:rsidRPr="004F182A">
        <w:rPr>
          <w:rFonts w:asciiTheme="minorHAnsi" w:hAnsiTheme="minorHAnsi" w:cstheme="minorHAnsi"/>
          <w:color w:val="1A1A1A"/>
          <w:sz w:val="28"/>
          <w:szCs w:val="28"/>
        </w:rPr>
        <w:t>Firefox</w:t>
      </w:r>
      <w:r w:rsidR="009B590F" w:rsidRPr="004F182A">
        <w:rPr>
          <w:rFonts w:asciiTheme="minorHAnsi" w:hAnsiTheme="minorHAnsi" w:cstheme="minorHAnsi"/>
          <w:color w:val="1A1A1A"/>
          <w:sz w:val="28"/>
          <w:szCs w:val="28"/>
        </w:rPr>
        <w:t>, Opera)</w:t>
      </w:r>
    </w:p>
    <w:p w14:paraId="30D6F818" w14:textId="77777777" w:rsidR="002C568E" w:rsidRPr="004F182A" w:rsidRDefault="002C568E" w:rsidP="002C568E">
      <w:pPr>
        <w:widowControl w:val="0"/>
        <w:tabs>
          <w:tab w:val="left" w:pos="220"/>
          <w:tab w:val="left" w:pos="720"/>
        </w:tabs>
        <w:autoSpaceDE w:val="0"/>
        <w:autoSpaceDN w:val="0"/>
        <w:adjustRightInd w:val="0"/>
        <w:ind w:left="720"/>
        <w:rPr>
          <w:rFonts w:asciiTheme="minorHAnsi" w:hAnsiTheme="minorHAnsi" w:cstheme="minorHAnsi"/>
          <w:color w:val="1A1A1A"/>
          <w:sz w:val="28"/>
          <w:szCs w:val="28"/>
        </w:rPr>
      </w:pPr>
    </w:p>
    <w:p w14:paraId="3FC22CE4" w14:textId="354CFB5C" w:rsidR="005E4EBF" w:rsidRPr="004F182A" w:rsidRDefault="005E4EBF" w:rsidP="00CC481B">
      <w:pPr>
        <w:widowControl w:val="0"/>
        <w:numPr>
          <w:ilvl w:val="0"/>
          <w:numId w:val="20"/>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Platform compatibility</w:t>
      </w:r>
      <w:r w:rsidR="009B590F" w:rsidRPr="004F182A">
        <w:rPr>
          <w:rFonts w:asciiTheme="minorHAnsi" w:hAnsiTheme="minorHAnsi" w:cstheme="minorHAnsi"/>
          <w:color w:val="1A1A1A"/>
          <w:sz w:val="28"/>
          <w:szCs w:val="28"/>
        </w:rPr>
        <w:t xml:space="preserve"> (It supports different Operating systems like Windows, MAC, Unix, </w:t>
      </w:r>
      <w:r w:rsidR="001C624E" w:rsidRPr="004F182A">
        <w:rPr>
          <w:rFonts w:asciiTheme="minorHAnsi" w:hAnsiTheme="minorHAnsi" w:cstheme="minorHAnsi"/>
          <w:color w:val="1A1A1A"/>
          <w:sz w:val="28"/>
          <w:szCs w:val="28"/>
        </w:rPr>
        <w:t>Linux</w:t>
      </w:r>
      <w:r w:rsidR="009B590F" w:rsidRPr="004F182A">
        <w:rPr>
          <w:rFonts w:asciiTheme="minorHAnsi" w:hAnsiTheme="minorHAnsi" w:cstheme="minorHAnsi"/>
          <w:color w:val="1A1A1A"/>
          <w:sz w:val="28"/>
          <w:szCs w:val="28"/>
        </w:rPr>
        <w:t>)</w:t>
      </w:r>
    </w:p>
    <w:p w14:paraId="0DE8BD7B" w14:textId="08825B7D" w:rsidR="00500F01" w:rsidRPr="004F182A" w:rsidRDefault="005E4EBF" w:rsidP="00CC481B">
      <w:pPr>
        <w:widowControl w:val="0"/>
        <w:numPr>
          <w:ilvl w:val="0"/>
          <w:numId w:val="20"/>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Multiple programming languages support</w:t>
      </w:r>
      <w:r w:rsidR="00500F01" w:rsidRPr="004F182A">
        <w:rPr>
          <w:rFonts w:asciiTheme="minorHAnsi" w:hAnsiTheme="minorHAnsi" w:cstheme="minorHAnsi"/>
          <w:color w:val="1A1A1A"/>
          <w:sz w:val="28"/>
          <w:szCs w:val="28"/>
        </w:rPr>
        <w:t xml:space="preserve"> </w:t>
      </w:r>
      <w:r w:rsidR="009B590F" w:rsidRPr="004F182A">
        <w:rPr>
          <w:rFonts w:asciiTheme="minorHAnsi" w:hAnsiTheme="minorHAnsi" w:cstheme="minorHAnsi"/>
          <w:color w:val="1A1A1A"/>
          <w:sz w:val="28"/>
          <w:szCs w:val="28"/>
        </w:rPr>
        <w:t>(</w:t>
      </w:r>
      <w:r w:rsidR="00500F01" w:rsidRPr="004F182A">
        <w:rPr>
          <w:rFonts w:asciiTheme="minorHAnsi" w:hAnsiTheme="minorHAnsi" w:cstheme="minorHAnsi"/>
          <w:color w:val="1A1A1A"/>
          <w:sz w:val="28"/>
          <w:szCs w:val="28"/>
        </w:rPr>
        <w:t>different languages like Java, C#,  Ruby,  Perl, .net, Python, node.js</w:t>
      </w:r>
      <w:r w:rsidR="009B590F" w:rsidRPr="004F182A">
        <w:rPr>
          <w:rFonts w:asciiTheme="minorHAnsi" w:hAnsiTheme="minorHAnsi" w:cstheme="minorHAnsi"/>
          <w:color w:val="1A1A1A"/>
          <w:sz w:val="28"/>
          <w:szCs w:val="28"/>
        </w:rPr>
        <w:t>)</w:t>
      </w:r>
    </w:p>
    <w:p w14:paraId="1740F030" w14:textId="39B71398" w:rsidR="005E4EBF" w:rsidRPr="004F182A" w:rsidRDefault="004C4CB5" w:rsidP="00CC481B">
      <w:pPr>
        <w:widowControl w:val="0"/>
        <w:numPr>
          <w:ilvl w:val="0"/>
          <w:numId w:val="20"/>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lastRenderedPageBreak/>
        <w:t>It provide Integration, it can be easily integrated with TestNg, Junit, Cuc</w:t>
      </w:r>
      <w:r w:rsidR="00000BA9" w:rsidRPr="004F182A">
        <w:rPr>
          <w:rFonts w:asciiTheme="minorHAnsi" w:hAnsiTheme="minorHAnsi" w:cstheme="minorHAnsi"/>
          <w:color w:val="1A1A1A"/>
          <w:sz w:val="28"/>
          <w:szCs w:val="28"/>
        </w:rPr>
        <w:t>u</w:t>
      </w:r>
      <w:r w:rsidRPr="004F182A">
        <w:rPr>
          <w:rFonts w:asciiTheme="minorHAnsi" w:hAnsiTheme="minorHAnsi" w:cstheme="minorHAnsi"/>
          <w:color w:val="1A1A1A"/>
          <w:sz w:val="28"/>
          <w:szCs w:val="28"/>
        </w:rPr>
        <w:t xml:space="preserve">mber, Jenkins, </w:t>
      </w:r>
      <w:r w:rsidR="000C191A" w:rsidRPr="004F182A">
        <w:rPr>
          <w:rFonts w:asciiTheme="minorHAnsi" w:hAnsiTheme="minorHAnsi" w:cstheme="minorHAnsi"/>
          <w:color w:val="1A1A1A"/>
          <w:sz w:val="28"/>
          <w:szCs w:val="28"/>
        </w:rPr>
        <w:t xml:space="preserve">Maven, AutoIT, </w:t>
      </w:r>
      <w:r w:rsidR="00666CD0" w:rsidRPr="004F182A">
        <w:rPr>
          <w:rFonts w:asciiTheme="minorHAnsi" w:hAnsiTheme="minorHAnsi" w:cstheme="minorHAnsi"/>
          <w:color w:val="1A1A1A"/>
          <w:sz w:val="28"/>
          <w:szCs w:val="28"/>
        </w:rPr>
        <w:t>Sikuli</w:t>
      </w:r>
      <w:r w:rsidR="00CF1244" w:rsidRPr="004F182A">
        <w:rPr>
          <w:rFonts w:asciiTheme="minorHAnsi" w:hAnsiTheme="minorHAnsi" w:cstheme="minorHAnsi"/>
          <w:color w:val="1A1A1A"/>
          <w:sz w:val="28"/>
          <w:szCs w:val="28"/>
        </w:rPr>
        <w:t xml:space="preserve"> for File Upload testing</w:t>
      </w:r>
      <w:r w:rsidR="00035254" w:rsidRPr="004F182A">
        <w:rPr>
          <w:rFonts w:asciiTheme="minorHAnsi" w:hAnsiTheme="minorHAnsi" w:cstheme="minorHAnsi"/>
          <w:color w:val="1A1A1A"/>
          <w:sz w:val="28"/>
          <w:szCs w:val="28"/>
        </w:rPr>
        <w:t xml:space="preserve"> or Window Pop Up Testing</w:t>
      </w:r>
      <w:r w:rsidR="00655919" w:rsidRPr="004F182A">
        <w:rPr>
          <w:rFonts w:asciiTheme="minorHAnsi" w:hAnsiTheme="minorHAnsi" w:cstheme="minorHAnsi"/>
          <w:color w:val="1A1A1A"/>
          <w:sz w:val="28"/>
          <w:szCs w:val="28"/>
        </w:rPr>
        <w:t>.</w:t>
      </w:r>
    </w:p>
    <w:p w14:paraId="3F381DA4" w14:textId="62EBB2E0" w:rsidR="00655919" w:rsidRPr="004F182A" w:rsidRDefault="00655919" w:rsidP="00CC481B">
      <w:pPr>
        <w:widowControl w:val="0"/>
        <w:numPr>
          <w:ilvl w:val="0"/>
          <w:numId w:val="20"/>
        </w:numPr>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can be easily executed at different cloud machines</w:t>
      </w:r>
      <w:r w:rsidR="00575EBA" w:rsidRPr="004F182A">
        <w:rPr>
          <w:rFonts w:asciiTheme="minorHAnsi" w:hAnsiTheme="minorHAnsi" w:cstheme="minorHAnsi"/>
          <w:color w:val="1A1A1A"/>
          <w:sz w:val="28"/>
          <w:szCs w:val="28"/>
        </w:rPr>
        <w:t xml:space="preserve"> like BrowserStack, SauceLab</w:t>
      </w:r>
      <w:r w:rsidR="00956D98" w:rsidRPr="004F182A">
        <w:rPr>
          <w:rFonts w:asciiTheme="minorHAnsi" w:hAnsiTheme="minorHAnsi" w:cstheme="minorHAnsi"/>
          <w:color w:val="1A1A1A"/>
          <w:sz w:val="28"/>
          <w:szCs w:val="28"/>
        </w:rPr>
        <w:t>…</w:t>
      </w:r>
    </w:p>
    <w:p w14:paraId="314B0E3F" w14:textId="285213D6" w:rsidR="005E4EBF" w:rsidRPr="004F182A" w:rsidRDefault="005E4EBF"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436F9157" w14:textId="2A279D55" w:rsidR="001D3A6C" w:rsidRPr="004F182A" w:rsidRDefault="001D3A6C"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4CCBA0D7" w14:textId="0CD8B4DF" w:rsidR="001D3A6C" w:rsidRPr="004F182A" w:rsidRDefault="00032EE7"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t>
      </w:r>
      <w:r w:rsidR="001D3A6C" w:rsidRPr="004F182A">
        <w:rPr>
          <w:rFonts w:asciiTheme="minorHAnsi" w:hAnsiTheme="minorHAnsi" w:cstheme="minorHAnsi"/>
          <w:color w:val="1A1A1A"/>
          <w:sz w:val="28"/>
          <w:szCs w:val="28"/>
        </w:rPr>
        <w:t>Difference between selenium 2 &amp; 3 versions?</w:t>
      </w:r>
    </w:p>
    <w:p w14:paraId="5B2AB789" w14:textId="77777777" w:rsidR="002214D2" w:rsidRPr="004F182A" w:rsidRDefault="002214D2"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5782EB3D" w14:textId="77777777" w:rsidR="001D3A6C" w:rsidRPr="004F182A" w:rsidRDefault="00477106"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hyperlink r:id="rId9" w:tgtFrame="_blank" w:history="1">
        <w:r w:rsidR="001D3A6C" w:rsidRPr="004F182A">
          <w:rPr>
            <w:rFonts w:asciiTheme="minorHAnsi" w:eastAsiaTheme="minorHAnsi" w:hAnsiTheme="minorHAnsi" w:cstheme="minorHAnsi"/>
            <w:color w:val="1A1A1A"/>
            <w:sz w:val="28"/>
            <w:szCs w:val="28"/>
            <w:lang w:val="en-GB" w:eastAsia="en-GB"/>
          </w:rPr>
          <w:t>Selenium</w:t>
        </w:r>
      </w:hyperlink>
      <w:r w:rsidR="001D3A6C" w:rsidRPr="004F182A">
        <w:rPr>
          <w:rFonts w:asciiTheme="minorHAnsi" w:eastAsiaTheme="minorHAnsi" w:hAnsiTheme="minorHAnsi" w:cstheme="minorHAnsi"/>
          <w:color w:val="1A1A1A"/>
          <w:sz w:val="28"/>
          <w:szCs w:val="28"/>
          <w:lang w:val="en-GB" w:eastAsia="en-GB"/>
        </w:rPr>
        <w:t> 3 has bug fixes from selenium 2 also it is more mobile automation focused</w:t>
      </w:r>
    </w:p>
    <w:p w14:paraId="54877520" w14:textId="77777777" w:rsidR="001D3A6C" w:rsidRPr="004F182A" w:rsidRDefault="001D3A6C"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r w:rsidRPr="004F182A">
        <w:rPr>
          <w:rFonts w:asciiTheme="minorHAnsi" w:eastAsiaTheme="minorHAnsi" w:hAnsiTheme="minorHAnsi" w:cstheme="minorHAnsi"/>
          <w:color w:val="1A1A1A"/>
          <w:sz w:val="28"/>
          <w:szCs w:val="28"/>
          <w:lang w:val="en-GB" w:eastAsia="en-GB"/>
        </w:rPr>
        <w:t>WebDriver or selenium 2.0 is the most widely used tool of selenium family. This API fit with the same role played by Selenium RC. In simple way can be express webdriver in following format,</w:t>
      </w:r>
    </w:p>
    <w:p w14:paraId="6BA53107" w14:textId="77777777" w:rsidR="001D3A6C" w:rsidRPr="004F182A" w:rsidRDefault="00477106"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hyperlink r:id="rId10" w:tgtFrame="_blank" w:history="1">
        <w:r w:rsidR="001D3A6C" w:rsidRPr="004F182A">
          <w:rPr>
            <w:rFonts w:asciiTheme="minorHAnsi" w:eastAsiaTheme="minorHAnsi" w:hAnsiTheme="minorHAnsi" w:cstheme="minorHAnsi"/>
            <w:color w:val="1A1A1A"/>
            <w:sz w:val="28"/>
            <w:szCs w:val="28"/>
            <w:lang w:val="en-GB" w:eastAsia="en-GB"/>
          </w:rPr>
          <w:t>Selenium</w:t>
        </w:r>
      </w:hyperlink>
      <w:r w:rsidR="001D3A6C" w:rsidRPr="004F182A">
        <w:rPr>
          <w:rFonts w:asciiTheme="minorHAnsi" w:eastAsiaTheme="minorHAnsi" w:hAnsiTheme="minorHAnsi" w:cstheme="minorHAnsi"/>
          <w:color w:val="1A1A1A"/>
          <w:sz w:val="28"/>
          <w:szCs w:val="28"/>
          <w:lang w:val="en-GB" w:eastAsia="en-GB"/>
        </w:rPr>
        <w:t> 1.0 (IDE) + RC = Selenium 2.0</w:t>
      </w:r>
    </w:p>
    <w:p w14:paraId="3B56C2AB" w14:textId="77777777" w:rsidR="001D3A6C" w:rsidRPr="004F182A" w:rsidRDefault="001D3A6C"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r w:rsidRPr="004F182A">
        <w:rPr>
          <w:rFonts w:asciiTheme="minorHAnsi" w:eastAsiaTheme="minorHAnsi" w:hAnsiTheme="minorHAnsi" w:cstheme="minorHAnsi"/>
          <w:color w:val="1A1A1A"/>
          <w:sz w:val="28"/>
          <w:szCs w:val="28"/>
          <w:lang w:val="en-GB" w:eastAsia="en-GB"/>
        </w:rPr>
        <w:t>This has come to address to reduce limitations of RC server and to overcome the IDE drawbacks (only support for Firefox browser). In the long run WebDriver goal is to provide fully object oriented supporting testing tool which will give the durable solution to many modern advanced web application testing difficulties.</w:t>
      </w:r>
    </w:p>
    <w:p w14:paraId="0A76EDF8" w14:textId="77777777" w:rsidR="001D3A6C" w:rsidRPr="004F182A" w:rsidRDefault="001D3A6C"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bookmarkStart w:id="0" w:name="_Hlk5647095"/>
      <w:r w:rsidRPr="004F182A">
        <w:rPr>
          <w:rFonts w:asciiTheme="minorHAnsi" w:eastAsiaTheme="minorHAnsi" w:hAnsiTheme="minorHAnsi" w:cstheme="minorHAnsi"/>
          <w:color w:val="1A1A1A"/>
          <w:sz w:val="28"/>
          <w:szCs w:val="28"/>
          <w:lang w:val="en-GB" w:eastAsia="en-GB"/>
        </w:rPr>
        <w:t xml:space="preserve">Simon Stewart at ThoughtWorks developed an Automation tool for the Browser known as Webdriver </w:t>
      </w:r>
      <w:bookmarkEnd w:id="0"/>
      <w:r w:rsidRPr="004F182A">
        <w:rPr>
          <w:rFonts w:asciiTheme="minorHAnsi" w:eastAsiaTheme="minorHAnsi" w:hAnsiTheme="minorHAnsi" w:cstheme="minorHAnsi"/>
          <w:color w:val="1A1A1A"/>
          <w:sz w:val="28"/>
          <w:szCs w:val="28"/>
          <w:lang w:val="en-GB" w:eastAsia="en-GB"/>
        </w:rPr>
        <w:t>and later they merged these Selenium RC with Webdriver called Selenium Webdriver(Selenium 2.0).</w:t>
      </w:r>
    </w:p>
    <w:p w14:paraId="0F940063" w14:textId="77777777" w:rsidR="001D3A6C" w:rsidRPr="004F182A" w:rsidRDefault="00477106"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hyperlink r:id="rId11" w:tgtFrame="_blank" w:history="1">
        <w:r w:rsidR="001D3A6C" w:rsidRPr="004F182A">
          <w:rPr>
            <w:rFonts w:asciiTheme="minorHAnsi" w:eastAsiaTheme="minorHAnsi" w:hAnsiTheme="minorHAnsi" w:cstheme="minorHAnsi"/>
            <w:color w:val="1A1A1A"/>
            <w:sz w:val="28"/>
            <w:szCs w:val="28"/>
            <w:lang w:val="en-GB" w:eastAsia="en-GB"/>
          </w:rPr>
          <w:t>Selenium</w:t>
        </w:r>
      </w:hyperlink>
      <w:r w:rsidR="001D3A6C" w:rsidRPr="004F182A">
        <w:rPr>
          <w:rFonts w:asciiTheme="minorHAnsi" w:eastAsiaTheme="minorHAnsi" w:hAnsiTheme="minorHAnsi" w:cstheme="minorHAnsi"/>
          <w:color w:val="1A1A1A"/>
          <w:sz w:val="28"/>
          <w:szCs w:val="28"/>
          <w:lang w:val="en-GB" w:eastAsia="en-GB"/>
        </w:rPr>
        <w:t> 3.0 was developed in this year with the new features. It is a combination of Selenium 2.0 – Selenium 1.0, which means it supports Selenium 2.0 features but doesn’t have support for Selenium 1.0 i.e. Selenium Core.</w:t>
      </w:r>
    </w:p>
    <w:p w14:paraId="3BDF9FC5" w14:textId="77777777" w:rsidR="001D3A6C" w:rsidRPr="004F182A" w:rsidRDefault="001D3A6C"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r w:rsidRPr="004F182A">
        <w:rPr>
          <w:rFonts w:asciiTheme="minorHAnsi" w:eastAsiaTheme="minorHAnsi" w:hAnsiTheme="minorHAnsi" w:cstheme="minorHAnsi"/>
          <w:color w:val="1A1A1A"/>
          <w:sz w:val="28"/>
          <w:szCs w:val="28"/>
          <w:lang w:val="en-GB" w:eastAsia="en-GB"/>
        </w:rPr>
        <w:t>Selenium 3.0 removed Selenium Core but supports Selenium RC indirectly through back-end Webdriver.</w:t>
      </w:r>
    </w:p>
    <w:p w14:paraId="0D011F30" w14:textId="77777777" w:rsidR="001D3A6C" w:rsidRPr="004F182A" w:rsidRDefault="001D3A6C"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r w:rsidRPr="004F182A">
        <w:rPr>
          <w:rFonts w:asciiTheme="minorHAnsi" w:eastAsiaTheme="minorHAnsi" w:hAnsiTheme="minorHAnsi" w:cstheme="minorHAnsi"/>
          <w:color w:val="1A1A1A"/>
          <w:sz w:val="28"/>
          <w:szCs w:val="28"/>
          <w:lang w:val="en-GB" w:eastAsia="en-GB"/>
        </w:rPr>
        <w:t>More than 9+ versions of IE are supported in Selenium 3.0.</w:t>
      </w:r>
    </w:p>
    <w:p w14:paraId="7F162703" w14:textId="77777777" w:rsidR="001D3A6C" w:rsidRPr="004F182A" w:rsidRDefault="001D3A6C"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r w:rsidRPr="004F182A">
        <w:rPr>
          <w:rFonts w:asciiTheme="minorHAnsi" w:eastAsiaTheme="minorHAnsi" w:hAnsiTheme="minorHAnsi" w:cstheme="minorHAnsi"/>
          <w:color w:val="1A1A1A"/>
          <w:sz w:val="28"/>
          <w:szCs w:val="28"/>
          <w:lang w:val="en-GB" w:eastAsia="en-GB"/>
        </w:rPr>
        <w:t>Now </w:t>
      </w:r>
      <w:hyperlink r:id="rId12" w:tgtFrame="_blank" w:history="1">
        <w:r w:rsidRPr="004F182A">
          <w:rPr>
            <w:rFonts w:asciiTheme="minorHAnsi" w:eastAsiaTheme="minorHAnsi" w:hAnsiTheme="minorHAnsi" w:cstheme="minorHAnsi"/>
            <w:color w:val="1A1A1A"/>
            <w:sz w:val="28"/>
            <w:szCs w:val="28"/>
            <w:lang w:val="en-GB" w:eastAsia="en-GB"/>
          </w:rPr>
          <w:t>Selenium </w:t>
        </w:r>
      </w:hyperlink>
      <w:r w:rsidRPr="004F182A">
        <w:rPr>
          <w:rFonts w:asciiTheme="minorHAnsi" w:eastAsiaTheme="minorHAnsi" w:hAnsiTheme="minorHAnsi" w:cstheme="minorHAnsi"/>
          <w:color w:val="1A1A1A"/>
          <w:sz w:val="28"/>
          <w:szCs w:val="28"/>
          <w:lang w:val="en-GB" w:eastAsia="en-GB"/>
        </w:rPr>
        <w:t>3.0 has became a W3C (World wide Web consortium) standard.</w:t>
      </w:r>
    </w:p>
    <w:p w14:paraId="0FE38F3C" w14:textId="77777777" w:rsidR="001D3A6C" w:rsidRPr="004F182A" w:rsidRDefault="001D3A6C" w:rsidP="001D3A6C">
      <w:pPr>
        <w:pStyle w:val="uiqtextpara"/>
        <w:spacing w:before="0" w:beforeAutospacing="0" w:after="240" w:afterAutospacing="0"/>
        <w:rPr>
          <w:rFonts w:asciiTheme="minorHAnsi" w:eastAsiaTheme="minorHAnsi" w:hAnsiTheme="minorHAnsi" w:cstheme="minorHAnsi"/>
          <w:color w:val="1A1A1A"/>
          <w:sz w:val="28"/>
          <w:szCs w:val="28"/>
          <w:lang w:val="en-GB" w:eastAsia="en-GB"/>
        </w:rPr>
      </w:pPr>
      <w:r w:rsidRPr="004F182A">
        <w:rPr>
          <w:rFonts w:asciiTheme="minorHAnsi" w:eastAsiaTheme="minorHAnsi" w:hAnsiTheme="minorHAnsi" w:cstheme="minorHAnsi"/>
          <w:color w:val="1A1A1A"/>
          <w:sz w:val="28"/>
          <w:szCs w:val="28"/>
          <w:lang w:val="en-GB" w:eastAsia="en-GB"/>
        </w:rPr>
        <w:t>Selenium 3.0 removed Selenium Core but supports Selenium RC indirectly through back-end </w:t>
      </w:r>
      <w:hyperlink r:id="rId13" w:tgtFrame="_blank" w:history="1">
        <w:r w:rsidRPr="004F182A">
          <w:rPr>
            <w:rFonts w:asciiTheme="minorHAnsi" w:eastAsiaTheme="minorHAnsi" w:hAnsiTheme="minorHAnsi" w:cstheme="minorHAnsi"/>
            <w:color w:val="1A1A1A"/>
            <w:sz w:val="28"/>
            <w:szCs w:val="28"/>
            <w:lang w:val="en-GB" w:eastAsia="en-GB"/>
          </w:rPr>
          <w:t>Webdriver.</w:t>
        </w:r>
      </w:hyperlink>
    </w:p>
    <w:p w14:paraId="27FAAF10" w14:textId="44C88A48" w:rsidR="001D3A6C" w:rsidRPr="004F182A" w:rsidRDefault="001D3A6C" w:rsidP="001D3A6C">
      <w:pPr>
        <w:pStyle w:val="uiqtextpara"/>
        <w:spacing w:before="0" w:beforeAutospacing="0"/>
        <w:rPr>
          <w:rFonts w:asciiTheme="minorHAnsi" w:eastAsiaTheme="minorHAnsi" w:hAnsiTheme="minorHAnsi" w:cstheme="minorHAnsi"/>
          <w:color w:val="1A1A1A"/>
          <w:sz w:val="28"/>
          <w:szCs w:val="28"/>
          <w:lang w:val="en-GB" w:eastAsia="en-GB"/>
        </w:rPr>
      </w:pPr>
      <w:r w:rsidRPr="004F182A">
        <w:rPr>
          <w:rFonts w:asciiTheme="minorHAnsi" w:eastAsiaTheme="minorHAnsi" w:hAnsiTheme="minorHAnsi" w:cstheme="minorHAnsi"/>
          <w:color w:val="1A1A1A"/>
          <w:sz w:val="28"/>
          <w:szCs w:val="28"/>
          <w:lang w:val="en-GB" w:eastAsia="en-GB"/>
        </w:rPr>
        <w:lastRenderedPageBreak/>
        <w:t>Firefox Browser version is supported by 47+. If we want to work with the older versions i.e. less than 47 version, there is no need to install Gecko driver but working with more than 47+ either in Selenium 2.0 or Selenium 3.0 requires Gecko driver installed and configured.</w:t>
      </w:r>
    </w:p>
    <w:p w14:paraId="5C6DC21A" w14:textId="79BC3709" w:rsidR="008C0299" w:rsidRPr="004F182A" w:rsidRDefault="008C0299" w:rsidP="001D3A6C">
      <w:pPr>
        <w:pStyle w:val="uiqtextpara"/>
        <w:spacing w:before="0" w:beforeAutospacing="0"/>
        <w:rPr>
          <w:rFonts w:asciiTheme="minorHAnsi" w:eastAsiaTheme="minorHAnsi" w:hAnsiTheme="minorHAnsi" w:cstheme="minorHAnsi"/>
          <w:color w:val="1A1A1A"/>
          <w:sz w:val="28"/>
          <w:szCs w:val="28"/>
          <w:lang w:val="en-GB" w:eastAsia="en-GB"/>
        </w:rPr>
      </w:pPr>
    </w:p>
    <w:p w14:paraId="1CD2353A"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**About Sikuli</w:t>
      </w:r>
    </w:p>
    <w:p w14:paraId="4750C265"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Integration of Sikuli with Selenium WebDriver: </w:t>
      </w:r>
    </w:p>
    <w:p w14:paraId="003E6BBF"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Now, no need to take the headache of XPath, CSS, ID and Name. </w:t>
      </w:r>
    </w:p>
    <w:p w14:paraId="75B823B3"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+Sikuli is an image-based open source tool to automate the GUI and can be used on any platform like Windows/Linux/Mac/Mobile. </w:t>
      </w:r>
    </w:p>
    <w:p w14:paraId="343E7567"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+Sikuli uses a technique called image recognition to identify and control GUI components. Automate using images </w:t>
      </w:r>
    </w:p>
    <w:p w14:paraId="5B2ABD85"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11B56DA3"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No API to launch Browser and URL – need to use selenium </w:t>
      </w:r>
    </w:p>
    <w:p w14:paraId="783BC347"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Can automate flash objects – YouTube video</w:t>
      </w:r>
    </w:p>
    <w:p w14:paraId="27BF7C6C"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 Desktop application automation</w:t>
      </w:r>
    </w:p>
    <w:p w14:paraId="7814F800"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577AFDC0"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2465A25E" w14:textId="77777777" w:rsidR="008C0299" w:rsidRPr="004F182A" w:rsidRDefault="008C0299" w:rsidP="008C0299">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 xml:space="preserve">Screen </w:t>
      </w:r>
      <w:r w:rsidRPr="004F182A">
        <w:rPr>
          <w:rFonts w:asciiTheme="minorHAnsi" w:hAnsiTheme="minorHAnsi" w:cstheme="minorHAnsi"/>
          <w:color w:val="6A3E3E"/>
          <w:sz w:val="28"/>
          <w:szCs w:val="28"/>
          <w:lang w:val="en-US" w:eastAsia="en-US"/>
        </w:rPr>
        <w:t>s</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b/>
          <w:bCs/>
          <w:color w:val="7F0055"/>
          <w:sz w:val="28"/>
          <w:szCs w:val="28"/>
          <w:lang w:val="en-US" w:eastAsia="en-US"/>
        </w:rPr>
        <w:t>new</w:t>
      </w:r>
      <w:r w:rsidRPr="004F182A">
        <w:rPr>
          <w:rFonts w:asciiTheme="minorHAnsi" w:hAnsiTheme="minorHAnsi" w:cstheme="minorHAnsi"/>
          <w:color w:val="000000"/>
          <w:sz w:val="28"/>
          <w:szCs w:val="28"/>
          <w:lang w:val="en-US" w:eastAsia="en-US"/>
        </w:rPr>
        <w:t xml:space="preserve"> Screen();</w:t>
      </w:r>
    </w:p>
    <w:p w14:paraId="6A12AE09" w14:textId="77777777" w:rsidR="008C0299" w:rsidRPr="004F182A" w:rsidRDefault="008C0299" w:rsidP="008C0299">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Pattern </w:t>
      </w:r>
      <w:r w:rsidRPr="004F182A">
        <w:rPr>
          <w:rFonts w:asciiTheme="minorHAnsi" w:hAnsiTheme="minorHAnsi" w:cstheme="minorHAnsi"/>
          <w:color w:val="6A3E3E"/>
          <w:sz w:val="28"/>
          <w:szCs w:val="28"/>
          <w:lang w:val="en-US" w:eastAsia="en-US"/>
        </w:rPr>
        <w:t>pauseimg</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b/>
          <w:bCs/>
          <w:color w:val="7F0055"/>
          <w:sz w:val="28"/>
          <w:szCs w:val="28"/>
          <w:lang w:val="en-US" w:eastAsia="en-US"/>
        </w:rPr>
        <w:t>new</w:t>
      </w:r>
      <w:r w:rsidRPr="004F182A">
        <w:rPr>
          <w:rFonts w:asciiTheme="minorHAnsi" w:hAnsiTheme="minorHAnsi" w:cstheme="minorHAnsi"/>
          <w:color w:val="000000"/>
          <w:sz w:val="28"/>
          <w:szCs w:val="28"/>
          <w:lang w:val="en-US" w:eastAsia="en-US"/>
        </w:rPr>
        <w:t xml:space="preserve"> Pattern(</w:t>
      </w:r>
      <w:r w:rsidRPr="004F182A">
        <w:rPr>
          <w:rFonts w:asciiTheme="minorHAnsi" w:hAnsiTheme="minorHAnsi" w:cstheme="minorHAnsi"/>
          <w:color w:val="2A00FF"/>
          <w:sz w:val="28"/>
          <w:szCs w:val="28"/>
          <w:lang w:val="en-US" w:eastAsia="en-US"/>
        </w:rPr>
        <w:t>"fullscreen.png"</w:t>
      </w:r>
      <w:r w:rsidRPr="004F182A">
        <w:rPr>
          <w:rFonts w:asciiTheme="minorHAnsi" w:hAnsiTheme="minorHAnsi" w:cstheme="minorHAnsi"/>
          <w:color w:val="000000"/>
          <w:sz w:val="28"/>
          <w:szCs w:val="28"/>
          <w:lang w:val="en-US" w:eastAsia="en-US"/>
        </w:rPr>
        <w:t>);</w:t>
      </w:r>
    </w:p>
    <w:p w14:paraId="69AB90D1" w14:textId="77777777" w:rsidR="008C0299" w:rsidRPr="004F182A" w:rsidRDefault="008C0299" w:rsidP="008C0299">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s</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000000"/>
          <w:sz w:val="28"/>
          <w:szCs w:val="28"/>
          <w:highlight w:val="lightGray"/>
          <w:lang w:val="en-US" w:eastAsia="en-US"/>
        </w:rPr>
        <w:t>wait</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pauseimg</w:t>
      </w:r>
      <w:r w:rsidRPr="004F182A">
        <w:rPr>
          <w:rFonts w:asciiTheme="minorHAnsi" w:hAnsiTheme="minorHAnsi" w:cstheme="minorHAnsi"/>
          <w:color w:val="000000"/>
          <w:sz w:val="28"/>
          <w:szCs w:val="28"/>
          <w:lang w:val="en-US" w:eastAsia="en-US"/>
        </w:rPr>
        <w:t>,5000);</w:t>
      </w:r>
    </w:p>
    <w:p w14:paraId="75DFA44C" w14:textId="77777777" w:rsidR="008C0299" w:rsidRPr="004F182A" w:rsidRDefault="008C0299" w:rsidP="008C0299">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s</w:t>
      </w:r>
      <w:r w:rsidRPr="004F182A">
        <w:rPr>
          <w:rFonts w:asciiTheme="minorHAnsi" w:hAnsiTheme="minorHAnsi" w:cstheme="minorHAnsi"/>
          <w:color w:val="000000"/>
          <w:sz w:val="28"/>
          <w:szCs w:val="28"/>
          <w:lang w:val="en-US" w:eastAsia="en-US"/>
        </w:rPr>
        <w:t>.click();</w:t>
      </w:r>
    </w:p>
    <w:p w14:paraId="1FAEF9E9" w14:textId="77777777" w:rsidR="008C0299" w:rsidRPr="004F182A" w:rsidRDefault="008C0299" w:rsidP="008C029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s</w:t>
      </w:r>
      <w:r w:rsidRPr="004F182A">
        <w:rPr>
          <w:rFonts w:asciiTheme="minorHAnsi" w:hAnsiTheme="minorHAnsi" w:cstheme="minorHAnsi"/>
          <w:color w:val="000000"/>
          <w:sz w:val="28"/>
          <w:szCs w:val="28"/>
          <w:lang w:val="en-US" w:eastAsia="en-US"/>
        </w:rPr>
        <w:t>.click();</w:t>
      </w:r>
    </w:p>
    <w:p w14:paraId="44983B12" w14:textId="1F1F0379" w:rsidR="008C0299" w:rsidRPr="004F182A" w:rsidRDefault="008C0299" w:rsidP="001D3A6C">
      <w:pPr>
        <w:pStyle w:val="uiqtextpara"/>
        <w:spacing w:before="0" w:beforeAutospacing="0"/>
        <w:rPr>
          <w:rFonts w:asciiTheme="minorHAnsi" w:eastAsiaTheme="minorHAnsi" w:hAnsiTheme="minorHAnsi" w:cstheme="minorHAnsi"/>
          <w:color w:val="1A1A1A"/>
          <w:sz w:val="28"/>
          <w:szCs w:val="28"/>
          <w:lang w:val="en-GB" w:eastAsia="en-GB"/>
        </w:rPr>
      </w:pPr>
    </w:p>
    <w:p w14:paraId="03D4FBF2" w14:textId="77777777" w:rsidR="008C0299" w:rsidRPr="004F182A" w:rsidRDefault="008C0299" w:rsidP="001D3A6C">
      <w:pPr>
        <w:pStyle w:val="uiqtextpara"/>
        <w:spacing w:before="0" w:beforeAutospacing="0"/>
        <w:rPr>
          <w:rFonts w:asciiTheme="minorHAnsi" w:eastAsiaTheme="minorHAnsi" w:hAnsiTheme="minorHAnsi" w:cstheme="minorHAnsi"/>
          <w:color w:val="1A1A1A"/>
          <w:sz w:val="28"/>
          <w:szCs w:val="28"/>
          <w:lang w:val="en-GB" w:eastAsia="en-GB"/>
        </w:rPr>
      </w:pPr>
    </w:p>
    <w:p w14:paraId="610FCD3C" w14:textId="65C40D53" w:rsidR="001D3A6C" w:rsidRPr="004F182A" w:rsidRDefault="00F62726"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Difference between QTP </w:t>
      </w:r>
      <w:r w:rsidR="003A090D" w:rsidRPr="004F182A">
        <w:rPr>
          <w:rFonts w:asciiTheme="minorHAnsi" w:hAnsiTheme="minorHAnsi" w:cstheme="minorHAnsi"/>
          <w:color w:val="1A1A1A"/>
          <w:sz w:val="28"/>
          <w:szCs w:val="28"/>
        </w:rPr>
        <w:t>&amp; Selenium?</w:t>
      </w:r>
      <w:r w:rsidR="00327F39" w:rsidRPr="004F182A">
        <w:rPr>
          <w:rFonts w:asciiTheme="minorHAnsi" w:hAnsiTheme="minorHAnsi" w:cstheme="minorHAnsi"/>
          <w:color w:val="1A1A1A"/>
          <w:sz w:val="28"/>
          <w:szCs w:val="28"/>
        </w:rPr>
        <w:t xml:space="preserve"> (look in material)</w:t>
      </w:r>
    </w:p>
    <w:p w14:paraId="6D5BE11C" w14:textId="78D7D658" w:rsidR="0050604C" w:rsidRPr="004F182A" w:rsidRDefault="0050604C"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0B46F2D2" w14:textId="2A08544B" w:rsidR="0050604C" w:rsidRPr="004F182A" w:rsidRDefault="0050604C"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QTP – </w:t>
      </w:r>
      <w:r w:rsidR="006F1E5C" w:rsidRPr="004F182A">
        <w:rPr>
          <w:rFonts w:asciiTheme="minorHAnsi" w:hAnsiTheme="minorHAnsi" w:cstheme="minorHAnsi"/>
          <w:color w:val="1A1A1A"/>
          <w:sz w:val="28"/>
          <w:szCs w:val="28"/>
        </w:rPr>
        <w:t xml:space="preserve">It is </w:t>
      </w:r>
      <w:r w:rsidRPr="004F182A">
        <w:rPr>
          <w:rFonts w:asciiTheme="minorHAnsi" w:hAnsiTheme="minorHAnsi" w:cstheme="minorHAnsi"/>
          <w:color w:val="1A1A1A"/>
          <w:sz w:val="28"/>
          <w:szCs w:val="28"/>
        </w:rPr>
        <w:t>very expensive</w:t>
      </w:r>
      <w:r w:rsidR="006F1E5C" w:rsidRPr="004F182A">
        <w:rPr>
          <w:rFonts w:asciiTheme="minorHAnsi" w:hAnsiTheme="minorHAnsi" w:cstheme="minorHAnsi"/>
          <w:color w:val="1A1A1A"/>
          <w:sz w:val="28"/>
          <w:szCs w:val="28"/>
        </w:rPr>
        <w:t>,</w:t>
      </w:r>
      <w:r w:rsidR="00A10291" w:rsidRPr="004F182A">
        <w:rPr>
          <w:rFonts w:asciiTheme="minorHAnsi" w:hAnsiTheme="minorHAnsi" w:cstheme="minorHAnsi"/>
          <w:color w:val="1A1A1A"/>
          <w:sz w:val="28"/>
          <w:szCs w:val="28"/>
        </w:rPr>
        <w:t xml:space="preserve"> Paid Tool</w:t>
      </w:r>
      <w:r w:rsidR="001A2B14" w:rsidRPr="004F182A">
        <w:rPr>
          <w:rFonts w:asciiTheme="minorHAnsi" w:hAnsiTheme="minorHAnsi" w:cstheme="minorHAnsi"/>
          <w:color w:val="1A1A1A"/>
          <w:sz w:val="28"/>
          <w:szCs w:val="28"/>
        </w:rPr>
        <w:t>.  We have to buy the licence</w:t>
      </w:r>
    </w:p>
    <w:p w14:paraId="7D450475" w14:textId="1F16BF8B" w:rsidR="006F1E5C" w:rsidRPr="004F182A" w:rsidRDefault="006F1E5C"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 xml:space="preserve">It supports </w:t>
      </w:r>
      <w:r w:rsidR="00D44DEF" w:rsidRPr="004F182A">
        <w:rPr>
          <w:rFonts w:asciiTheme="minorHAnsi" w:hAnsiTheme="minorHAnsi" w:cstheme="minorHAnsi"/>
          <w:color w:val="1A1A1A"/>
          <w:sz w:val="28"/>
          <w:szCs w:val="28"/>
        </w:rPr>
        <w:t>only couple of browsers IE also started on Chrome</w:t>
      </w:r>
    </w:p>
    <w:p w14:paraId="46BEFE87" w14:textId="7C892A61" w:rsidR="000826B5" w:rsidRPr="004F182A" w:rsidRDefault="000826B5"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It is heavy tool ,around 1.5GB</w:t>
      </w:r>
    </w:p>
    <w:p w14:paraId="352BC094" w14:textId="2B6C20BD" w:rsidR="00A906C6" w:rsidRPr="004F182A" w:rsidRDefault="00A906C6"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 xml:space="preserve">It supports only one language </w:t>
      </w:r>
      <w:r w:rsidR="00ED00B2" w:rsidRPr="004F182A">
        <w:rPr>
          <w:rFonts w:asciiTheme="minorHAnsi" w:hAnsiTheme="minorHAnsi" w:cstheme="minorHAnsi"/>
          <w:color w:val="1A1A1A"/>
          <w:sz w:val="28"/>
          <w:szCs w:val="28"/>
        </w:rPr>
        <w:t>VBScript</w:t>
      </w:r>
    </w:p>
    <w:p w14:paraId="6E30CD19" w14:textId="31001AC1" w:rsidR="00ED00B2" w:rsidRPr="004F182A" w:rsidRDefault="00ED00B2"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r w:rsidR="00493F2B" w:rsidRPr="004F182A">
        <w:rPr>
          <w:rFonts w:asciiTheme="minorHAnsi" w:hAnsiTheme="minorHAnsi" w:cstheme="minorHAnsi"/>
          <w:color w:val="1A1A1A"/>
          <w:sz w:val="28"/>
          <w:szCs w:val="28"/>
        </w:rPr>
        <w:t>It supports only on Windows</w:t>
      </w:r>
    </w:p>
    <w:p w14:paraId="6C0F3CF8" w14:textId="65FE5719" w:rsidR="00493F2B" w:rsidRPr="004F182A" w:rsidRDefault="00493F2B"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r w:rsidR="008140A9" w:rsidRPr="004F182A">
        <w:rPr>
          <w:rFonts w:asciiTheme="minorHAnsi" w:hAnsiTheme="minorHAnsi" w:cstheme="minorHAnsi"/>
          <w:color w:val="1A1A1A"/>
          <w:sz w:val="28"/>
          <w:szCs w:val="28"/>
        </w:rPr>
        <w:t>It tests both web and Desktop applications</w:t>
      </w:r>
    </w:p>
    <w:p w14:paraId="2E9FE946" w14:textId="754DD045" w:rsidR="006B69ED" w:rsidRPr="004F182A" w:rsidRDefault="006B69ED" w:rsidP="006B69ED">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Test Scripts can be developed only in QTP</w:t>
      </w:r>
    </w:p>
    <w:p w14:paraId="47C4E903" w14:textId="77777777" w:rsidR="006B69ED" w:rsidRPr="004F182A" w:rsidRDefault="006B69ED" w:rsidP="006B69ED">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Can execute tests in parallel but by using Quality Center again a paid product</w:t>
      </w:r>
    </w:p>
    <w:p w14:paraId="682BF5F9" w14:textId="453BE1E0" w:rsidR="006B69ED" w:rsidRPr="004F182A" w:rsidRDefault="006B69ED" w:rsidP="006B69ED">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 xml:space="preserve">Needs to have the Application opened in the desktop, if minimized it will </w:t>
      </w:r>
      <w:r w:rsidRPr="004F182A">
        <w:rPr>
          <w:rFonts w:asciiTheme="minorHAnsi" w:hAnsiTheme="minorHAnsi" w:cstheme="minorHAnsi"/>
          <w:color w:val="1A1A1A"/>
          <w:sz w:val="28"/>
          <w:szCs w:val="28"/>
        </w:rPr>
        <w:lastRenderedPageBreak/>
        <w:t>terminate</w:t>
      </w:r>
    </w:p>
    <w:p w14:paraId="79884225" w14:textId="4D4B2ACB" w:rsidR="006B69ED" w:rsidRPr="004F182A" w:rsidRDefault="006B69ED" w:rsidP="006B69ED">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Cant test for cross Browser and Cross Platform</w:t>
      </w:r>
    </w:p>
    <w:p w14:paraId="69604E12" w14:textId="77777777" w:rsidR="006B69ED" w:rsidRPr="004F182A" w:rsidRDefault="006B69ED"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3922E6DA" w14:textId="2F77BB08" w:rsidR="008140A9" w:rsidRPr="004F182A" w:rsidRDefault="008140A9"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r w:rsidR="00130C50" w:rsidRPr="004F182A">
        <w:rPr>
          <w:rFonts w:asciiTheme="minorHAnsi" w:hAnsiTheme="minorHAnsi" w:cstheme="minorHAnsi"/>
          <w:color w:val="1A1A1A"/>
          <w:sz w:val="28"/>
          <w:szCs w:val="28"/>
        </w:rPr>
        <w:t>Advantages:</w:t>
      </w:r>
    </w:p>
    <w:p w14:paraId="1F4EEEEF" w14:textId="00B158A8" w:rsidR="00130C50" w:rsidRPr="004F182A" w:rsidRDefault="00130C50"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r w:rsidR="00A00F1A" w:rsidRPr="004F182A">
        <w:rPr>
          <w:rFonts w:asciiTheme="minorHAnsi" w:hAnsiTheme="minorHAnsi" w:cstheme="minorHAnsi"/>
          <w:color w:val="1A1A1A"/>
          <w:sz w:val="28"/>
          <w:szCs w:val="28"/>
        </w:rPr>
        <w:t xml:space="preserve">It has its own Data driven </w:t>
      </w:r>
      <w:r w:rsidR="000F024A" w:rsidRPr="004F182A">
        <w:rPr>
          <w:rFonts w:asciiTheme="minorHAnsi" w:hAnsiTheme="minorHAnsi" w:cstheme="minorHAnsi"/>
          <w:color w:val="1A1A1A"/>
          <w:sz w:val="28"/>
          <w:szCs w:val="28"/>
        </w:rPr>
        <w:t>approach</w:t>
      </w:r>
      <w:r w:rsidR="00A00F1A" w:rsidRPr="004F182A">
        <w:rPr>
          <w:rFonts w:asciiTheme="minorHAnsi" w:hAnsiTheme="minorHAnsi" w:cstheme="minorHAnsi"/>
          <w:color w:val="1A1A1A"/>
          <w:sz w:val="28"/>
          <w:szCs w:val="28"/>
        </w:rPr>
        <w:t>, Keyword driven</w:t>
      </w:r>
      <w:r w:rsidR="002C5505" w:rsidRPr="004F182A">
        <w:rPr>
          <w:rFonts w:asciiTheme="minorHAnsi" w:hAnsiTheme="minorHAnsi" w:cstheme="minorHAnsi"/>
          <w:color w:val="1A1A1A"/>
          <w:sz w:val="28"/>
          <w:szCs w:val="28"/>
        </w:rPr>
        <w:t xml:space="preserve"> approach</w:t>
      </w:r>
    </w:p>
    <w:p w14:paraId="3E831102" w14:textId="5FEC7DBA" w:rsidR="002C5505" w:rsidRPr="004F182A" w:rsidRDefault="002C5505"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It has its won Object Repository, own Object spy concept</w:t>
      </w:r>
      <w:r w:rsidR="000F024A" w:rsidRPr="004F182A">
        <w:rPr>
          <w:rFonts w:asciiTheme="minorHAnsi" w:hAnsiTheme="minorHAnsi" w:cstheme="minorHAnsi"/>
          <w:color w:val="1A1A1A"/>
          <w:sz w:val="28"/>
          <w:szCs w:val="28"/>
        </w:rPr>
        <w:t xml:space="preserve">, own look and </w:t>
      </w:r>
      <w:r w:rsidR="001645F3" w:rsidRPr="004F182A">
        <w:rPr>
          <w:rFonts w:asciiTheme="minorHAnsi" w:hAnsiTheme="minorHAnsi" w:cstheme="minorHAnsi"/>
          <w:color w:val="1A1A1A"/>
          <w:sz w:val="28"/>
          <w:szCs w:val="28"/>
        </w:rPr>
        <w:t xml:space="preserve">            </w:t>
      </w:r>
      <w:r w:rsidR="000F024A" w:rsidRPr="004F182A">
        <w:rPr>
          <w:rFonts w:asciiTheme="minorHAnsi" w:hAnsiTheme="minorHAnsi" w:cstheme="minorHAnsi"/>
          <w:color w:val="1A1A1A"/>
          <w:sz w:val="28"/>
          <w:szCs w:val="28"/>
        </w:rPr>
        <w:t>feel report</w:t>
      </w:r>
      <w:r w:rsidR="003F20DA" w:rsidRPr="004F182A">
        <w:rPr>
          <w:rFonts w:asciiTheme="minorHAnsi" w:hAnsiTheme="minorHAnsi" w:cstheme="minorHAnsi"/>
          <w:color w:val="1A1A1A"/>
          <w:sz w:val="28"/>
          <w:szCs w:val="28"/>
        </w:rPr>
        <w:t xml:space="preserve"> structures</w:t>
      </w:r>
    </w:p>
    <w:p w14:paraId="76A3C5AB" w14:textId="1849E5B7" w:rsidR="006B69ED" w:rsidRPr="004F182A" w:rsidRDefault="000178AE" w:rsidP="006B69ED">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p>
    <w:p w14:paraId="137B4D02" w14:textId="7C45EF4F" w:rsidR="0014383A" w:rsidRPr="004F182A" w:rsidRDefault="0014383A"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21FAA2A3" w14:textId="663CB01A" w:rsidR="0014383A" w:rsidRPr="004F182A" w:rsidRDefault="0014383A"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 Selenium doesn’t have its own look and feel</w:t>
      </w:r>
    </w:p>
    <w:p w14:paraId="413CB594" w14:textId="66F20B1D" w:rsidR="00864D40" w:rsidRPr="004F182A" w:rsidRDefault="00864D40"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It has no graphical and User Interface</w:t>
      </w:r>
    </w:p>
    <w:p w14:paraId="6EA132A5" w14:textId="6A28177A" w:rsidR="00654D0B" w:rsidRPr="004F182A" w:rsidRDefault="00654D0B"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Here it is purely available in API, we should know the programming</w:t>
      </w:r>
    </w:p>
    <w:p w14:paraId="1F198361" w14:textId="68FC635B" w:rsidR="00731DFF" w:rsidRPr="004F182A" w:rsidRDefault="007939C8"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Dis:</w:t>
      </w:r>
    </w:p>
    <w:p w14:paraId="357C84E8" w14:textId="23E652F1" w:rsidR="007939C8" w:rsidRPr="004F182A" w:rsidRDefault="007939C8"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doesn’t support web services testing</w:t>
      </w:r>
    </w:p>
    <w:p w14:paraId="5608AE0F" w14:textId="646EA64C" w:rsidR="004678F2" w:rsidRPr="004F182A" w:rsidRDefault="004678F2"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cant do mobile testing</w:t>
      </w:r>
      <w:r w:rsidR="007E7958" w:rsidRPr="004F182A">
        <w:rPr>
          <w:rFonts w:asciiTheme="minorHAnsi" w:hAnsiTheme="minorHAnsi" w:cstheme="minorHAnsi"/>
          <w:color w:val="1A1A1A"/>
          <w:sz w:val="28"/>
          <w:szCs w:val="28"/>
        </w:rPr>
        <w:t xml:space="preserve"> - APPIUM</w:t>
      </w:r>
    </w:p>
    <w:p w14:paraId="48EE9106" w14:textId="2F724224" w:rsidR="00C079B8" w:rsidRPr="004F182A" w:rsidRDefault="00C079B8" w:rsidP="00C079B8">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cant do desktop testing</w:t>
      </w:r>
      <w:r w:rsidR="007E7958" w:rsidRPr="004F182A">
        <w:rPr>
          <w:rFonts w:asciiTheme="minorHAnsi" w:hAnsiTheme="minorHAnsi" w:cstheme="minorHAnsi"/>
          <w:color w:val="1A1A1A"/>
          <w:sz w:val="28"/>
          <w:szCs w:val="28"/>
        </w:rPr>
        <w:t xml:space="preserve"> – SOAPUI</w:t>
      </w:r>
      <w:r w:rsidR="00271B99" w:rsidRPr="004F182A">
        <w:rPr>
          <w:rFonts w:asciiTheme="minorHAnsi" w:hAnsiTheme="minorHAnsi" w:cstheme="minorHAnsi"/>
          <w:color w:val="1A1A1A"/>
          <w:sz w:val="28"/>
          <w:szCs w:val="28"/>
        </w:rPr>
        <w:t>, HTTPClient</w:t>
      </w:r>
    </w:p>
    <w:p w14:paraId="2A0CD25A" w14:textId="77777777" w:rsidR="00C079B8" w:rsidRPr="004F182A" w:rsidRDefault="00C079B8"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198E4562" w14:textId="77777777" w:rsidR="003A090D" w:rsidRPr="004F182A" w:rsidRDefault="003A090D"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276E5231" w14:textId="77777777" w:rsidR="005E4EBF" w:rsidRPr="004F182A" w:rsidRDefault="005E4EBF"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4E53EA5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9. What is Selenium?</w:t>
      </w:r>
    </w:p>
    <w:p w14:paraId="04519221"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is an open source (free) automated testing suite to test web applications. It supports different platforms and browsers. It has gained a lot of popularity in terms of web-based automated testing and giving a great competition to the famous commercial tool HP QTP (Quick Test Professional) AKA HP UFT (Unified Functional Testing).</w:t>
      </w:r>
    </w:p>
    <w:p w14:paraId="485FA7E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is a set of different software tools. Each tool has a different approach in supporting web based automation testing.</w:t>
      </w:r>
    </w:p>
    <w:p w14:paraId="18B8E6F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has four components namely,</w:t>
      </w:r>
    </w:p>
    <w:p w14:paraId="0881655B" w14:textId="77777777" w:rsidR="005E4EBF" w:rsidRPr="004F182A" w:rsidRDefault="005E4EBF" w:rsidP="005E4EBF">
      <w:pPr>
        <w:widowControl w:val="0"/>
        <w:numPr>
          <w:ilvl w:val="0"/>
          <w:numId w:val="4"/>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IDE (Integrated Development Environment)</w:t>
      </w:r>
    </w:p>
    <w:p w14:paraId="6719FC71" w14:textId="77777777" w:rsidR="005E4EBF" w:rsidRPr="004F182A" w:rsidRDefault="005E4EBF" w:rsidP="005E4EBF">
      <w:pPr>
        <w:widowControl w:val="0"/>
        <w:numPr>
          <w:ilvl w:val="0"/>
          <w:numId w:val="4"/>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RC (Remote Control)</w:t>
      </w:r>
      <w:r w:rsidR="005710F8" w:rsidRPr="004F182A">
        <w:rPr>
          <w:rFonts w:asciiTheme="minorHAnsi" w:hAnsiTheme="minorHAnsi" w:cstheme="minorHAnsi"/>
          <w:color w:val="1A1A1A"/>
          <w:sz w:val="28"/>
          <w:szCs w:val="28"/>
        </w:rPr>
        <w:t xml:space="preserve"> – selenium 1</w:t>
      </w:r>
    </w:p>
    <w:p w14:paraId="6AF67794" w14:textId="77777777" w:rsidR="005E4EBF" w:rsidRPr="004F182A" w:rsidRDefault="005E4EBF" w:rsidP="005E4EBF">
      <w:pPr>
        <w:widowControl w:val="0"/>
        <w:numPr>
          <w:ilvl w:val="0"/>
          <w:numId w:val="4"/>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WebDriver</w:t>
      </w:r>
      <w:r w:rsidR="005710F8" w:rsidRPr="004F182A">
        <w:rPr>
          <w:rFonts w:asciiTheme="minorHAnsi" w:hAnsiTheme="minorHAnsi" w:cstheme="minorHAnsi"/>
          <w:color w:val="1A1A1A"/>
          <w:sz w:val="28"/>
          <w:szCs w:val="28"/>
        </w:rPr>
        <w:t xml:space="preserve"> – selenium 2 &amp; 3</w:t>
      </w:r>
    </w:p>
    <w:p w14:paraId="0C5664A0" w14:textId="77777777" w:rsidR="005E4EBF" w:rsidRPr="004F182A" w:rsidRDefault="005E4EBF" w:rsidP="005E4EBF">
      <w:pPr>
        <w:widowControl w:val="0"/>
        <w:numPr>
          <w:ilvl w:val="0"/>
          <w:numId w:val="4"/>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Grid</w:t>
      </w:r>
    </w:p>
    <w:p w14:paraId="695F0B57" w14:textId="77777777" w:rsidR="005E4EBF" w:rsidRPr="004F182A" w:rsidRDefault="005E4EBF"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7E42F1CD" w14:textId="77777777" w:rsidR="005E4EBF" w:rsidRPr="004F182A" w:rsidRDefault="005E4EBF"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6943469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10. What is Selenium IDE?</w:t>
      </w:r>
    </w:p>
    <w:p w14:paraId="54F74E0B" w14:textId="71689986"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Selenium IDE (Integrated Development Environment) is a Firefox plugin. It is the simplest framework in the Selenium Suite. It allows us to record and playback the scripts. </w:t>
      </w:r>
      <w:r w:rsidR="00B9629E" w:rsidRPr="004F182A">
        <w:rPr>
          <w:rFonts w:asciiTheme="minorHAnsi" w:hAnsiTheme="minorHAnsi" w:cstheme="minorHAnsi"/>
          <w:color w:val="1A1A1A"/>
          <w:sz w:val="28"/>
          <w:szCs w:val="28"/>
        </w:rPr>
        <w:t>We have to export into different programming langu</w:t>
      </w:r>
      <w:r w:rsidR="00970730" w:rsidRPr="004F182A">
        <w:rPr>
          <w:rFonts w:asciiTheme="minorHAnsi" w:hAnsiTheme="minorHAnsi" w:cstheme="minorHAnsi"/>
          <w:color w:val="1A1A1A"/>
          <w:sz w:val="28"/>
          <w:szCs w:val="28"/>
        </w:rPr>
        <w:t xml:space="preserve">ages. </w:t>
      </w:r>
      <w:r w:rsidRPr="004F182A">
        <w:rPr>
          <w:rFonts w:asciiTheme="minorHAnsi" w:hAnsiTheme="minorHAnsi" w:cstheme="minorHAnsi"/>
          <w:color w:val="1A1A1A"/>
          <w:sz w:val="28"/>
          <w:szCs w:val="28"/>
        </w:rPr>
        <w:t xml:space="preserve">Even though we can create scripts using Selenium IDE, we need to use </w:t>
      </w:r>
      <w:r w:rsidRPr="004F182A">
        <w:rPr>
          <w:rFonts w:asciiTheme="minorHAnsi" w:hAnsiTheme="minorHAnsi" w:cstheme="minorHAnsi"/>
          <w:color w:val="1A1A1A"/>
          <w:sz w:val="28"/>
          <w:szCs w:val="28"/>
        </w:rPr>
        <w:lastRenderedPageBreak/>
        <w:t>Selenium RC or Selenium WebDriver to write more advanced and robust test cases.</w:t>
      </w:r>
      <w:r w:rsidR="006C64BC" w:rsidRPr="004F182A">
        <w:rPr>
          <w:rFonts w:asciiTheme="minorHAnsi" w:hAnsiTheme="minorHAnsi" w:cstheme="minorHAnsi"/>
          <w:color w:val="1A1A1A"/>
          <w:sz w:val="28"/>
          <w:szCs w:val="28"/>
        </w:rPr>
        <w:t xml:space="preserve"> We don’t prefer </w:t>
      </w:r>
      <w:r w:rsidR="00327F39" w:rsidRPr="004F182A">
        <w:rPr>
          <w:rFonts w:asciiTheme="minorHAnsi" w:hAnsiTheme="minorHAnsi" w:cstheme="minorHAnsi"/>
          <w:color w:val="1A1A1A"/>
          <w:sz w:val="28"/>
          <w:szCs w:val="28"/>
        </w:rPr>
        <w:t xml:space="preserve">to use </w:t>
      </w:r>
      <w:r w:rsidR="006C64BC" w:rsidRPr="004F182A">
        <w:rPr>
          <w:rFonts w:asciiTheme="minorHAnsi" w:hAnsiTheme="minorHAnsi" w:cstheme="minorHAnsi"/>
          <w:color w:val="1A1A1A"/>
          <w:sz w:val="28"/>
          <w:szCs w:val="28"/>
        </w:rPr>
        <w:t>Selenium IDE</w:t>
      </w:r>
      <w:r w:rsidR="006C65D6" w:rsidRPr="004F182A">
        <w:rPr>
          <w:rFonts w:asciiTheme="minorHAnsi" w:hAnsiTheme="minorHAnsi" w:cstheme="minorHAnsi"/>
          <w:color w:val="1A1A1A"/>
          <w:sz w:val="28"/>
          <w:szCs w:val="28"/>
        </w:rPr>
        <w:t>.</w:t>
      </w:r>
    </w:p>
    <w:p w14:paraId="02D39A1A" w14:textId="279F31BC" w:rsidR="006C65D6" w:rsidRPr="004F182A" w:rsidRDefault="006C65D6" w:rsidP="00F80617">
      <w:pPr>
        <w:tabs>
          <w:tab w:val="left" w:pos="6970"/>
        </w:tabs>
        <w:spacing w:before="100" w:beforeAutospacing="1" w:after="100" w:afterAutospacing="1"/>
        <w:jc w:val="both"/>
        <w:rPr>
          <w:rFonts w:asciiTheme="minorHAnsi" w:eastAsia="Times New Roman" w:hAnsiTheme="minorHAnsi" w:cstheme="minorHAnsi"/>
          <w:b/>
          <w:bCs/>
          <w:sz w:val="28"/>
          <w:szCs w:val="28"/>
        </w:rPr>
      </w:pPr>
      <w:r w:rsidRPr="004F182A">
        <w:rPr>
          <w:rFonts w:asciiTheme="minorHAnsi" w:eastAsia="Times New Roman" w:hAnsiTheme="minorHAnsi" w:cstheme="minorHAnsi"/>
          <w:b/>
          <w:bCs/>
          <w:sz w:val="28"/>
          <w:szCs w:val="28"/>
        </w:rPr>
        <w:t>Advantages</w:t>
      </w:r>
      <w:r w:rsidR="00F80617" w:rsidRPr="004F182A">
        <w:rPr>
          <w:rFonts w:asciiTheme="minorHAnsi" w:eastAsia="Times New Roman" w:hAnsiTheme="minorHAnsi" w:cstheme="minorHAnsi"/>
          <w:b/>
          <w:bCs/>
          <w:sz w:val="28"/>
          <w:szCs w:val="28"/>
        </w:rPr>
        <w:tab/>
      </w:r>
    </w:p>
    <w:p w14:paraId="2B81168B" w14:textId="77777777" w:rsidR="000863B4" w:rsidRPr="004F182A" w:rsidRDefault="000863B4" w:rsidP="006C65D6">
      <w:pPr>
        <w:spacing w:before="100" w:beforeAutospacing="1" w:after="100" w:afterAutospacing="1"/>
        <w:jc w:val="both"/>
        <w:rPr>
          <w:rFonts w:asciiTheme="minorHAnsi" w:eastAsia="Times New Roman" w:hAnsiTheme="minorHAnsi" w:cstheme="minorHAnsi"/>
          <w:sz w:val="28"/>
          <w:szCs w:val="28"/>
        </w:rPr>
      </w:pPr>
    </w:p>
    <w:p w14:paraId="0ACB8BAD" w14:textId="77777777" w:rsidR="006C65D6" w:rsidRPr="004F182A" w:rsidRDefault="006C65D6" w:rsidP="00BF061D">
      <w:pPr>
        <w:numPr>
          <w:ilvl w:val="0"/>
          <w:numId w:val="22"/>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Selenium IDE is very easy to use.</w:t>
      </w:r>
    </w:p>
    <w:p w14:paraId="3DBA101E" w14:textId="77777777" w:rsidR="006C65D6" w:rsidRPr="004F182A" w:rsidRDefault="006C65D6" w:rsidP="00BF061D">
      <w:pPr>
        <w:numPr>
          <w:ilvl w:val="0"/>
          <w:numId w:val="22"/>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It has the capability to convert the test to different programming languages such as html, java etc</w:t>
      </w:r>
    </w:p>
    <w:p w14:paraId="26091613" w14:textId="77777777" w:rsidR="006C65D6" w:rsidRPr="004F182A" w:rsidRDefault="006C65D6" w:rsidP="00BF061D">
      <w:pPr>
        <w:numPr>
          <w:ilvl w:val="0"/>
          <w:numId w:val="22"/>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Programming language experience is not required for Selenium IDE</w:t>
      </w:r>
    </w:p>
    <w:p w14:paraId="45A09086" w14:textId="77777777" w:rsidR="006C65D6" w:rsidRPr="004F182A" w:rsidRDefault="006C65D6" w:rsidP="00BF061D">
      <w:pPr>
        <w:numPr>
          <w:ilvl w:val="0"/>
          <w:numId w:val="22"/>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Selenium IDE provides Logging capabilities using file login plug-in.</w:t>
      </w:r>
    </w:p>
    <w:p w14:paraId="3BD5324E" w14:textId="77777777" w:rsidR="006C65D6" w:rsidRPr="004F182A" w:rsidRDefault="006C65D6" w:rsidP="00BF061D">
      <w:pPr>
        <w:numPr>
          <w:ilvl w:val="0"/>
          <w:numId w:val="22"/>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In Selenium IDE, user can debug and set breakpoints</w:t>
      </w:r>
    </w:p>
    <w:p w14:paraId="7CF7BB11" w14:textId="77777777" w:rsidR="006C65D6" w:rsidRPr="004F182A" w:rsidRDefault="006C65D6" w:rsidP="00BF061D">
      <w:pPr>
        <w:numPr>
          <w:ilvl w:val="0"/>
          <w:numId w:val="22"/>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Selenium IDE is flexible for the users.</w:t>
      </w:r>
    </w:p>
    <w:p w14:paraId="46D0681F" w14:textId="77777777" w:rsidR="006C65D6" w:rsidRPr="004F182A" w:rsidRDefault="006C65D6" w:rsidP="006C65D6">
      <w:pPr>
        <w:spacing w:before="100" w:beforeAutospacing="1" w:after="100" w:afterAutospacing="1"/>
        <w:jc w:val="both"/>
        <w:rPr>
          <w:rFonts w:asciiTheme="minorHAnsi" w:eastAsia="Times New Roman" w:hAnsiTheme="minorHAnsi" w:cstheme="minorHAnsi"/>
          <w:sz w:val="28"/>
          <w:szCs w:val="28"/>
        </w:rPr>
      </w:pPr>
      <w:r w:rsidRPr="004F182A">
        <w:rPr>
          <w:rFonts w:asciiTheme="minorHAnsi" w:eastAsia="Times New Roman" w:hAnsiTheme="minorHAnsi" w:cstheme="minorHAnsi"/>
          <w:b/>
          <w:bCs/>
          <w:sz w:val="28"/>
          <w:szCs w:val="28"/>
        </w:rPr>
        <w:t>Disadvantage</w:t>
      </w:r>
    </w:p>
    <w:p w14:paraId="44374B4C" w14:textId="77777777" w:rsidR="006C65D6" w:rsidRPr="004F182A" w:rsidRDefault="006C65D6" w:rsidP="00BF061D">
      <w:pPr>
        <w:numPr>
          <w:ilvl w:val="0"/>
          <w:numId w:val="23"/>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Selenium IDE is Firefox plugin, thus its support is limited to Firefox only</w:t>
      </w:r>
    </w:p>
    <w:p w14:paraId="18507AE1" w14:textId="77777777" w:rsidR="006C65D6" w:rsidRPr="004F182A" w:rsidRDefault="006C65D6" w:rsidP="00BF061D">
      <w:pPr>
        <w:numPr>
          <w:ilvl w:val="0"/>
          <w:numId w:val="23"/>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It will not support iteration and conditional statement</w:t>
      </w:r>
    </w:p>
    <w:p w14:paraId="6286BC2A" w14:textId="77777777" w:rsidR="006C65D6" w:rsidRPr="004F182A" w:rsidRDefault="006C65D6" w:rsidP="00BF061D">
      <w:pPr>
        <w:numPr>
          <w:ilvl w:val="0"/>
          <w:numId w:val="23"/>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Selenium IDE doesn't support error handling</w:t>
      </w:r>
    </w:p>
    <w:p w14:paraId="65ED7A76" w14:textId="77777777" w:rsidR="006C65D6" w:rsidRPr="004F182A" w:rsidRDefault="006C65D6" w:rsidP="00BF061D">
      <w:pPr>
        <w:numPr>
          <w:ilvl w:val="0"/>
          <w:numId w:val="23"/>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Doesn't support test script grouping</w:t>
      </w:r>
    </w:p>
    <w:p w14:paraId="627FED96" w14:textId="77777777" w:rsidR="006C65D6" w:rsidRPr="004F182A" w:rsidRDefault="006C65D6" w:rsidP="00BF061D">
      <w:pPr>
        <w:numPr>
          <w:ilvl w:val="0"/>
          <w:numId w:val="23"/>
        </w:numPr>
        <w:spacing w:before="100" w:beforeAutospacing="1" w:after="100" w:afterAutospacing="1"/>
        <w:rPr>
          <w:rFonts w:asciiTheme="minorHAnsi" w:eastAsia="Times New Roman" w:hAnsiTheme="minorHAnsi" w:cstheme="minorHAnsi"/>
          <w:sz w:val="28"/>
          <w:szCs w:val="28"/>
        </w:rPr>
      </w:pPr>
      <w:r w:rsidRPr="004F182A">
        <w:rPr>
          <w:rFonts w:asciiTheme="minorHAnsi" w:eastAsia="Times New Roman" w:hAnsiTheme="minorHAnsi" w:cstheme="minorHAnsi"/>
          <w:sz w:val="28"/>
          <w:szCs w:val="28"/>
        </w:rPr>
        <w:t>Selenium IDE do not support Database testing</w:t>
      </w:r>
    </w:p>
    <w:p w14:paraId="60CA82D5" w14:textId="77777777" w:rsidR="006C65D6" w:rsidRPr="004F182A" w:rsidRDefault="006C65D6" w:rsidP="006C65D6">
      <w:pPr>
        <w:rPr>
          <w:rFonts w:asciiTheme="minorHAnsi" w:hAnsiTheme="minorHAnsi" w:cstheme="minorHAnsi"/>
          <w:sz w:val="28"/>
          <w:szCs w:val="28"/>
        </w:rPr>
      </w:pPr>
    </w:p>
    <w:p w14:paraId="383F3491"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11. What is Selenese?</w:t>
      </w:r>
    </w:p>
    <w:p w14:paraId="6BD07C6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Selenese is the language which is used to write test scripts in Selenium IDE.</w:t>
      </w:r>
    </w:p>
    <w:p w14:paraId="3841AAE7"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6DBC616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12. Which is the only browser that supports Selenium IDE to be used?</w:t>
      </w:r>
    </w:p>
    <w:p w14:paraId="6EF2AED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Firefox</w:t>
      </w:r>
    </w:p>
    <w:p w14:paraId="6F29A3D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5E57B746" w14:textId="07939AE2" w:rsidR="005E4EBF" w:rsidRPr="004F182A" w:rsidRDefault="005E4EBF" w:rsidP="00BB658F">
      <w:pPr>
        <w:pStyle w:val="ListParagraph"/>
        <w:widowControl w:val="0"/>
        <w:numPr>
          <w:ilvl w:val="0"/>
          <w:numId w:val="19"/>
        </w:numPr>
        <w:autoSpaceDE w:val="0"/>
        <w:autoSpaceDN w:val="0"/>
        <w:adjustRightInd w:val="0"/>
        <w:rPr>
          <w:rFonts w:cstheme="minorHAnsi"/>
          <w:color w:val="1A1A1A"/>
          <w:sz w:val="28"/>
          <w:szCs w:val="28"/>
        </w:rPr>
      </w:pPr>
      <w:r w:rsidRPr="004F182A">
        <w:rPr>
          <w:rFonts w:cstheme="minorHAnsi"/>
          <w:color w:val="1A1A1A"/>
          <w:sz w:val="28"/>
          <w:szCs w:val="28"/>
        </w:rPr>
        <w:t>What is Selenium RC?</w:t>
      </w:r>
      <w:r w:rsidR="00327F39" w:rsidRPr="004F182A">
        <w:rPr>
          <w:rFonts w:cstheme="minorHAnsi"/>
          <w:color w:val="1A1A1A"/>
          <w:sz w:val="28"/>
          <w:szCs w:val="28"/>
        </w:rPr>
        <w:t xml:space="preserve"> (look in material)</w:t>
      </w:r>
    </w:p>
    <w:p w14:paraId="57698EAE" w14:textId="7BA0D1BC" w:rsidR="00BB658F" w:rsidRPr="004F182A" w:rsidRDefault="00BB658F" w:rsidP="00BB658F">
      <w:pPr>
        <w:pStyle w:val="ListParagraph"/>
        <w:widowControl w:val="0"/>
        <w:autoSpaceDE w:val="0"/>
        <w:autoSpaceDN w:val="0"/>
        <w:adjustRightInd w:val="0"/>
        <w:rPr>
          <w:rFonts w:cstheme="minorHAnsi"/>
          <w:color w:val="1A1A1A"/>
          <w:sz w:val="28"/>
          <w:szCs w:val="28"/>
        </w:rPr>
      </w:pPr>
      <w:r w:rsidRPr="004F182A">
        <w:rPr>
          <w:rFonts w:cstheme="minorHAnsi"/>
          <w:color w:val="1A1A1A"/>
          <w:sz w:val="28"/>
          <w:szCs w:val="28"/>
        </w:rPr>
        <w:t>To overcome the limitation of IDE</w:t>
      </w:r>
      <w:r w:rsidR="00914D3E" w:rsidRPr="004F182A">
        <w:rPr>
          <w:rFonts w:cstheme="minorHAnsi"/>
          <w:color w:val="1A1A1A"/>
          <w:sz w:val="28"/>
          <w:szCs w:val="28"/>
        </w:rPr>
        <w:t xml:space="preserve"> (ONLY Firefox)</w:t>
      </w:r>
      <w:r w:rsidRPr="004F182A">
        <w:rPr>
          <w:rFonts w:cstheme="minorHAnsi"/>
          <w:color w:val="1A1A1A"/>
          <w:sz w:val="28"/>
          <w:szCs w:val="28"/>
        </w:rPr>
        <w:t>, RC was introduced</w:t>
      </w:r>
      <w:r w:rsidR="00914D3E" w:rsidRPr="004F182A">
        <w:rPr>
          <w:rFonts w:cstheme="minorHAnsi"/>
          <w:color w:val="1A1A1A"/>
          <w:sz w:val="28"/>
          <w:szCs w:val="28"/>
        </w:rPr>
        <w:t>(dif. Browsers)</w:t>
      </w:r>
      <w:r w:rsidRPr="004F182A">
        <w:rPr>
          <w:rFonts w:cstheme="minorHAnsi"/>
          <w:color w:val="1A1A1A"/>
          <w:sz w:val="28"/>
          <w:szCs w:val="28"/>
        </w:rPr>
        <w:t>.</w:t>
      </w:r>
    </w:p>
    <w:p w14:paraId="59003F2A" w14:textId="77777777" w:rsidR="00F80617"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RC AKA Selenium 1. Selenium RC was the main Selenium project for a long time before the WebDriver merge brought up Selenium 2.</w:t>
      </w:r>
    </w:p>
    <w:p w14:paraId="661EE107" w14:textId="2F43D99E"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Selenium 1 is still actively supported (in maintenance mode). It relies on JavaScript for automation. It supports Java, Javascript, Ruby, PHP, Python, Perl and C#. It supports almost every browser out there.</w:t>
      </w:r>
    </w:p>
    <w:p w14:paraId="3AFAEB40" w14:textId="518B3C35" w:rsidR="002605A4" w:rsidRPr="004F182A" w:rsidRDefault="002605A4" w:rsidP="002605A4">
      <w:pPr>
        <w:widowControl w:val="0"/>
        <w:autoSpaceDE w:val="0"/>
        <w:autoSpaceDN w:val="0"/>
        <w:adjustRightInd w:val="0"/>
        <w:rPr>
          <w:rFonts w:asciiTheme="minorHAnsi" w:hAnsiTheme="minorHAnsi" w:cstheme="minorHAnsi"/>
          <w:color w:val="1A1A1A"/>
          <w:sz w:val="28"/>
          <w:szCs w:val="28"/>
        </w:rPr>
      </w:pPr>
      <w:r w:rsidRPr="004F182A">
        <w:rPr>
          <w:rFonts w:asciiTheme="minorHAnsi" w:eastAsia="Times New Roman" w:hAnsiTheme="minorHAnsi" w:cstheme="minorHAnsi"/>
          <w:color w:val="000000"/>
          <w:sz w:val="28"/>
          <w:szCs w:val="28"/>
        </w:rPr>
        <w:t>The Selenium RC supports multiple browsers like IE, Firefox, Chrome, Safari, Opera etc. It also supports multiple languages like Java, Ruby, C#, Perl, Python etc.</w:t>
      </w:r>
    </w:p>
    <w:p w14:paraId="68BB2722" w14:textId="77777777" w:rsidR="00F43D01" w:rsidRPr="004F182A" w:rsidRDefault="00F43D01" w:rsidP="00F43D01">
      <w:pPr>
        <w:shd w:val="clear" w:color="auto" w:fill="FFFFFF"/>
        <w:spacing w:after="300"/>
        <w:textAlignment w:val="baseline"/>
        <w:rPr>
          <w:rFonts w:asciiTheme="minorHAnsi" w:eastAsia="Times New Roman" w:hAnsiTheme="minorHAnsi" w:cstheme="minorHAnsi"/>
          <w:color w:val="000000"/>
          <w:sz w:val="28"/>
          <w:szCs w:val="28"/>
        </w:rPr>
      </w:pPr>
      <w:r w:rsidRPr="004F182A">
        <w:rPr>
          <w:rFonts w:asciiTheme="minorHAnsi" w:eastAsia="Times New Roman" w:hAnsiTheme="minorHAnsi" w:cstheme="minorHAnsi"/>
          <w:color w:val="000000"/>
          <w:sz w:val="28"/>
          <w:szCs w:val="28"/>
        </w:rPr>
        <w:lastRenderedPageBreak/>
        <w:t>. Similar to Selenium IDE, the RC is also has its limitations. Before start testing, we have to start &amp; stop the server to execute you test.</w:t>
      </w:r>
    </w:p>
    <w:p w14:paraId="6F8BFECE" w14:textId="6ED93EC2" w:rsidR="00F43D01" w:rsidRPr="004F182A" w:rsidRDefault="00F43D01" w:rsidP="00F43D01">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rPr>
        <w:t>So to overcome the all issues &amp; increase the scope of Selenium RC, introduced new version of SE called Selenium WebDriver</w:t>
      </w:r>
    </w:p>
    <w:p w14:paraId="49ABB94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5BEF128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7DA5F6E4" w14:textId="2342C92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14. What is Selenium WebDriver?</w:t>
      </w:r>
    </w:p>
    <w:p w14:paraId="542BB43C" w14:textId="1AF43650" w:rsidR="00C41451" w:rsidRPr="004F182A" w:rsidRDefault="001D3D8D"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webdriver used to automate browsers anytype of web applications</w:t>
      </w:r>
      <w:r w:rsidR="00A61DBA" w:rsidRPr="004F182A">
        <w:rPr>
          <w:rFonts w:asciiTheme="minorHAnsi" w:hAnsiTheme="minorHAnsi" w:cstheme="minorHAnsi"/>
          <w:color w:val="1A1A1A"/>
          <w:sz w:val="28"/>
          <w:szCs w:val="28"/>
        </w:rPr>
        <w:t>.</w:t>
      </w:r>
    </w:p>
    <w:p w14:paraId="62FD77B8" w14:textId="018C3AD8"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Selenium WebDriver AKA Selenium 2 is a browser automation framework that accepts commands and sends them to a browser. It is implemented through a browser-specific driver. It controls the browser by directly communicating with it. Selenium WebDriver supports </w:t>
      </w:r>
      <w:bookmarkStart w:id="1" w:name="_Hlk5646820"/>
      <w:r w:rsidRPr="004F182A">
        <w:rPr>
          <w:rFonts w:asciiTheme="minorHAnsi" w:hAnsiTheme="minorHAnsi" w:cstheme="minorHAnsi"/>
          <w:color w:val="1A1A1A"/>
          <w:sz w:val="28"/>
          <w:szCs w:val="28"/>
        </w:rPr>
        <w:t>Java, C#, PHP, Python, Perl, Ruby</w:t>
      </w:r>
      <w:bookmarkEnd w:id="1"/>
      <w:r w:rsidRPr="004F182A">
        <w:rPr>
          <w:rFonts w:asciiTheme="minorHAnsi" w:hAnsiTheme="minorHAnsi" w:cstheme="minorHAnsi"/>
          <w:color w:val="1A1A1A"/>
          <w:sz w:val="28"/>
          <w:szCs w:val="28"/>
        </w:rPr>
        <w:t>.</w:t>
      </w:r>
    </w:p>
    <w:p w14:paraId="7BBA1D93" w14:textId="2E0D7795" w:rsidR="000C649B" w:rsidRPr="004F182A" w:rsidRDefault="000C649B" w:rsidP="005E4EBF">
      <w:pPr>
        <w:widowControl w:val="0"/>
        <w:autoSpaceDE w:val="0"/>
        <w:autoSpaceDN w:val="0"/>
        <w:adjustRightInd w:val="0"/>
        <w:rPr>
          <w:rFonts w:asciiTheme="minorHAnsi" w:hAnsiTheme="minorHAnsi" w:cstheme="minorHAnsi"/>
          <w:color w:val="1A1A1A"/>
          <w:sz w:val="28"/>
          <w:szCs w:val="28"/>
        </w:rPr>
      </w:pPr>
    </w:p>
    <w:p w14:paraId="38E11102" w14:textId="41189C33" w:rsidR="00930590" w:rsidRPr="004F182A" w:rsidRDefault="000C649B" w:rsidP="00F80617">
      <w:pPr>
        <w:pStyle w:val="NormalWeb"/>
        <w:shd w:val="clear" w:color="auto" w:fill="FFFFFF"/>
        <w:spacing w:before="0" w:beforeAutospacing="0" w:after="300" w:afterAutospacing="0"/>
        <w:textAlignment w:val="baseline"/>
        <w:rPr>
          <w:rFonts w:asciiTheme="minorHAnsi" w:hAnsiTheme="minorHAnsi" w:cstheme="minorHAnsi"/>
          <w:color w:val="1A1A1A"/>
          <w:sz w:val="28"/>
          <w:szCs w:val="28"/>
        </w:rPr>
      </w:pPr>
      <w:r w:rsidRPr="004F182A">
        <w:rPr>
          <w:rFonts w:asciiTheme="minorHAnsi" w:hAnsiTheme="minorHAnsi" w:cstheme="minorHAnsi"/>
          <w:color w:val="000000"/>
          <w:sz w:val="28"/>
          <w:szCs w:val="28"/>
        </w:rPr>
        <w:t>Main feature over the Selenium RC is that we don’t have to start the server in the Selenium WebDriver. One of the cool feature is that it supports the Android Testing &amp; iPhone testing as well</w:t>
      </w:r>
      <w:r w:rsidR="00F80617" w:rsidRPr="004F182A">
        <w:rPr>
          <w:rFonts w:asciiTheme="minorHAnsi" w:hAnsiTheme="minorHAnsi" w:cstheme="minorHAnsi"/>
          <w:color w:val="000000"/>
          <w:sz w:val="28"/>
          <w:szCs w:val="28"/>
        </w:rPr>
        <w:t>.</w:t>
      </w:r>
    </w:p>
    <w:p w14:paraId="52CDA322" w14:textId="0A5DBD3B" w:rsidR="002245B7" w:rsidRPr="004F182A" w:rsidRDefault="0093059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t>
      </w:r>
      <w:r w:rsidR="000431F6" w:rsidRPr="004F182A">
        <w:rPr>
          <w:rFonts w:asciiTheme="minorHAnsi" w:hAnsiTheme="minorHAnsi" w:cstheme="minorHAnsi"/>
          <w:color w:val="1A1A1A"/>
          <w:sz w:val="28"/>
          <w:szCs w:val="28"/>
        </w:rPr>
        <w:t>WebDriver</w:t>
      </w:r>
      <w:r w:rsidR="002245B7" w:rsidRPr="004F182A">
        <w:rPr>
          <w:rFonts w:asciiTheme="minorHAnsi" w:hAnsiTheme="minorHAnsi" w:cstheme="minorHAnsi"/>
          <w:color w:val="1A1A1A"/>
          <w:sz w:val="28"/>
          <w:szCs w:val="28"/>
        </w:rPr>
        <w:t xml:space="preserve"> doesn’t require any server,</w:t>
      </w:r>
      <w:r w:rsidR="000431F6" w:rsidRPr="004F182A">
        <w:rPr>
          <w:rFonts w:asciiTheme="minorHAnsi" w:hAnsiTheme="minorHAnsi" w:cstheme="minorHAnsi"/>
          <w:color w:val="1A1A1A"/>
          <w:sz w:val="28"/>
          <w:szCs w:val="28"/>
        </w:rPr>
        <w:t xml:space="preserve">  it was based purely on json  via protocol</w:t>
      </w:r>
      <w:r w:rsidR="002245B7" w:rsidRPr="004F182A">
        <w:rPr>
          <w:rFonts w:asciiTheme="minorHAnsi" w:hAnsiTheme="minorHAnsi" w:cstheme="minorHAnsi"/>
          <w:color w:val="1A1A1A"/>
          <w:sz w:val="28"/>
          <w:szCs w:val="28"/>
        </w:rPr>
        <w:t xml:space="preserve"> it completely available in</w:t>
      </w:r>
      <w:r w:rsidR="00200A5F" w:rsidRPr="004F182A">
        <w:rPr>
          <w:rFonts w:asciiTheme="minorHAnsi" w:hAnsiTheme="minorHAnsi" w:cstheme="minorHAnsi"/>
          <w:color w:val="1A1A1A"/>
          <w:sz w:val="28"/>
          <w:szCs w:val="28"/>
        </w:rPr>
        <w:t xml:space="preserve"> API , they have given some</w:t>
      </w:r>
      <w:r w:rsidR="002245B7" w:rsidRPr="004F182A">
        <w:rPr>
          <w:rFonts w:asciiTheme="minorHAnsi" w:hAnsiTheme="minorHAnsi" w:cstheme="minorHAnsi"/>
          <w:color w:val="1A1A1A"/>
          <w:sz w:val="28"/>
          <w:szCs w:val="28"/>
        </w:rPr>
        <w:t xml:space="preserve"> jar files</w:t>
      </w:r>
      <w:r w:rsidR="00200A5F" w:rsidRPr="004F182A">
        <w:rPr>
          <w:rFonts w:asciiTheme="minorHAnsi" w:hAnsiTheme="minorHAnsi" w:cstheme="minorHAnsi"/>
          <w:color w:val="1A1A1A"/>
          <w:sz w:val="28"/>
          <w:szCs w:val="28"/>
        </w:rPr>
        <w:t xml:space="preserve">, we have to </w:t>
      </w:r>
      <w:r w:rsidR="000358FE" w:rsidRPr="004F182A">
        <w:rPr>
          <w:rFonts w:asciiTheme="minorHAnsi" w:hAnsiTheme="minorHAnsi" w:cstheme="minorHAnsi"/>
          <w:color w:val="1A1A1A"/>
          <w:sz w:val="28"/>
          <w:szCs w:val="28"/>
        </w:rPr>
        <w:t xml:space="preserve">add </w:t>
      </w:r>
      <w:r w:rsidR="00200A5F" w:rsidRPr="004F182A">
        <w:rPr>
          <w:rFonts w:asciiTheme="minorHAnsi" w:hAnsiTheme="minorHAnsi" w:cstheme="minorHAnsi"/>
          <w:color w:val="1A1A1A"/>
          <w:sz w:val="28"/>
          <w:szCs w:val="28"/>
        </w:rPr>
        <w:t xml:space="preserve">those libraries and have to interacting with the browsers with the help of </w:t>
      </w:r>
      <w:r w:rsidR="005172DF" w:rsidRPr="004F182A">
        <w:rPr>
          <w:rFonts w:asciiTheme="minorHAnsi" w:hAnsiTheme="minorHAnsi" w:cstheme="minorHAnsi"/>
          <w:color w:val="1A1A1A"/>
          <w:sz w:val="28"/>
          <w:szCs w:val="28"/>
        </w:rPr>
        <w:t xml:space="preserve">Json </w:t>
      </w:r>
      <w:r w:rsidR="00200A5F" w:rsidRPr="004F182A">
        <w:rPr>
          <w:rFonts w:asciiTheme="minorHAnsi" w:hAnsiTheme="minorHAnsi" w:cstheme="minorHAnsi"/>
          <w:color w:val="1A1A1A"/>
          <w:sz w:val="28"/>
          <w:szCs w:val="28"/>
        </w:rPr>
        <w:t>API</w:t>
      </w:r>
      <w:r w:rsidR="00A44201" w:rsidRPr="004F182A">
        <w:rPr>
          <w:rFonts w:asciiTheme="minorHAnsi" w:hAnsiTheme="minorHAnsi" w:cstheme="minorHAnsi"/>
          <w:color w:val="1A1A1A"/>
          <w:sz w:val="28"/>
          <w:szCs w:val="28"/>
        </w:rPr>
        <w:t>.</w:t>
      </w:r>
      <w:r w:rsidRPr="004F182A">
        <w:rPr>
          <w:rFonts w:asciiTheme="minorHAnsi" w:hAnsiTheme="minorHAnsi" w:cstheme="minorHAnsi"/>
          <w:color w:val="1A1A1A"/>
          <w:sz w:val="28"/>
          <w:szCs w:val="28"/>
        </w:rPr>
        <w:t>)</w:t>
      </w:r>
    </w:p>
    <w:p w14:paraId="30E6C77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207E7F6A"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2FEAC9EB"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15. What is Selenium Grid?</w:t>
      </w:r>
    </w:p>
    <w:p w14:paraId="5D510FFD"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Grid is a tool used together with Selenium RC to run tests on different machines against different browsers in parallel. That is, running multiple tests at the same time against different machines running different browsers and operating systems.</w:t>
      </w:r>
    </w:p>
    <w:p w14:paraId="09DF5207"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575A8659" w14:textId="180D446D"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In simple words, it is used to distribute your test execution on multiple platforms and environments concurrently.</w:t>
      </w:r>
    </w:p>
    <w:p w14:paraId="5006CDEE" w14:textId="3017167A" w:rsidR="00A44201" w:rsidRPr="004F182A" w:rsidRDefault="00A44201" w:rsidP="005E4EBF">
      <w:pPr>
        <w:widowControl w:val="0"/>
        <w:autoSpaceDE w:val="0"/>
        <w:autoSpaceDN w:val="0"/>
        <w:adjustRightInd w:val="0"/>
        <w:rPr>
          <w:rFonts w:asciiTheme="minorHAnsi" w:hAnsiTheme="minorHAnsi" w:cstheme="minorHAnsi"/>
          <w:color w:val="1A1A1A"/>
          <w:sz w:val="28"/>
          <w:szCs w:val="28"/>
        </w:rPr>
      </w:pPr>
    </w:p>
    <w:p w14:paraId="00C61932" w14:textId="6B8660E1" w:rsidR="00A44201" w:rsidRPr="004F182A" w:rsidRDefault="00DD135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t>
      </w:r>
      <w:r w:rsidR="00A44201" w:rsidRPr="004F182A">
        <w:rPr>
          <w:rFonts w:asciiTheme="minorHAnsi" w:hAnsiTheme="minorHAnsi" w:cstheme="minorHAnsi"/>
          <w:color w:val="1A1A1A"/>
          <w:sz w:val="28"/>
          <w:szCs w:val="28"/>
        </w:rPr>
        <w:t>Selenium Grid is used in Selenium RC and WebDriver to execute testcases on remote machines</w:t>
      </w:r>
      <w:r w:rsidR="002030E4" w:rsidRPr="004F182A">
        <w:rPr>
          <w:rFonts w:asciiTheme="minorHAnsi" w:hAnsiTheme="minorHAnsi" w:cstheme="minorHAnsi"/>
          <w:color w:val="1A1A1A"/>
          <w:sz w:val="28"/>
          <w:szCs w:val="28"/>
        </w:rPr>
        <w:t xml:space="preserve"> in parallel mode with different OS and browsers</w:t>
      </w:r>
      <w:r w:rsidR="00A43117" w:rsidRPr="004F182A">
        <w:rPr>
          <w:rFonts w:asciiTheme="minorHAnsi" w:hAnsiTheme="minorHAnsi" w:cstheme="minorHAnsi"/>
          <w:color w:val="1A1A1A"/>
          <w:sz w:val="28"/>
          <w:szCs w:val="28"/>
        </w:rPr>
        <w:t>)</w:t>
      </w:r>
    </w:p>
    <w:p w14:paraId="46E0D9D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3B11572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23497BC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16. When do you use Selenium Grid?</w:t>
      </w:r>
    </w:p>
    <w:p w14:paraId="551DC6B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Grid can be used to execute same or different test scripts on multiple platforms and browsers concurrently so as to achieve distributed test execution</w:t>
      </w:r>
    </w:p>
    <w:p w14:paraId="725C9937" w14:textId="402B0C2C"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4E7ED1A5" w14:textId="2902E956" w:rsidR="00E55D44" w:rsidRPr="004F182A" w:rsidRDefault="00A43117"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t>
      </w:r>
      <w:r w:rsidR="00E55D44" w:rsidRPr="004F182A">
        <w:rPr>
          <w:rFonts w:asciiTheme="minorHAnsi" w:hAnsiTheme="minorHAnsi" w:cstheme="minorHAnsi"/>
          <w:color w:val="1A1A1A"/>
          <w:sz w:val="28"/>
          <w:szCs w:val="28"/>
        </w:rPr>
        <w:t>When we have to use cross browsing, when we have to save time, when we have to do parallel</w:t>
      </w:r>
      <w:r w:rsidR="00944AB4" w:rsidRPr="004F182A">
        <w:rPr>
          <w:rFonts w:asciiTheme="minorHAnsi" w:hAnsiTheme="minorHAnsi" w:cstheme="minorHAnsi"/>
          <w:color w:val="1A1A1A"/>
          <w:sz w:val="28"/>
          <w:szCs w:val="28"/>
        </w:rPr>
        <w:t xml:space="preserve"> or concurrent</w:t>
      </w:r>
      <w:r w:rsidR="00E55D44" w:rsidRPr="004F182A">
        <w:rPr>
          <w:rFonts w:asciiTheme="minorHAnsi" w:hAnsiTheme="minorHAnsi" w:cstheme="minorHAnsi"/>
          <w:color w:val="1A1A1A"/>
          <w:sz w:val="28"/>
          <w:szCs w:val="28"/>
        </w:rPr>
        <w:t xml:space="preserve"> testing</w:t>
      </w:r>
      <w:r w:rsidRPr="004F182A">
        <w:rPr>
          <w:rFonts w:asciiTheme="minorHAnsi" w:hAnsiTheme="minorHAnsi" w:cstheme="minorHAnsi"/>
          <w:color w:val="1A1A1A"/>
          <w:sz w:val="28"/>
          <w:szCs w:val="28"/>
        </w:rPr>
        <w:t>)</w:t>
      </w:r>
    </w:p>
    <w:p w14:paraId="656ECB2A"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6674F19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17. What are the advantages of Selenium Grid?</w:t>
      </w:r>
    </w:p>
    <w:p w14:paraId="2F64CD7A"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allows running test cases in parallel thereby saving test execution time.</w:t>
      </w:r>
    </w:p>
    <w:p w14:paraId="492B8DD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allows multi-browser testing</w:t>
      </w:r>
    </w:p>
    <w:p w14:paraId="26EC9C9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allows us to execute test cases on multi-platform</w:t>
      </w:r>
    </w:p>
    <w:p w14:paraId="5E40048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58FA874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1E25BA7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18. What is a hub in Selenium Grid?</w:t>
      </w:r>
    </w:p>
    <w:p w14:paraId="2870309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 hub is a server or a central point that controls the test executions on different machines.</w:t>
      </w:r>
    </w:p>
    <w:p w14:paraId="7305E3C1"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43FF527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350B295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19. What is a node in Selenium Grid?</w:t>
      </w:r>
    </w:p>
    <w:p w14:paraId="083E02D1" w14:textId="0D2EFA5F"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Node is the machine which is attached to the hub. There can be multiple nodes in Selenium Grid.</w:t>
      </w:r>
    </w:p>
    <w:p w14:paraId="5E47CD4D" w14:textId="039BE50F" w:rsidR="007842FC" w:rsidRPr="004F182A" w:rsidRDefault="007842FC" w:rsidP="005E4EBF">
      <w:pPr>
        <w:widowControl w:val="0"/>
        <w:autoSpaceDE w:val="0"/>
        <w:autoSpaceDN w:val="0"/>
        <w:adjustRightInd w:val="0"/>
        <w:rPr>
          <w:rFonts w:asciiTheme="minorHAnsi" w:hAnsiTheme="minorHAnsi" w:cstheme="minorHAnsi"/>
          <w:color w:val="1A1A1A"/>
          <w:sz w:val="28"/>
          <w:szCs w:val="28"/>
        </w:rPr>
      </w:pPr>
    </w:p>
    <w:p w14:paraId="0EAF1B03" w14:textId="1357FED7" w:rsidR="007842FC" w:rsidRPr="004F182A" w:rsidRDefault="007842FC"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(Hub is a server, node is a client. A particular hub can be connected with multiple nodes</w:t>
      </w:r>
      <w:r w:rsidR="009B00F2" w:rsidRPr="004F182A">
        <w:rPr>
          <w:rFonts w:asciiTheme="minorHAnsi" w:hAnsiTheme="minorHAnsi" w:cstheme="minorHAnsi"/>
          <w:color w:val="1A1A1A"/>
          <w:sz w:val="28"/>
          <w:szCs w:val="28"/>
        </w:rPr>
        <w:t>. Hub controls the all the nodes</w:t>
      </w:r>
      <w:r w:rsidR="000C4E9A" w:rsidRPr="004F182A">
        <w:rPr>
          <w:rFonts w:asciiTheme="minorHAnsi" w:hAnsiTheme="minorHAnsi" w:cstheme="minorHAnsi"/>
          <w:color w:val="1A1A1A"/>
          <w:sz w:val="28"/>
          <w:szCs w:val="28"/>
        </w:rPr>
        <w:t>. Hub tell the node to open particular browser and perform action)</w:t>
      </w:r>
    </w:p>
    <w:p w14:paraId="4DFECA5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42A5513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5B2943C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591A2E3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5C6BD6A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20. What are the types of WebDriver APIs available in Selenium?</w:t>
      </w:r>
    </w:p>
    <w:p w14:paraId="3016F3B4" w14:textId="60A59B7D"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Firefox Driver</w:t>
      </w:r>
    </w:p>
    <w:p w14:paraId="7B8FFFDA" w14:textId="77777777"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Gecko Driver</w:t>
      </w:r>
    </w:p>
    <w:p w14:paraId="5E5748A0" w14:textId="77777777"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InternetExplorer Driver</w:t>
      </w:r>
    </w:p>
    <w:p w14:paraId="558A1AD5" w14:textId="77777777"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Chrome Driver</w:t>
      </w:r>
    </w:p>
    <w:p w14:paraId="2E344F1F" w14:textId="6503515D"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HTML</w:t>
      </w:r>
      <w:r w:rsidR="00BE37DE" w:rsidRPr="004F182A">
        <w:rPr>
          <w:rFonts w:cstheme="minorHAnsi"/>
          <w:color w:val="1A1A1A"/>
          <w:sz w:val="28"/>
          <w:szCs w:val="28"/>
        </w:rPr>
        <w:t>UNIT</w:t>
      </w:r>
      <w:r w:rsidRPr="004F182A">
        <w:rPr>
          <w:rFonts w:cstheme="minorHAnsi"/>
          <w:color w:val="1A1A1A"/>
          <w:sz w:val="28"/>
          <w:szCs w:val="28"/>
        </w:rPr>
        <w:t xml:space="preserve"> Driver</w:t>
      </w:r>
      <w:r w:rsidR="00180087" w:rsidRPr="004F182A">
        <w:rPr>
          <w:rFonts w:cstheme="minorHAnsi"/>
          <w:color w:val="1A1A1A"/>
          <w:sz w:val="28"/>
          <w:szCs w:val="28"/>
        </w:rPr>
        <w:t xml:space="preserve"> // headless browser or ghost browser</w:t>
      </w:r>
    </w:p>
    <w:p w14:paraId="27CC27C3" w14:textId="77777777"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Opera Driver</w:t>
      </w:r>
    </w:p>
    <w:p w14:paraId="5E1E32F6" w14:textId="77777777"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Safari Driver</w:t>
      </w:r>
    </w:p>
    <w:p w14:paraId="47960060" w14:textId="77777777"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Android Driver</w:t>
      </w:r>
    </w:p>
    <w:p w14:paraId="60994A20" w14:textId="2BAC055D"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iPhone Driver</w:t>
      </w:r>
      <w:r w:rsidR="00C571D0" w:rsidRPr="004F182A">
        <w:rPr>
          <w:rFonts w:cstheme="minorHAnsi"/>
          <w:color w:val="1A1A1A"/>
          <w:sz w:val="28"/>
          <w:szCs w:val="28"/>
        </w:rPr>
        <w:t xml:space="preserve"> // not using now but present in market</w:t>
      </w:r>
    </w:p>
    <w:p w14:paraId="73BD9300" w14:textId="484BADA5" w:rsidR="005E4EBF" w:rsidRPr="004F182A" w:rsidRDefault="005E4EBF" w:rsidP="0077579A">
      <w:pPr>
        <w:pStyle w:val="ListParagraph"/>
        <w:widowControl w:val="0"/>
        <w:numPr>
          <w:ilvl w:val="0"/>
          <w:numId w:val="24"/>
        </w:numPr>
        <w:tabs>
          <w:tab w:val="left" w:pos="220"/>
          <w:tab w:val="left" w:pos="720"/>
        </w:tabs>
        <w:autoSpaceDE w:val="0"/>
        <w:autoSpaceDN w:val="0"/>
        <w:adjustRightInd w:val="0"/>
        <w:rPr>
          <w:rFonts w:cstheme="minorHAnsi"/>
          <w:color w:val="1A1A1A"/>
          <w:sz w:val="28"/>
          <w:szCs w:val="28"/>
        </w:rPr>
      </w:pPr>
      <w:r w:rsidRPr="004F182A">
        <w:rPr>
          <w:rFonts w:cstheme="minorHAnsi"/>
          <w:color w:val="1A1A1A"/>
          <w:sz w:val="28"/>
          <w:szCs w:val="28"/>
        </w:rPr>
        <w:t>EventFiringWebDriver</w:t>
      </w:r>
      <w:r w:rsidR="00180087" w:rsidRPr="004F182A">
        <w:rPr>
          <w:rFonts w:cstheme="minorHAnsi"/>
          <w:color w:val="1A1A1A"/>
          <w:sz w:val="28"/>
          <w:szCs w:val="28"/>
        </w:rPr>
        <w:t xml:space="preserve">  // to generate all event logs</w:t>
      </w:r>
    </w:p>
    <w:p w14:paraId="4ABD5DFC" w14:textId="14FB79B0" w:rsidR="005E4EBF" w:rsidRPr="004F182A" w:rsidRDefault="005E4EBF" w:rsidP="0077579A">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0E781E85" w14:textId="31379608" w:rsidR="00B93464" w:rsidRPr="004F182A" w:rsidRDefault="00B93464" w:rsidP="0077579A">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1DA6E890" w14:textId="0548A1E1" w:rsidR="00B93464" w:rsidRPr="004F182A" w:rsidRDefault="00B93464"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Headless Browser Testing Using Chrome in Selenium: </w:t>
      </w:r>
    </w:p>
    <w:p w14:paraId="4E76DABA" w14:textId="40B1EEEE" w:rsidR="0080412C" w:rsidRPr="004F182A" w:rsidRDefault="0080412C"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052806BE" w14:textId="0875F221" w:rsidR="0080412C" w:rsidRPr="004F182A" w:rsidRDefault="0080412C"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is also know as Ghost Driver or Headless Browser</w:t>
      </w:r>
      <w:r w:rsidR="00247A37" w:rsidRPr="004F182A">
        <w:rPr>
          <w:rFonts w:asciiTheme="minorHAnsi" w:hAnsiTheme="minorHAnsi" w:cstheme="minorHAnsi"/>
          <w:color w:val="1A1A1A"/>
          <w:sz w:val="28"/>
          <w:szCs w:val="28"/>
        </w:rPr>
        <w:t>, executing program without browser.</w:t>
      </w:r>
    </w:p>
    <w:p w14:paraId="2FD69E60" w14:textId="24C60CEE" w:rsidR="00247A37" w:rsidRPr="004F182A" w:rsidRDefault="00247A37"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WebDriver driver = new HTMLUnitDriver();</w:t>
      </w:r>
    </w:p>
    <w:p w14:paraId="52D19963" w14:textId="48B27C91" w:rsidR="00247A37" w:rsidRPr="004F182A" w:rsidRDefault="00247A37"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HTMLUNIT is not the part of selenium 3.x version, to use this we have to download HTMLUnit jar file. Before 2.5 version, it is the part of selenium. </w:t>
      </w:r>
    </w:p>
    <w:p w14:paraId="026198A7" w14:textId="2A3CA675" w:rsidR="00247A37" w:rsidRPr="004F182A" w:rsidRDefault="00247A37"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Headless Browser using Chrome:</w:t>
      </w:r>
    </w:p>
    <w:p w14:paraId="73CAA7CC" w14:textId="3921C67A" w:rsidR="00247A37" w:rsidRPr="004F182A" w:rsidRDefault="00247A37"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28DB8EC5" w14:textId="6722E74A" w:rsidR="00B93464" w:rsidRPr="004F182A" w:rsidRDefault="00291877"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00B93464" w:rsidRPr="004F182A">
        <w:rPr>
          <w:rFonts w:asciiTheme="minorHAnsi" w:hAnsiTheme="minorHAnsi" w:cstheme="minorHAnsi"/>
          <w:color w:val="1A1A1A"/>
          <w:sz w:val="28"/>
          <w:szCs w:val="28"/>
        </w:rPr>
        <w:t xml:space="preserve">So if you hadn’t heard, Google has implemented a headless option for Chrome. </w:t>
      </w:r>
    </w:p>
    <w:p w14:paraId="74329045" w14:textId="77777777" w:rsidR="00B93464" w:rsidRPr="004F182A" w:rsidRDefault="00B93464"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This will be included from version 59.</w:t>
      </w:r>
    </w:p>
    <w:p w14:paraId="668AD5C0" w14:textId="77777777" w:rsidR="00B93464" w:rsidRPr="004F182A" w:rsidRDefault="00B93464"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Following chrome options are required for Chrome HeadLess Browser: </w:t>
      </w:r>
    </w:p>
    <w:p w14:paraId="1AE381DE" w14:textId="77777777" w:rsidR="00F537EE" w:rsidRPr="004F182A" w:rsidRDefault="00F537EE" w:rsidP="00F537EE">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WebDriver driver = null;</w:t>
      </w:r>
    </w:p>
    <w:p w14:paraId="24F9ECA7" w14:textId="77777777" w:rsidR="00F537EE" w:rsidRPr="004F182A" w:rsidRDefault="00F537EE" w:rsidP="00F537EE">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String url = "http://newtours.demoaut.com/";</w:t>
      </w:r>
    </w:p>
    <w:p w14:paraId="22F895B1" w14:textId="77777777" w:rsidR="00F537EE" w:rsidRPr="004F182A" w:rsidRDefault="00F537EE" w:rsidP="00F537EE">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p>
    <w:p w14:paraId="359364AB" w14:textId="77777777" w:rsidR="00F537EE" w:rsidRPr="004F182A" w:rsidRDefault="00F537EE" w:rsidP="00F537EE">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System.setProperty("webdriver.chrome.driver", "F:\\Javaworkspace\\Practicing_Programs\\driverFiles\\chromedriver.exe");</w:t>
      </w: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p>
    <w:p w14:paraId="7289C4E4" w14:textId="77777777" w:rsidR="00F537EE" w:rsidRPr="004F182A" w:rsidRDefault="00F537EE" w:rsidP="00F537EE">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p>
    <w:p w14:paraId="2A5357B0" w14:textId="77777777" w:rsidR="00F537EE" w:rsidRPr="004F182A" w:rsidRDefault="00F537EE" w:rsidP="00F537EE">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ChromeOptions options = new ChromeOptions();</w:t>
      </w:r>
    </w:p>
    <w:p w14:paraId="5A57D453" w14:textId="4AE15281" w:rsidR="00F537EE" w:rsidRPr="004F182A" w:rsidRDefault="00F537EE" w:rsidP="00F537EE">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options.addArguments("window-size=1400,800");</w:t>
      </w:r>
      <w:r w:rsidR="00495905" w:rsidRPr="004F182A">
        <w:rPr>
          <w:rFonts w:asciiTheme="minorHAnsi" w:hAnsiTheme="minorHAnsi" w:cstheme="minorHAnsi"/>
          <w:color w:val="1A1A1A"/>
          <w:sz w:val="28"/>
          <w:szCs w:val="28"/>
        </w:rPr>
        <w:t xml:space="preserve"> // without this it wont work, may get NullpointerException sometimes</w:t>
      </w:r>
    </w:p>
    <w:p w14:paraId="767968BD" w14:textId="77777777" w:rsidR="00F537EE" w:rsidRPr="004F182A" w:rsidRDefault="00F537EE" w:rsidP="00F537EE">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options.addArguments("headless");</w:t>
      </w:r>
    </w:p>
    <w:p w14:paraId="2AB40CC7" w14:textId="77777777" w:rsidR="00F537EE" w:rsidRPr="004F182A" w:rsidRDefault="00F537EE" w:rsidP="00F537EE">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r>
    </w:p>
    <w:p w14:paraId="5DCB7778" w14:textId="5FC80B36" w:rsidR="005E4EBF" w:rsidRPr="004F182A" w:rsidRDefault="00F537EE" w:rsidP="00F537EE">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
      </w:r>
      <w:r w:rsidRPr="004F182A">
        <w:rPr>
          <w:rFonts w:asciiTheme="minorHAnsi" w:hAnsiTheme="minorHAnsi" w:cstheme="minorHAnsi"/>
          <w:color w:val="1A1A1A"/>
          <w:sz w:val="28"/>
          <w:szCs w:val="28"/>
        </w:rPr>
        <w:tab/>
        <w:t>driver = new ChromeDriver(options);</w:t>
      </w:r>
    </w:p>
    <w:p w14:paraId="18630F1B" w14:textId="2B473548" w:rsidR="00247A37" w:rsidRPr="004F182A" w:rsidRDefault="00247A37" w:rsidP="00F537EE">
      <w:pPr>
        <w:widowControl w:val="0"/>
        <w:autoSpaceDE w:val="0"/>
        <w:autoSpaceDN w:val="0"/>
        <w:adjustRightInd w:val="0"/>
        <w:rPr>
          <w:rFonts w:asciiTheme="minorHAnsi" w:hAnsiTheme="minorHAnsi" w:cstheme="minorHAnsi"/>
          <w:color w:val="1A1A1A"/>
          <w:sz w:val="28"/>
          <w:szCs w:val="28"/>
        </w:rPr>
      </w:pPr>
    </w:p>
    <w:p w14:paraId="65D3E704" w14:textId="46A71EDF" w:rsidR="00247A37" w:rsidRPr="004F182A" w:rsidRDefault="00247A37" w:rsidP="00F537EE">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Advantages:</w:t>
      </w:r>
    </w:p>
    <w:p w14:paraId="145838DE" w14:textId="4E44E379" w:rsidR="00247A37" w:rsidRPr="004F182A" w:rsidRDefault="00247A37" w:rsidP="00247A37">
      <w:pPr>
        <w:pStyle w:val="ListParagraph"/>
        <w:widowControl w:val="0"/>
        <w:numPr>
          <w:ilvl w:val="0"/>
          <w:numId w:val="31"/>
        </w:numPr>
        <w:autoSpaceDE w:val="0"/>
        <w:autoSpaceDN w:val="0"/>
        <w:adjustRightInd w:val="0"/>
        <w:rPr>
          <w:rFonts w:cstheme="minorHAnsi"/>
          <w:color w:val="1A1A1A"/>
          <w:sz w:val="28"/>
          <w:szCs w:val="28"/>
        </w:rPr>
      </w:pPr>
      <w:r w:rsidRPr="004F182A">
        <w:rPr>
          <w:rFonts w:cstheme="minorHAnsi"/>
          <w:color w:val="1A1A1A"/>
          <w:sz w:val="28"/>
          <w:szCs w:val="28"/>
        </w:rPr>
        <w:t>Testing is happening behind the screen without browser launching</w:t>
      </w:r>
    </w:p>
    <w:p w14:paraId="43D7805C" w14:textId="0F0A7200" w:rsidR="00247A37" w:rsidRPr="004F182A" w:rsidRDefault="00247A37" w:rsidP="00247A37">
      <w:pPr>
        <w:pStyle w:val="ListParagraph"/>
        <w:widowControl w:val="0"/>
        <w:numPr>
          <w:ilvl w:val="0"/>
          <w:numId w:val="31"/>
        </w:numPr>
        <w:autoSpaceDE w:val="0"/>
        <w:autoSpaceDN w:val="0"/>
        <w:adjustRightInd w:val="0"/>
        <w:rPr>
          <w:rFonts w:cstheme="minorHAnsi"/>
          <w:color w:val="1A1A1A"/>
          <w:sz w:val="28"/>
          <w:szCs w:val="28"/>
        </w:rPr>
      </w:pPr>
      <w:r w:rsidRPr="004F182A">
        <w:rPr>
          <w:rFonts w:cstheme="minorHAnsi"/>
          <w:color w:val="1A1A1A"/>
          <w:sz w:val="28"/>
          <w:szCs w:val="28"/>
        </w:rPr>
        <w:t>Very fast execution of testcases</w:t>
      </w:r>
    </w:p>
    <w:p w14:paraId="1EC42306" w14:textId="70D912FD" w:rsidR="00247A37" w:rsidRPr="004F182A" w:rsidRDefault="00247A37" w:rsidP="00247A37">
      <w:pPr>
        <w:pStyle w:val="ListParagraph"/>
        <w:widowControl w:val="0"/>
        <w:numPr>
          <w:ilvl w:val="0"/>
          <w:numId w:val="31"/>
        </w:numPr>
        <w:autoSpaceDE w:val="0"/>
        <w:autoSpaceDN w:val="0"/>
        <w:adjustRightInd w:val="0"/>
        <w:rPr>
          <w:rFonts w:cstheme="minorHAnsi"/>
          <w:color w:val="1A1A1A"/>
          <w:sz w:val="28"/>
          <w:szCs w:val="28"/>
        </w:rPr>
      </w:pPr>
      <w:r w:rsidRPr="004F182A">
        <w:rPr>
          <w:rFonts w:cstheme="minorHAnsi"/>
          <w:color w:val="1A1A1A"/>
          <w:sz w:val="28"/>
          <w:szCs w:val="28"/>
        </w:rPr>
        <w:t>It improves performance of the script</w:t>
      </w:r>
    </w:p>
    <w:p w14:paraId="52BA6DE5" w14:textId="45B6A242" w:rsidR="00247A37" w:rsidRPr="004F182A" w:rsidRDefault="00247A37" w:rsidP="00247A37">
      <w:pPr>
        <w:widowControl w:val="0"/>
        <w:autoSpaceDE w:val="0"/>
        <w:autoSpaceDN w:val="0"/>
        <w:adjustRightInd w:val="0"/>
        <w:ind w:left="360"/>
        <w:rPr>
          <w:rFonts w:asciiTheme="minorHAnsi" w:hAnsiTheme="minorHAnsi" w:cstheme="minorHAnsi"/>
          <w:color w:val="1A1A1A"/>
          <w:sz w:val="28"/>
          <w:szCs w:val="28"/>
        </w:rPr>
      </w:pPr>
    </w:p>
    <w:p w14:paraId="0A7B962C" w14:textId="08DC8509" w:rsidR="00247A37" w:rsidRPr="004F182A" w:rsidRDefault="00247A37" w:rsidP="00247A37">
      <w:pPr>
        <w:widowControl w:val="0"/>
        <w:autoSpaceDE w:val="0"/>
        <w:autoSpaceDN w:val="0"/>
        <w:adjustRightInd w:val="0"/>
        <w:ind w:left="360"/>
        <w:rPr>
          <w:rFonts w:asciiTheme="minorHAnsi" w:hAnsiTheme="minorHAnsi" w:cstheme="minorHAnsi"/>
          <w:color w:val="1A1A1A"/>
          <w:sz w:val="28"/>
          <w:szCs w:val="28"/>
        </w:rPr>
      </w:pPr>
      <w:r w:rsidRPr="004F182A">
        <w:rPr>
          <w:rFonts w:asciiTheme="minorHAnsi" w:hAnsiTheme="minorHAnsi" w:cstheme="minorHAnsi"/>
          <w:color w:val="1A1A1A"/>
          <w:sz w:val="28"/>
          <w:szCs w:val="28"/>
        </w:rPr>
        <w:t>Disadvantages:</w:t>
      </w:r>
    </w:p>
    <w:p w14:paraId="0EE86936" w14:textId="251A28CE" w:rsidR="00247A37" w:rsidRPr="004F182A" w:rsidRDefault="00247A37" w:rsidP="00247A37">
      <w:pPr>
        <w:pStyle w:val="ListParagraph"/>
        <w:widowControl w:val="0"/>
        <w:numPr>
          <w:ilvl w:val="1"/>
          <w:numId w:val="22"/>
        </w:numPr>
        <w:autoSpaceDE w:val="0"/>
        <w:autoSpaceDN w:val="0"/>
        <w:adjustRightInd w:val="0"/>
        <w:rPr>
          <w:rFonts w:cstheme="minorHAnsi"/>
          <w:color w:val="1A1A1A"/>
          <w:sz w:val="28"/>
          <w:szCs w:val="28"/>
        </w:rPr>
      </w:pPr>
      <w:r w:rsidRPr="004F182A">
        <w:rPr>
          <w:rFonts w:cstheme="minorHAnsi"/>
          <w:color w:val="1A1A1A"/>
          <w:sz w:val="28"/>
          <w:szCs w:val="28"/>
        </w:rPr>
        <w:t>Notsuitable for Action class, user Actions, mousemovement, double click, drag&amp;drop</w:t>
      </w:r>
    </w:p>
    <w:p w14:paraId="779C21F4" w14:textId="20FE5395" w:rsidR="00247A37" w:rsidRPr="004F182A" w:rsidRDefault="00247A37" w:rsidP="00247A37">
      <w:pPr>
        <w:pStyle w:val="ListParagraph"/>
        <w:widowControl w:val="0"/>
        <w:numPr>
          <w:ilvl w:val="1"/>
          <w:numId w:val="22"/>
        </w:numPr>
        <w:autoSpaceDE w:val="0"/>
        <w:autoSpaceDN w:val="0"/>
        <w:adjustRightInd w:val="0"/>
        <w:rPr>
          <w:rFonts w:cstheme="minorHAnsi"/>
          <w:color w:val="1A1A1A"/>
          <w:sz w:val="28"/>
          <w:szCs w:val="28"/>
        </w:rPr>
      </w:pPr>
      <w:r w:rsidRPr="004F182A">
        <w:rPr>
          <w:rFonts w:cstheme="minorHAnsi"/>
          <w:color w:val="1A1A1A"/>
          <w:sz w:val="28"/>
          <w:szCs w:val="28"/>
        </w:rPr>
        <w:t>This is used for only small script</w:t>
      </w:r>
    </w:p>
    <w:p w14:paraId="7A0C461E" w14:textId="43EAE216" w:rsidR="0091099E" w:rsidRPr="004F182A" w:rsidRDefault="0091099E" w:rsidP="00F537EE">
      <w:pPr>
        <w:widowControl w:val="0"/>
        <w:autoSpaceDE w:val="0"/>
        <w:autoSpaceDN w:val="0"/>
        <w:adjustRightInd w:val="0"/>
        <w:rPr>
          <w:rFonts w:asciiTheme="minorHAnsi" w:hAnsiTheme="minorHAnsi" w:cstheme="minorHAnsi"/>
          <w:color w:val="1A1A1A"/>
          <w:sz w:val="28"/>
          <w:szCs w:val="28"/>
        </w:rPr>
      </w:pPr>
    </w:p>
    <w:p w14:paraId="24F04321" w14:textId="77777777" w:rsidR="0091099E" w:rsidRPr="004F182A" w:rsidRDefault="0091099E" w:rsidP="00F537EE">
      <w:pPr>
        <w:widowControl w:val="0"/>
        <w:autoSpaceDE w:val="0"/>
        <w:autoSpaceDN w:val="0"/>
        <w:adjustRightInd w:val="0"/>
        <w:rPr>
          <w:rFonts w:asciiTheme="minorHAnsi" w:hAnsiTheme="minorHAnsi" w:cstheme="minorHAnsi"/>
          <w:color w:val="1A1A1A"/>
          <w:sz w:val="28"/>
          <w:szCs w:val="28"/>
        </w:rPr>
      </w:pPr>
    </w:p>
    <w:p w14:paraId="61B3182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21. Which WebDriver implementation claims to be the fastest?</w:t>
      </w:r>
    </w:p>
    <w:p w14:paraId="2EB256AD"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0AB401C5"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36B48AA7" w14:textId="5BE9BF38"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lastRenderedPageBreak/>
        <w:t>The fastest implementation of WebDriver is the HTMLUnitDriver. It is because the HTMLUnitDriver does not execute tests in the browser.</w:t>
      </w:r>
      <w:r w:rsidR="006F4AAE" w:rsidRPr="004F182A">
        <w:rPr>
          <w:rFonts w:asciiTheme="minorHAnsi" w:hAnsiTheme="minorHAnsi" w:cstheme="minorHAnsi"/>
          <w:color w:val="1A1A1A"/>
          <w:sz w:val="28"/>
          <w:szCs w:val="28"/>
        </w:rPr>
        <w:t xml:space="preserve"> It doesn’t launch browser. </w:t>
      </w:r>
      <w:r w:rsidR="00E23E1E" w:rsidRPr="004F182A">
        <w:rPr>
          <w:rFonts w:asciiTheme="minorHAnsi" w:hAnsiTheme="minorHAnsi" w:cstheme="minorHAnsi"/>
          <w:color w:val="1A1A1A"/>
          <w:sz w:val="28"/>
          <w:szCs w:val="28"/>
        </w:rPr>
        <w:t>In selenium 3 we have to add it separately dependency or jar.</w:t>
      </w:r>
    </w:p>
    <w:p w14:paraId="4738095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4BCA9B21" w14:textId="57879B1B"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08564044" w14:textId="6FEC21EE" w:rsidR="004A0657" w:rsidRPr="004F182A" w:rsidRDefault="004A0657" w:rsidP="005E4EBF">
      <w:pPr>
        <w:widowControl w:val="0"/>
        <w:autoSpaceDE w:val="0"/>
        <w:autoSpaceDN w:val="0"/>
        <w:adjustRightInd w:val="0"/>
        <w:rPr>
          <w:rFonts w:asciiTheme="minorHAnsi" w:hAnsiTheme="minorHAnsi" w:cstheme="minorHAnsi"/>
          <w:color w:val="1A1A1A"/>
          <w:sz w:val="28"/>
          <w:szCs w:val="28"/>
        </w:rPr>
      </w:pPr>
    </w:p>
    <w:p w14:paraId="50DE8E43" w14:textId="22D20D78" w:rsidR="004A0657" w:rsidRPr="004F182A" w:rsidRDefault="004A0657"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Architecture</w:t>
      </w:r>
    </w:p>
    <w:p w14:paraId="6F5B7BB3" w14:textId="1F4C19C7" w:rsidR="004A0657" w:rsidRPr="004F182A" w:rsidRDefault="00D23A3B"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noProof/>
          <w:color w:val="1A1A1A"/>
          <w:sz w:val="28"/>
          <w:szCs w:val="28"/>
        </w:rPr>
        <w:drawing>
          <wp:inline distT="0" distB="0" distL="0" distR="0" wp14:anchorId="2DDCD48F" wp14:editId="496C2324">
            <wp:extent cx="5727700" cy="3148965"/>
            <wp:effectExtent l="0" t="0" r="6350" b="0"/>
            <wp:docPr id="4" name="Picture 4" descr="C:\Users\ANUSHA\Desktop\seleniu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SHA\Desktop\selenium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148965"/>
                    </a:xfrm>
                    <a:prstGeom prst="rect">
                      <a:avLst/>
                    </a:prstGeom>
                    <a:noFill/>
                    <a:ln>
                      <a:noFill/>
                    </a:ln>
                  </pic:spPr>
                </pic:pic>
              </a:graphicData>
            </a:graphic>
          </wp:inline>
        </w:drawing>
      </w:r>
    </w:p>
    <w:p w14:paraId="36AE22F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22. What are the Programming Languages supported by Selenium WebDiver?</w:t>
      </w:r>
    </w:p>
    <w:p w14:paraId="51815A97" w14:textId="77777777" w:rsidR="005E4EBF" w:rsidRPr="004F182A" w:rsidRDefault="005E4EBF" w:rsidP="005E4EBF">
      <w:pPr>
        <w:widowControl w:val="0"/>
        <w:numPr>
          <w:ilvl w:val="0"/>
          <w:numId w:val="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Java</w:t>
      </w:r>
    </w:p>
    <w:p w14:paraId="6A7D3768" w14:textId="77777777" w:rsidR="005E4EBF" w:rsidRPr="004F182A" w:rsidRDefault="005E4EBF" w:rsidP="005E4EBF">
      <w:pPr>
        <w:widowControl w:val="0"/>
        <w:numPr>
          <w:ilvl w:val="0"/>
          <w:numId w:val="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C#</w:t>
      </w:r>
    </w:p>
    <w:p w14:paraId="60C387D7" w14:textId="77777777" w:rsidR="005E4EBF" w:rsidRPr="004F182A" w:rsidRDefault="005E4EBF" w:rsidP="005E4EBF">
      <w:pPr>
        <w:widowControl w:val="0"/>
        <w:numPr>
          <w:ilvl w:val="0"/>
          <w:numId w:val="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Python</w:t>
      </w:r>
    </w:p>
    <w:p w14:paraId="483F34FF" w14:textId="77777777" w:rsidR="005E4EBF" w:rsidRPr="004F182A" w:rsidRDefault="005E4EBF" w:rsidP="005E4EBF">
      <w:pPr>
        <w:widowControl w:val="0"/>
        <w:numPr>
          <w:ilvl w:val="0"/>
          <w:numId w:val="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Ruby</w:t>
      </w:r>
    </w:p>
    <w:p w14:paraId="3BE0F813" w14:textId="77777777" w:rsidR="005E4EBF" w:rsidRPr="004F182A" w:rsidRDefault="005E4EBF" w:rsidP="005E4EBF">
      <w:pPr>
        <w:widowControl w:val="0"/>
        <w:numPr>
          <w:ilvl w:val="0"/>
          <w:numId w:val="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Perl</w:t>
      </w:r>
    </w:p>
    <w:p w14:paraId="4099B7C9" w14:textId="77777777" w:rsidR="005E4EBF" w:rsidRPr="004F182A" w:rsidRDefault="005E4EBF" w:rsidP="005E4EBF">
      <w:pPr>
        <w:widowControl w:val="0"/>
        <w:numPr>
          <w:ilvl w:val="0"/>
          <w:numId w:val="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PHP</w:t>
      </w:r>
    </w:p>
    <w:p w14:paraId="642C6D6A" w14:textId="77777777" w:rsidR="005E4EBF" w:rsidRPr="004F182A" w:rsidRDefault="005E4EBF"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176E5BB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23. What are the Operating Systems supported by Selenium WebDriver?</w:t>
      </w:r>
    </w:p>
    <w:p w14:paraId="7FC15E02" w14:textId="77777777" w:rsidR="005E4EBF" w:rsidRPr="004F182A" w:rsidRDefault="005E4EBF" w:rsidP="005E4EBF">
      <w:pPr>
        <w:widowControl w:val="0"/>
        <w:numPr>
          <w:ilvl w:val="0"/>
          <w:numId w:val="7"/>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Windows</w:t>
      </w:r>
    </w:p>
    <w:p w14:paraId="38406D76" w14:textId="77777777" w:rsidR="005E4EBF" w:rsidRPr="004F182A" w:rsidRDefault="005E4EBF" w:rsidP="005E4EBF">
      <w:pPr>
        <w:widowControl w:val="0"/>
        <w:numPr>
          <w:ilvl w:val="0"/>
          <w:numId w:val="7"/>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Linux</w:t>
      </w:r>
    </w:p>
    <w:p w14:paraId="1AB40FBA" w14:textId="5859CC33" w:rsidR="005E4EBF" w:rsidRPr="004F182A" w:rsidRDefault="00882C12" w:rsidP="005E4EBF">
      <w:pPr>
        <w:widowControl w:val="0"/>
        <w:numPr>
          <w:ilvl w:val="0"/>
          <w:numId w:val="7"/>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Mac</w:t>
      </w:r>
    </w:p>
    <w:p w14:paraId="08CC0D78" w14:textId="77777777" w:rsidR="005E4EBF" w:rsidRPr="004F182A" w:rsidRDefault="005E4EBF"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172D5F3B"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24. What are the Open-source Frameworks supported by Selenium WebDriver?</w:t>
      </w:r>
    </w:p>
    <w:p w14:paraId="42AB1B79" w14:textId="1E8EB6B5" w:rsidR="005E4EBF" w:rsidRPr="004F182A" w:rsidRDefault="005E4EBF" w:rsidP="005E4EBF">
      <w:pPr>
        <w:widowControl w:val="0"/>
        <w:numPr>
          <w:ilvl w:val="0"/>
          <w:numId w:val="8"/>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J</w:t>
      </w:r>
      <w:r w:rsidR="000C3C23" w:rsidRPr="004F182A">
        <w:rPr>
          <w:rFonts w:asciiTheme="minorHAnsi" w:hAnsiTheme="minorHAnsi" w:cstheme="minorHAnsi"/>
          <w:color w:val="1A1A1A"/>
          <w:sz w:val="28"/>
          <w:szCs w:val="28"/>
        </w:rPr>
        <w:t>u</w:t>
      </w:r>
      <w:r w:rsidRPr="004F182A">
        <w:rPr>
          <w:rFonts w:asciiTheme="minorHAnsi" w:hAnsiTheme="minorHAnsi" w:cstheme="minorHAnsi"/>
          <w:color w:val="1A1A1A"/>
          <w:sz w:val="28"/>
          <w:szCs w:val="28"/>
        </w:rPr>
        <w:t>nit</w:t>
      </w:r>
      <w:r w:rsidR="000C3C23" w:rsidRPr="004F182A">
        <w:rPr>
          <w:rFonts w:asciiTheme="minorHAnsi" w:hAnsiTheme="minorHAnsi" w:cstheme="minorHAnsi"/>
          <w:color w:val="1A1A1A"/>
          <w:sz w:val="28"/>
          <w:szCs w:val="28"/>
        </w:rPr>
        <w:t xml:space="preserve">    // TDD Framework – Test Driven Development Framework</w:t>
      </w:r>
    </w:p>
    <w:p w14:paraId="3949BDE9" w14:textId="5D9E426C" w:rsidR="005E4EBF" w:rsidRPr="004F182A" w:rsidRDefault="005E4EBF" w:rsidP="005E4EBF">
      <w:pPr>
        <w:widowControl w:val="0"/>
        <w:numPr>
          <w:ilvl w:val="0"/>
          <w:numId w:val="8"/>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TestNG</w:t>
      </w:r>
      <w:r w:rsidR="000C3C23" w:rsidRPr="004F182A">
        <w:rPr>
          <w:rFonts w:asciiTheme="minorHAnsi" w:hAnsiTheme="minorHAnsi" w:cstheme="minorHAnsi"/>
          <w:color w:val="1A1A1A"/>
          <w:sz w:val="28"/>
          <w:szCs w:val="28"/>
        </w:rPr>
        <w:t xml:space="preserve">  // “”</w:t>
      </w:r>
    </w:p>
    <w:p w14:paraId="5D075C06" w14:textId="29E29C79" w:rsidR="00201BA2" w:rsidRPr="004F182A" w:rsidRDefault="00201BA2" w:rsidP="005E4EBF">
      <w:pPr>
        <w:widowControl w:val="0"/>
        <w:numPr>
          <w:ilvl w:val="0"/>
          <w:numId w:val="8"/>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CUCUMBER</w:t>
      </w:r>
      <w:r w:rsidR="000C3C23" w:rsidRPr="004F182A">
        <w:rPr>
          <w:rFonts w:asciiTheme="minorHAnsi" w:hAnsiTheme="minorHAnsi" w:cstheme="minorHAnsi"/>
          <w:color w:val="1A1A1A"/>
          <w:sz w:val="28"/>
          <w:szCs w:val="28"/>
        </w:rPr>
        <w:t xml:space="preserve"> // BDD Framework – Behavioural Driven Development Framework</w:t>
      </w:r>
    </w:p>
    <w:p w14:paraId="7E623DD9" w14:textId="2AFC58AB" w:rsidR="00201BA2" w:rsidRPr="004F182A" w:rsidRDefault="00201BA2" w:rsidP="005E4EBF">
      <w:pPr>
        <w:widowControl w:val="0"/>
        <w:numPr>
          <w:ilvl w:val="0"/>
          <w:numId w:val="8"/>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lastRenderedPageBreak/>
        <w:t>JBHEAVE</w:t>
      </w:r>
      <w:r w:rsidR="000C3C23" w:rsidRPr="004F182A">
        <w:rPr>
          <w:rFonts w:asciiTheme="minorHAnsi" w:hAnsiTheme="minorHAnsi" w:cstheme="minorHAnsi"/>
          <w:color w:val="1A1A1A"/>
          <w:sz w:val="28"/>
          <w:szCs w:val="28"/>
        </w:rPr>
        <w:t xml:space="preserve"> //  “”</w:t>
      </w:r>
    </w:p>
    <w:p w14:paraId="19EBAEB6" w14:textId="77777777" w:rsidR="005E4EBF" w:rsidRPr="004F182A" w:rsidRDefault="005E4EBF" w:rsidP="005E4EBF">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019A3FC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25. What are the Locators available in Selenium?</w:t>
      </w:r>
    </w:p>
    <w:p w14:paraId="158D8FF6" w14:textId="72D8D9C5" w:rsidR="005E4EBF" w:rsidRPr="004F182A" w:rsidRDefault="00884EBA"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We have </w:t>
      </w:r>
      <w:r w:rsidR="00432937" w:rsidRPr="004F182A">
        <w:rPr>
          <w:rFonts w:asciiTheme="minorHAnsi" w:hAnsiTheme="minorHAnsi" w:cstheme="minorHAnsi"/>
          <w:color w:val="1A1A1A"/>
          <w:sz w:val="28"/>
          <w:szCs w:val="28"/>
        </w:rPr>
        <w:t xml:space="preserve">8 </w:t>
      </w:r>
      <w:r w:rsidRPr="004F182A">
        <w:rPr>
          <w:rFonts w:asciiTheme="minorHAnsi" w:hAnsiTheme="minorHAnsi" w:cstheme="minorHAnsi"/>
          <w:color w:val="1A1A1A"/>
          <w:sz w:val="28"/>
          <w:szCs w:val="28"/>
        </w:rPr>
        <w:t xml:space="preserve">different </w:t>
      </w:r>
      <w:r w:rsidR="005E4EBF" w:rsidRPr="004F182A">
        <w:rPr>
          <w:rFonts w:asciiTheme="minorHAnsi" w:hAnsiTheme="minorHAnsi" w:cstheme="minorHAnsi"/>
          <w:color w:val="1A1A1A"/>
          <w:sz w:val="28"/>
          <w:szCs w:val="28"/>
        </w:rPr>
        <w:t xml:space="preserve"> types of locators </w:t>
      </w:r>
      <w:r w:rsidR="00D00FED" w:rsidRPr="004F182A">
        <w:rPr>
          <w:rFonts w:asciiTheme="minorHAnsi" w:hAnsiTheme="minorHAnsi" w:cstheme="minorHAnsi"/>
          <w:color w:val="1A1A1A"/>
          <w:sz w:val="28"/>
          <w:szCs w:val="28"/>
        </w:rPr>
        <w:t xml:space="preserve">using by. </w:t>
      </w:r>
      <w:r w:rsidR="005E4EBF" w:rsidRPr="004F182A">
        <w:rPr>
          <w:rFonts w:asciiTheme="minorHAnsi" w:hAnsiTheme="minorHAnsi" w:cstheme="minorHAnsi"/>
          <w:color w:val="1A1A1A"/>
          <w:sz w:val="28"/>
          <w:szCs w:val="28"/>
        </w:rPr>
        <w:t>are:</w:t>
      </w:r>
    </w:p>
    <w:p w14:paraId="72D87B99" w14:textId="77777777" w:rsidR="005E4EBF" w:rsidRPr="004F182A" w:rsidRDefault="005E4EBF" w:rsidP="005E4EBF">
      <w:pPr>
        <w:widowControl w:val="0"/>
        <w:numPr>
          <w:ilvl w:val="0"/>
          <w:numId w:val="9"/>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ID – </w:t>
      </w:r>
      <w:hyperlink r:id="rId15" w:history="1">
        <w:r w:rsidR="004C42BD" w:rsidRPr="004F182A">
          <w:rPr>
            <w:rFonts w:asciiTheme="minorHAnsi" w:hAnsiTheme="minorHAnsi" w:cstheme="minorHAnsi"/>
            <w:color w:val="E03D3E"/>
            <w:sz w:val="28"/>
            <w:szCs w:val="28"/>
            <w:u w:val="single" w:color="E03D3E"/>
          </w:rPr>
          <w:t xml:space="preserve"> </w:t>
        </w:r>
      </w:hyperlink>
    </w:p>
    <w:p w14:paraId="760AA0DD" w14:textId="77777777" w:rsidR="005E4EBF" w:rsidRPr="004F182A" w:rsidRDefault="005E4EBF" w:rsidP="005E4EBF">
      <w:pPr>
        <w:widowControl w:val="0"/>
        <w:numPr>
          <w:ilvl w:val="0"/>
          <w:numId w:val="9"/>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ClassName – </w:t>
      </w:r>
      <w:hyperlink r:id="rId16" w:history="1">
        <w:r w:rsidR="004C42BD" w:rsidRPr="004F182A">
          <w:rPr>
            <w:rFonts w:asciiTheme="minorHAnsi" w:hAnsiTheme="minorHAnsi" w:cstheme="minorHAnsi"/>
            <w:color w:val="E03D3E"/>
            <w:sz w:val="28"/>
            <w:szCs w:val="28"/>
            <w:u w:val="single" w:color="E03D3E"/>
          </w:rPr>
          <w:t xml:space="preserve"> </w:t>
        </w:r>
      </w:hyperlink>
    </w:p>
    <w:p w14:paraId="10CA45AF" w14:textId="77777777" w:rsidR="005E4EBF" w:rsidRPr="004F182A" w:rsidRDefault="005E4EBF" w:rsidP="005E4EBF">
      <w:pPr>
        <w:widowControl w:val="0"/>
        <w:numPr>
          <w:ilvl w:val="0"/>
          <w:numId w:val="9"/>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Name – </w:t>
      </w:r>
      <w:hyperlink r:id="rId17" w:history="1">
        <w:r w:rsidR="004C42BD" w:rsidRPr="004F182A">
          <w:rPr>
            <w:rFonts w:asciiTheme="minorHAnsi" w:hAnsiTheme="minorHAnsi" w:cstheme="minorHAnsi"/>
            <w:color w:val="E03D3E"/>
            <w:sz w:val="28"/>
            <w:szCs w:val="28"/>
            <w:u w:val="single" w:color="E03D3E"/>
          </w:rPr>
          <w:t xml:space="preserve"> </w:t>
        </w:r>
      </w:hyperlink>
    </w:p>
    <w:p w14:paraId="3AE006BE" w14:textId="77777777" w:rsidR="005E4EBF" w:rsidRPr="004F182A" w:rsidRDefault="005E4EBF" w:rsidP="005E4EBF">
      <w:pPr>
        <w:widowControl w:val="0"/>
        <w:numPr>
          <w:ilvl w:val="0"/>
          <w:numId w:val="9"/>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TagName – </w:t>
      </w:r>
      <w:hyperlink r:id="rId18" w:history="1">
        <w:r w:rsidR="004C42BD" w:rsidRPr="004F182A">
          <w:rPr>
            <w:rFonts w:asciiTheme="minorHAnsi" w:hAnsiTheme="minorHAnsi" w:cstheme="minorHAnsi"/>
            <w:color w:val="E03D3E"/>
            <w:sz w:val="28"/>
            <w:szCs w:val="28"/>
            <w:u w:val="single" w:color="E03D3E"/>
          </w:rPr>
          <w:t xml:space="preserve"> </w:t>
        </w:r>
      </w:hyperlink>
    </w:p>
    <w:p w14:paraId="3F6F7B65" w14:textId="77777777" w:rsidR="005E4EBF" w:rsidRPr="004F182A" w:rsidRDefault="005E4EBF" w:rsidP="005E4EBF">
      <w:pPr>
        <w:widowControl w:val="0"/>
        <w:numPr>
          <w:ilvl w:val="0"/>
          <w:numId w:val="9"/>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LinkText – </w:t>
      </w:r>
      <w:hyperlink r:id="rId19" w:history="1">
        <w:r w:rsidR="004C42BD" w:rsidRPr="004F182A">
          <w:rPr>
            <w:rFonts w:asciiTheme="minorHAnsi" w:hAnsiTheme="minorHAnsi" w:cstheme="minorHAnsi"/>
            <w:color w:val="E03D3E"/>
            <w:sz w:val="28"/>
            <w:szCs w:val="28"/>
            <w:u w:val="single" w:color="E03D3E"/>
          </w:rPr>
          <w:t xml:space="preserve"> </w:t>
        </w:r>
      </w:hyperlink>
    </w:p>
    <w:p w14:paraId="32DD9966" w14:textId="77777777" w:rsidR="005E4EBF" w:rsidRPr="004F182A" w:rsidRDefault="005E4EBF" w:rsidP="005E4EBF">
      <w:pPr>
        <w:widowControl w:val="0"/>
        <w:numPr>
          <w:ilvl w:val="0"/>
          <w:numId w:val="9"/>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PartialLinkText – </w:t>
      </w:r>
      <w:hyperlink r:id="rId20" w:history="1">
        <w:r w:rsidR="004C42BD" w:rsidRPr="004F182A">
          <w:rPr>
            <w:rFonts w:asciiTheme="minorHAnsi" w:hAnsiTheme="minorHAnsi" w:cstheme="minorHAnsi"/>
            <w:color w:val="E03D3E"/>
            <w:sz w:val="28"/>
            <w:szCs w:val="28"/>
            <w:u w:val="single" w:color="E03D3E"/>
          </w:rPr>
          <w:t xml:space="preserve"> </w:t>
        </w:r>
      </w:hyperlink>
    </w:p>
    <w:p w14:paraId="3D3F9459" w14:textId="77777777" w:rsidR="005F4535" w:rsidRPr="004F182A" w:rsidRDefault="005E4EBF" w:rsidP="005E4EBF">
      <w:pPr>
        <w:widowControl w:val="0"/>
        <w:numPr>
          <w:ilvl w:val="0"/>
          <w:numId w:val="9"/>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XPath – </w:t>
      </w:r>
      <w:hyperlink r:id="rId21" w:history="1">
        <w:r w:rsidR="004C42BD" w:rsidRPr="004F182A">
          <w:rPr>
            <w:rFonts w:asciiTheme="minorHAnsi" w:hAnsiTheme="minorHAnsi" w:cstheme="minorHAnsi"/>
            <w:color w:val="E03D3E"/>
            <w:sz w:val="28"/>
            <w:szCs w:val="28"/>
            <w:u w:val="single" w:color="E03D3E"/>
          </w:rPr>
          <w:t xml:space="preserve"> </w:t>
        </w:r>
      </w:hyperlink>
      <w:r w:rsidR="005F4535" w:rsidRPr="004F182A">
        <w:rPr>
          <w:rFonts w:asciiTheme="minorHAnsi" w:hAnsiTheme="minorHAnsi" w:cstheme="minorHAnsi"/>
          <w:color w:val="E03D3E"/>
          <w:sz w:val="28"/>
          <w:szCs w:val="28"/>
          <w:u w:val="single" w:color="E03D3E"/>
        </w:rPr>
        <w:t>address of any element or object in the page and performs some action</w:t>
      </w:r>
    </w:p>
    <w:p w14:paraId="516B891D" w14:textId="751FC780" w:rsidR="005E4EBF" w:rsidRPr="004F182A" w:rsidRDefault="00CA2489" w:rsidP="00CA2489">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E03D3E"/>
          <w:sz w:val="28"/>
          <w:szCs w:val="28"/>
          <w:u w:val="single" w:color="E03D3E"/>
        </w:rPr>
        <w:t xml:space="preserve">8 </w:t>
      </w:r>
      <w:r w:rsidR="005E4EBF" w:rsidRPr="004F182A">
        <w:rPr>
          <w:rFonts w:asciiTheme="minorHAnsi" w:hAnsiTheme="minorHAnsi" w:cstheme="minorHAnsi"/>
          <w:color w:val="1A1A1A"/>
          <w:sz w:val="28"/>
          <w:szCs w:val="28"/>
        </w:rPr>
        <w:t xml:space="preserve">CSS Selector – </w:t>
      </w:r>
      <w:hyperlink r:id="rId22" w:history="1">
        <w:r w:rsidR="004C42BD" w:rsidRPr="004F182A">
          <w:rPr>
            <w:rFonts w:asciiTheme="minorHAnsi" w:hAnsiTheme="minorHAnsi" w:cstheme="minorHAnsi"/>
            <w:color w:val="E03D3E"/>
            <w:sz w:val="28"/>
            <w:szCs w:val="28"/>
            <w:u w:val="single" w:color="E03D3E"/>
          </w:rPr>
          <w:t xml:space="preserve"> </w:t>
        </w:r>
      </w:hyperlink>
    </w:p>
    <w:p w14:paraId="2578044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0848594E" w14:textId="32F6FFBC"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26. What is a XPath?</w:t>
      </w:r>
    </w:p>
    <w:p w14:paraId="48BDA756" w14:textId="5707AC0C" w:rsidR="00AC79AA" w:rsidRPr="004F182A" w:rsidRDefault="00AC79AA"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Xpath means extended HTML Path</w:t>
      </w:r>
      <w:r w:rsidR="00C5392D" w:rsidRPr="004F182A">
        <w:rPr>
          <w:rFonts w:asciiTheme="minorHAnsi" w:hAnsiTheme="minorHAnsi" w:cstheme="minorHAnsi"/>
          <w:color w:val="1A1A1A"/>
          <w:sz w:val="28"/>
          <w:szCs w:val="28"/>
        </w:rPr>
        <w:t xml:space="preserve"> available in the form of XML document</w:t>
      </w:r>
      <w:r w:rsidRPr="004F182A">
        <w:rPr>
          <w:rFonts w:asciiTheme="minorHAnsi" w:hAnsiTheme="minorHAnsi" w:cstheme="minorHAnsi"/>
          <w:color w:val="1A1A1A"/>
          <w:sz w:val="28"/>
          <w:szCs w:val="28"/>
        </w:rPr>
        <w:t xml:space="preserve"> </w:t>
      </w:r>
    </w:p>
    <w:p w14:paraId="5A96CC71" w14:textId="2D33972D"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XPath is used to locate the elements. Using XPath, we could navigate through elements and attributes in an XML document to locate web elements such as textbox, button, checkbox, Image etc., in a web page.</w:t>
      </w:r>
    </w:p>
    <w:p w14:paraId="2F3B7224" w14:textId="16968BEC" w:rsidR="001127AC" w:rsidRPr="004F182A" w:rsidRDefault="001127AC" w:rsidP="005E4EBF">
      <w:pPr>
        <w:widowControl w:val="0"/>
        <w:autoSpaceDE w:val="0"/>
        <w:autoSpaceDN w:val="0"/>
        <w:adjustRightInd w:val="0"/>
        <w:rPr>
          <w:rFonts w:asciiTheme="minorHAnsi" w:hAnsiTheme="minorHAnsi" w:cstheme="minorHAnsi"/>
          <w:color w:val="1A1A1A"/>
          <w:sz w:val="28"/>
          <w:szCs w:val="28"/>
        </w:rPr>
      </w:pPr>
    </w:p>
    <w:p w14:paraId="2882A318" w14:textId="4997D979" w:rsidR="001127AC" w:rsidRPr="004F182A" w:rsidRDefault="001127AC"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What is HTML DOM?</w:t>
      </w:r>
    </w:p>
    <w:p w14:paraId="617ECED9" w14:textId="51BC09FC" w:rsidR="001127AC" w:rsidRPr="004F182A" w:rsidRDefault="001127AC"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StaleExpectedExpection?</w:t>
      </w:r>
    </w:p>
    <w:p w14:paraId="247A0A0E" w14:textId="4605B4BE" w:rsidR="00885BF3" w:rsidRPr="004F182A" w:rsidRDefault="00885BF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Dynamic Xpath?</w:t>
      </w:r>
    </w:p>
    <w:p w14:paraId="63F3B942" w14:textId="6A699D84" w:rsidR="007F1C23" w:rsidRPr="004F182A" w:rsidRDefault="007F1C23" w:rsidP="005E4EBF">
      <w:pPr>
        <w:widowControl w:val="0"/>
        <w:autoSpaceDE w:val="0"/>
        <w:autoSpaceDN w:val="0"/>
        <w:adjustRightInd w:val="0"/>
        <w:rPr>
          <w:rFonts w:asciiTheme="minorHAnsi" w:hAnsiTheme="minorHAnsi" w:cstheme="minorHAnsi"/>
          <w:color w:val="222222"/>
          <w:sz w:val="28"/>
          <w:szCs w:val="28"/>
          <w:shd w:val="clear" w:color="auto" w:fill="FFFFFF"/>
        </w:rPr>
      </w:pPr>
      <w:bookmarkStart w:id="2" w:name="_Hlk5643881"/>
      <w:r w:rsidRPr="004F182A">
        <w:rPr>
          <w:rFonts w:asciiTheme="minorHAnsi" w:hAnsiTheme="minorHAnsi" w:cstheme="minorHAnsi"/>
          <w:color w:val="222222"/>
          <w:sz w:val="28"/>
          <w:szCs w:val="28"/>
          <w:shd w:val="clear" w:color="auto" w:fill="FFFFFF"/>
        </w:rPr>
        <w:t> </w:t>
      </w:r>
      <w:r w:rsidRPr="004F182A">
        <w:rPr>
          <w:rFonts w:asciiTheme="minorHAnsi" w:hAnsiTheme="minorHAnsi" w:cstheme="minorHAnsi"/>
          <w:b/>
          <w:bCs/>
          <w:color w:val="222222"/>
          <w:sz w:val="28"/>
          <w:szCs w:val="28"/>
          <w:shd w:val="clear" w:color="auto" w:fill="FFFFFF"/>
        </w:rPr>
        <w:t>Dynamic XPath</w:t>
      </w:r>
      <w:r w:rsidRPr="004F182A">
        <w:rPr>
          <w:rFonts w:asciiTheme="minorHAnsi" w:hAnsiTheme="minorHAnsi" w:cstheme="minorHAnsi"/>
          <w:color w:val="222222"/>
          <w:sz w:val="28"/>
          <w:szCs w:val="28"/>
          <w:shd w:val="clear" w:color="auto" w:fill="FFFFFF"/>
        </w:rPr>
        <w:t> is used to locate exact attribute or decrease the number of matching nodes/result from a webpage and following </w:t>
      </w:r>
      <w:r w:rsidRPr="004F182A">
        <w:rPr>
          <w:rFonts w:asciiTheme="minorHAnsi" w:hAnsiTheme="minorHAnsi" w:cstheme="minorHAnsi"/>
          <w:b/>
          <w:bCs/>
          <w:color w:val="222222"/>
          <w:sz w:val="28"/>
          <w:szCs w:val="28"/>
          <w:shd w:val="clear" w:color="auto" w:fill="FFFFFF"/>
        </w:rPr>
        <w:t>XPath</w:t>
      </w:r>
      <w:r w:rsidR="00414026" w:rsidRPr="004F182A">
        <w:rPr>
          <w:rFonts w:asciiTheme="minorHAnsi" w:hAnsiTheme="minorHAnsi" w:cstheme="minorHAnsi"/>
          <w:b/>
          <w:bCs/>
          <w:color w:val="222222"/>
          <w:sz w:val="28"/>
          <w:szCs w:val="28"/>
          <w:shd w:val="clear" w:color="auto" w:fill="FFFFFF"/>
        </w:rPr>
        <w:t xml:space="preserve"> </w:t>
      </w:r>
      <w:r w:rsidRPr="004F182A">
        <w:rPr>
          <w:rFonts w:asciiTheme="minorHAnsi" w:hAnsiTheme="minorHAnsi" w:cstheme="minorHAnsi"/>
          <w:color w:val="222222"/>
          <w:sz w:val="28"/>
          <w:szCs w:val="28"/>
          <w:shd w:val="clear" w:color="auto" w:fill="FFFFFF"/>
        </w:rPr>
        <w:t>expressions can be used for the same</w:t>
      </w:r>
      <w:r w:rsidR="00B55647" w:rsidRPr="004F182A">
        <w:rPr>
          <w:rFonts w:asciiTheme="minorHAnsi" w:hAnsiTheme="minorHAnsi" w:cstheme="minorHAnsi"/>
          <w:color w:val="222222"/>
          <w:sz w:val="28"/>
          <w:szCs w:val="28"/>
          <w:shd w:val="clear" w:color="auto" w:fill="FFFFFF"/>
        </w:rPr>
        <w:t>.</w:t>
      </w:r>
    </w:p>
    <w:p w14:paraId="0AAAB5A8" w14:textId="77777777" w:rsidR="00B55647" w:rsidRPr="004F182A" w:rsidRDefault="00B55647" w:rsidP="00B55647">
      <w:pPr>
        <w:pStyle w:val="NormalWeb"/>
        <w:shd w:val="clear" w:color="auto" w:fill="FFFFFF"/>
        <w:spacing w:before="0" w:beforeAutospacing="0" w:after="390" w:afterAutospacing="0"/>
        <w:rPr>
          <w:rFonts w:asciiTheme="minorHAnsi" w:hAnsiTheme="minorHAnsi" w:cstheme="minorHAnsi"/>
          <w:color w:val="222222"/>
          <w:sz w:val="28"/>
          <w:szCs w:val="28"/>
        </w:rPr>
      </w:pPr>
      <w:r w:rsidRPr="004F182A">
        <w:rPr>
          <w:rFonts w:asciiTheme="minorHAnsi" w:hAnsiTheme="minorHAnsi" w:cstheme="minorHAnsi"/>
          <w:color w:val="222222"/>
          <w:sz w:val="28"/>
          <w:szCs w:val="28"/>
        </w:rPr>
        <w:t>At times, XPath may change dynamically and we need to handle the elements while writing scripts. Standard way of writing xpath may not work and we need to write dynamic XPath in selenium scripts. Let’s see different way of writing dynamic XPath in Selenium with examples:</w:t>
      </w:r>
    </w:p>
    <w:p w14:paraId="5207A721"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23" w:anchor="SINGLESLASHXPATH" w:history="1">
        <w:r w:rsidR="00B55647" w:rsidRPr="004F182A">
          <w:rPr>
            <w:rStyle w:val="Hyperlink"/>
            <w:rFonts w:asciiTheme="minorHAnsi" w:hAnsiTheme="minorHAnsi" w:cstheme="minorHAnsi"/>
            <w:color w:val="000000" w:themeColor="text1"/>
            <w:sz w:val="28"/>
            <w:szCs w:val="28"/>
            <w:u w:val="none"/>
          </w:rPr>
          <w:t>Using Single Slash</w:t>
        </w:r>
      </w:hyperlink>
    </w:p>
    <w:p w14:paraId="0AA36BB4"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24" w:anchor="DOUBLESLASHXPATH" w:history="1">
        <w:r w:rsidR="00B55647" w:rsidRPr="004F182A">
          <w:rPr>
            <w:rStyle w:val="Hyperlink"/>
            <w:rFonts w:asciiTheme="minorHAnsi" w:hAnsiTheme="minorHAnsi" w:cstheme="minorHAnsi"/>
            <w:color w:val="000000" w:themeColor="text1"/>
            <w:sz w:val="28"/>
            <w:szCs w:val="28"/>
            <w:u w:val="none"/>
          </w:rPr>
          <w:t>Using Double Slash</w:t>
        </w:r>
      </w:hyperlink>
    </w:p>
    <w:p w14:paraId="3A6797EE"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25" w:anchor="SINGLEATTRIBUTEXPATH" w:history="1">
        <w:r w:rsidR="00B55647" w:rsidRPr="004F182A">
          <w:rPr>
            <w:rStyle w:val="Hyperlink"/>
            <w:rFonts w:asciiTheme="minorHAnsi" w:hAnsiTheme="minorHAnsi" w:cstheme="minorHAnsi"/>
            <w:color w:val="000000" w:themeColor="text1"/>
            <w:sz w:val="28"/>
            <w:szCs w:val="28"/>
            <w:u w:val="none"/>
          </w:rPr>
          <w:t>Using Single Attribute</w:t>
        </w:r>
      </w:hyperlink>
    </w:p>
    <w:p w14:paraId="333C6080"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26" w:anchor="MULTIPLEATTRIBUTEXPATH" w:history="1">
        <w:r w:rsidR="00B55647" w:rsidRPr="004F182A">
          <w:rPr>
            <w:rStyle w:val="Hyperlink"/>
            <w:rFonts w:asciiTheme="minorHAnsi" w:hAnsiTheme="minorHAnsi" w:cstheme="minorHAnsi"/>
            <w:color w:val="000000" w:themeColor="text1"/>
            <w:sz w:val="28"/>
            <w:szCs w:val="28"/>
            <w:u w:val="none"/>
          </w:rPr>
          <w:t>Using Multiple Attribute</w:t>
        </w:r>
      </w:hyperlink>
    </w:p>
    <w:p w14:paraId="2E4EDC94"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27" w:anchor="ANDXPATH" w:history="1">
        <w:r w:rsidR="00B55647" w:rsidRPr="004F182A">
          <w:rPr>
            <w:rStyle w:val="Hyperlink"/>
            <w:rFonts w:asciiTheme="minorHAnsi" w:hAnsiTheme="minorHAnsi" w:cstheme="minorHAnsi"/>
            <w:color w:val="000000" w:themeColor="text1"/>
            <w:sz w:val="28"/>
            <w:szCs w:val="28"/>
            <w:u w:val="none"/>
          </w:rPr>
          <w:t>Using AND</w:t>
        </w:r>
      </w:hyperlink>
    </w:p>
    <w:p w14:paraId="2270D795"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28" w:anchor="ORXPATH" w:history="1">
        <w:r w:rsidR="00B55647" w:rsidRPr="004F182A">
          <w:rPr>
            <w:rStyle w:val="Hyperlink"/>
            <w:rFonts w:asciiTheme="minorHAnsi" w:hAnsiTheme="minorHAnsi" w:cstheme="minorHAnsi"/>
            <w:color w:val="000000" w:themeColor="text1"/>
            <w:sz w:val="28"/>
            <w:szCs w:val="28"/>
            <w:u w:val="none"/>
          </w:rPr>
          <w:t>Using OR</w:t>
        </w:r>
      </w:hyperlink>
    </w:p>
    <w:p w14:paraId="5E0B4359"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29" w:anchor="CONTAINSXPATH" w:history="1">
        <w:r w:rsidR="00B55647" w:rsidRPr="004F182A">
          <w:rPr>
            <w:rStyle w:val="Hyperlink"/>
            <w:rFonts w:asciiTheme="minorHAnsi" w:hAnsiTheme="minorHAnsi" w:cstheme="minorHAnsi"/>
            <w:color w:val="000000" w:themeColor="text1"/>
            <w:sz w:val="28"/>
            <w:szCs w:val="28"/>
            <w:u w:val="none"/>
          </w:rPr>
          <w:t>Using contains()</w:t>
        </w:r>
      </w:hyperlink>
    </w:p>
    <w:p w14:paraId="71238D76"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30" w:anchor="STARTSWITHXPATH" w:history="1">
        <w:r w:rsidR="00B55647" w:rsidRPr="004F182A">
          <w:rPr>
            <w:rStyle w:val="Hyperlink"/>
            <w:rFonts w:asciiTheme="minorHAnsi" w:hAnsiTheme="minorHAnsi" w:cstheme="minorHAnsi"/>
            <w:color w:val="000000" w:themeColor="text1"/>
            <w:sz w:val="28"/>
            <w:szCs w:val="28"/>
            <w:u w:val="none"/>
          </w:rPr>
          <w:t>Using starts_with()</w:t>
        </w:r>
      </w:hyperlink>
    </w:p>
    <w:p w14:paraId="7BF6E9CA"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31" w:anchor="TEXTXPATH" w:history="1">
        <w:r w:rsidR="00B55647" w:rsidRPr="004F182A">
          <w:rPr>
            <w:rStyle w:val="Hyperlink"/>
            <w:rFonts w:asciiTheme="minorHAnsi" w:hAnsiTheme="minorHAnsi" w:cstheme="minorHAnsi"/>
            <w:color w:val="000000" w:themeColor="text1"/>
            <w:sz w:val="28"/>
            <w:szCs w:val="28"/>
            <w:u w:val="none"/>
          </w:rPr>
          <w:t>Using text()</w:t>
        </w:r>
      </w:hyperlink>
    </w:p>
    <w:p w14:paraId="4A73E963"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32" w:anchor="LASTXPATH" w:history="1">
        <w:r w:rsidR="00B55647" w:rsidRPr="004F182A">
          <w:rPr>
            <w:rStyle w:val="Hyperlink"/>
            <w:rFonts w:asciiTheme="minorHAnsi" w:hAnsiTheme="minorHAnsi" w:cstheme="minorHAnsi"/>
            <w:color w:val="000000" w:themeColor="text1"/>
            <w:sz w:val="28"/>
            <w:szCs w:val="28"/>
            <w:u w:val="none"/>
          </w:rPr>
          <w:t>Using last()</w:t>
        </w:r>
      </w:hyperlink>
    </w:p>
    <w:p w14:paraId="5BCD504F"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33" w:anchor="POSITIONXPATH" w:history="1">
        <w:r w:rsidR="00B55647" w:rsidRPr="004F182A">
          <w:rPr>
            <w:rStyle w:val="Hyperlink"/>
            <w:rFonts w:asciiTheme="minorHAnsi" w:hAnsiTheme="minorHAnsi" w:cstheme="minorHAnsi"/>
            <w:color w:val="000000" w:themeColor="text1"/>
            <w:sz w:val="28"/>
            <w:szCs w:val="28"/>
            <w:u w:val="none"/>
          </w:rPr>
          <w:t>Using position()</w:t>
        </w:r>
      </w:hyperlink>
    </w:p>
    <w:p w14:paraId="6E8EBC44"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34" w:anchor="INDEXXPATH" w:history="1">
        <w:r w:rsidR="00B55647" w:rsidRPr="004F182A">
          <w:rPr>
            <w:rStyle w:val="Hyperlink"/>
            <w:rFonts w:asciiTheme="minorHAnsi" w:hAnsiTheme="minorHAnsi" w:cstheme="minorHAnsi"/>
            <w:color w:val="000000" w:themeColor="text1"/>
            <w:sz w:val="28"/>
            <w:szCs w:val="28"/>
            <w:u w:val="none"/>
          </w:rPr>
          <w:t>Using index()</w:t>
        </w:r>
      </w:hyperlink>
    </w:p>
    <w:p w14:paraId="74D9672C" w14:textId="77777777" w:rsidR="00B55647" w:rsidRPr="004F182A" w:rsidRDefault="00477106" w:rsidP="00B55647">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35" w:anchor="FOLLOWINGXPATH" w:history="1">
        <w:r w:rsidR="00B55647" w:rsidRPr="004F182A">
          <w:rPr>
            <w:rStyle w:val="Hyperlink"/>
            <w:rFonts w:asciiTheme="minorHAnsi" w:hAnsiTheme="minorHAnsi" w:cstheme="minorHAnsi"/>
            <w:color w:val="000000" w:themeColor="text1"/>
            <w:sz w:val="28"/>
            <w:szCs w:val="28"/>
            <w:u w:val="none"/>
          </w:rPr>
          <w:t>Using following xpath axes</w:t>
        </w:r>
      </w:hyperlink>
    </w:p>
    <w:p w14:paraId="37249C1A" w14:textId="4929688C" w:rsidR="00414026" w:rsidRPr="004F182A" w:rsidRDefault="00477106" w:rsidP="006B1BE4">
      <w:pPr>
        <w:numPr>
          <w:ilvl w:val="0"/>
          <w:numId w:val="25"/>
        </w:numPr>
        <w:shd w:val="clear" w:color="auto" w:fill="FFFFFF"/>
        <w:spacing w:before="100" w:beforeAutospacing="1" w:after="100" w:afterAutospacing="1"/>
        <w:ind w:left="600"/>
        <w:rPr>
          <w:rFonts w:asciiTheme="minorHAnsi" w:hAnsiTheme="minorHAnsi" w:cstheme="minorHAnsi"/>
          <w:color w:val="000000" w:themeColor="text1"/>
          <w:sz w:val="28"/>
          <w:szCs w:val="28"/>
        </w:rPr>
      </w:pPr>
      <w:hyperlink r:id="rId36" w:anchor="PRECEDINGXPATH" w:history="1">
        <w:r w:rsidR="00B55647" w:rsidRPr="004F182A">
          <w:rPr>
            <w:rStyle w:val="Hyperlink"/>
            <w:rFonts w:asciiTheme="minorHAnsi" w:hAnsiTheme="minorHAnsi" w:cstheme="minorHAnsi"/>
            <w:color w:val="000000" w:themeColor="text1"/>
            <w:sz w:val="28"/>
            <w:szCs w:val="28"/>
            <w:u w:val="none"/>
          </w:rPr>
          <w:t>Using preceding xpath axes</w:t>
        </w:r>
      </w:hyperlink>
    </w:p>
    <w:bookmarkEnd w:id="2"/>
    <w:p w14:paraId="24BF1231" w14:textId="77777777" w:rsidR="00414026" w:rsidRPr="004F182A" w:rsidRDefault="00414026" w:rsidP="005E4EBF">
      <w:pPr>
        <w:widowControl w:val="0"/>
        <w:autoSpaceDE w:val="0"/>
        <w:autoSpaceDN w:val="0"/>
        <w:adjustRightInd w:val="0"/>
        <w:rPr>
          <w:rFonts w:asciiTheme="minorHAnsi" w:hAnsiTheme="minorHAnsi" w:cstheme="minorHAnsi"/>
          <w:color w:val="1A1A1A"/>
          <w:sz w:val="28"/>
          <w:szCs w:val="28"/>
        </w:rPr>
      </w:pPr>
    </w:p>
    <w:p w14:paraId="336EB481" w14:textId="5AA07428" w:rsidR="00885BF3" w:rsidRPr="004F182A" w:rsidRDefault="00885BF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**Relative Xpath?</w:t>
      </w:r>
    </w:p>
    <w:p w14:paraId="589514DF" w14:textId="0D8BD8D7" w:rsidR="00885BF3" w:rsidRPr="004F182A" w:rsidRDefault="00885BF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Absolute Xpath?</w:t>
      </w:r>
    </w:p>
    <w:p w14:paraId="662DF35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0BDD978B"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p>
    <w:p w14:paraId="4F0B6CC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27. What is the difference between “/” and “//” </w:t>
      </w:r>
    </w:p>
    <w:p w14:paraId="04594B31" w14:textId="3E09DEC6"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Single Slash “/” – Single slash is used to create XPath with absolute path i.e. the XPath would be created to start selection from the document node/start node.</w:t>
      </w:r>
    </w:p>
    <w:p w14:paraId="1BB439A2" w14:textId="3F4BB81A" w:rsidR="00461EA1" w:rsidRPr="004F182A" w:rsidRDefault="00461EA1"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Eg: /html/body/div[3]/div[1]/table/tbody/tr[1]/td/input/</w:t>
      </w:r>
    </w:p>
    <w:p w14:paraId="70A6470D"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659BC0AF" w14:textId="56E2830D"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Double Slash “//” – Double slash is used to create XPath with relative path i.e. the XPath would be created to start selection from anywhere within the document.</w:t>
      </w:r>
    </w:p>
    <w:p w14:paraId="4ACA801C" w14:textId="17946350" w:rsidR="00461EA1" w:rsidRPr="004F182A" w:rsidRDefault="00461EA1"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Eg: //input[@id=”hello”]</w:t>
      </w:r>
    </w:p>
    <w:p w14:paraId="233BF00A" w14:textId="77777777" w:rsidR="00F80EF2" w:rsidRPr="004F182A" w:rsidRDefault="00F80EF2" w:rsidP="005E4EBF">
      <w:pPr>
        <w:widowControl w:val="0"/>
        <w:autoSpaceDE w:val="0"/>
        <w:autoSpaceDN w:val="0"/>
        <w:adjustRightInd w:val="0"/>
        <w:rPr>
          <w:rFonts w:asciiTheme="minorHAnsi" w:hAnsiTheme="minorHAnsi" w:cstheme="minorHAnsi"/>
          <w:color w:val="1A1A1A"/>
          <w:sz w:val="28"/>
          <w:szCs w:val="28"/>
        </w:rPr>
      </w:pPr>
    </w:p>
    <w:p w14:paraId="4D7469C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28. What is the difference between Absolute Path and Relative Path?</w:t>
      </w:r>
    </w:p>
    <w:p w14:paraId="060ACF5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Absolute XPath starts from the root node and ends with desired descendant element’s node. It starts with top HTML node and ends with input node. It starts with a single forward slash(/) as shown below.</w:t>
      </w:r>
    </w:p>
    <w:p w14:paraId="67C0DA20" w14:textId="61DFF01E" w:rsidR="005E4EBF" w:rsidRPr="004F182A" w:rsidRDefault="005E4EBF" w:rsidP="004C42BD">
      <w:pPr>
        <w:widowControl w:val="0"/>
        <w:autoSpaceDE w:val="0"/>
        <w:autoSpaceDN w:val="0"/>
        <w:adjustRightInd w:val="0"/>
        <w:outlineLvl w:val="0"/>
        <w:rPr>
          <w:rFonts w:asciiTheme="minorHAnsi" w:hAnsiTheme="minorHAnsi" w:cstheme="minorHAnsi"/>
          <w:sz w:val="28"/>
          <w:szCs w:val="28"/>
        </w:rPr>
      </w:pPr>
      <w:r w:rsidRPr="004F182A">
        <w:rPr>
          <w:rFonts w:asciiTheme="minorHAnsi" w:hAnsiTheme="minorHAnsi" w:cstheme="minorHAnsi"/>
          <w:sz w:val="28"/>
          <w:szCs w:val="28"/>
        </w:rPr>
        <w:t>/html/body/div[3]/div[1]/form/table/tbody/tr[1]/td/input</w:t>
      </w:r>
    </w:p>
    <w:p w14:paraId="670B92A0" w14:textId="77777777" w:rsidR="00FF6FCD" w:rsidRPr="004F182A" w:rsidRDefault="00FF6FCD" w:rsidP="004C42BD">
      <w:pPr>
        <w:widowControl w:val="0"/>
        <w:autoSpaceDE w:val="0"/>
        <w:autoSpaceDN w:val="0"/>
        <w:adjustRightInd w:val="0"/>
        <w:outlineLvl w:val="0"/>
        <w:rPr>
          <w:rFonts w:asciiTheme="minorHAnsi" w:hAnsiTheme="minorHAnsi" w:cstheme="minorHAnsi"/>
          <w:color w:val="1A1A1A"/>
          <w:sz w:val="28"/>
          <w:szCs w:val="28"/>
        </w:rPr>
      </w:pPr>
    </w:p>
    <w:p w14:paraId="6C7CED31" w14:textId="6551BE23"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Relative XPath starts from any node in between the HTML page to the current element’s node(last node of the element). It starts with a </w:t>
      </w:r>
      <w:r w:rsidR="00B20411" w:rsidRPr="004F182A">
        <w:rPr>
          <w:rFonts w:asciiTheme="minorHAnsi" w:hAnsiTheme="minorHAnsi" w:cstheme="minorHAnsi"/>
          <w:color w:val="1A1A1A"/>
          <w:sz w:val="28"/>
          <w:szCs w:val="28"/>
        </w:rPr>
        <w:t>double</w:t>
      </w:r>
      <w:r w:rsidRPr="004F182A">
        <w:rPr>
          <w:rFonts w:asciiTheme="minorHAnsi" w:hAnsiTheme="minorHAnsi" w:cstheme="minorHAnsi"/>
          <w:color w:val="1A1A1A"/>
          <w:sz w:val="28"/>
          <w:szCs w:val="28"/>
        </w:rPr>
        <w:t> forward slash(//) as shown below.</w:t>
      </w:r>
    </w:p>
    <w:p w14:paraId="0FA45C6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//input[@id='email']</w:t>
      </w:r>
    </w:p>
    <w:p w14:paraId="2F79889A" w14:textId="77777777" w:rsidR="008616DF" w:rsidRPr="004F182A" w:rsidRDefault="008616DF" w:rsidP="005E4EBF">
      <w:pPr>
        <w:widowControl w:val="0"/>
        <w:autoSpaceDE w:val="0"/>
        <w:autoSpaceDN w:val="0"/>
        <w:adjustRightInd w:val="0"/>
        <w:rPr>
          <w:rFonts w:asciiTheme="minorHAnsi" w:hAnsiTheme="minorHAnsi" w:cstheme="minorHAnsi"/>
          <w:color w:val="1A1A1A"/>
          <w:sz w:val="28"/>
          <w:szCs w:val="28"/>
        </w:rPr>
      </w:pPr>
    </w:p>
    <w:p w14:paraId="647A43BA" w14:textId="77777777" w:rsidR="005E4EBF" w:rsidRPr="004F182A" w:rsidRDefault="008616D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br w:type="textWrapping" w:clear="all"/>
      </w:r>
      <w:r w:rsidR="005E4EBF" w:rsidRPr="004F182A">
        <w:rPr>
          <w:rFonts w:asciiTheme="minorHAnsi" w:hAnsiTheme="minorHAnsi" w:cstheme="minorHAnsi"/>
          <w:color w:val="1A1A1A"/>
          <w:sz w:val="28"/>
          <w:szCs w:val="28"/>
        </w:rPr>
        <w:t>29. What is the difference between Assert and Verify in Selenium?</w:t>
      </w:r>
    </w:p>
    <w:p w14:paraId="418510D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Assert: In simple words, if the assert condition is true then the program control will execute the next test step but if the condition is false, the execution will stop and further test step will not be executed.</w:t>
      </w:r>
    </w:p>
    <w:p w14:paraId="28E49D0B" w14:textId="77777777" w:rsidR="00996625" w:rsidRPr="004F182A" w:rsidRDefault="00996625" w:rsidP="005E4EBF">
      <w:pPr>
        <w:widowControl w:val="0"/>
        <w:autoSpaceDE w:val="0"/>
        <w:autoSpaceDN w:val="0"/>
        <w:adjustRightInd w:val="0"/>
        <w:rPr>
          <w:rFonts w:asciiTheme="minorHAnsi" w:hAnsiTheme="minorHAnsi" w:cstheme="minorHAnsi"/>
          <w:color w:val="1A1A1A"/>
          <w:sz w:val="28"/>
          <w:szCs w:val="28"/>
        </w:rPr>
      </w:pPr>
    </w:p>
    <w:p w14:paraId="65696FA8" w14:textId="30AF0341"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Verify: In simple words, there won’t be any halt in the test execution even though the verify condition is true or false.</w:t>
      </w:r>
      <w:r w:rsidR="006C617C" w:rsidRPr="004F182A">
        <w:rPr>
          <w:rFonts w:asciiTheme="minorHAnsi" w:hAnsiTheme="minorHAnsi" w:cstheme="minorHAnsi"/>
          <w:color w:val="1A1A1A"/>
          <w:sz w:val="28"/>
          <w:szCs w:val="28"/>
        </w:rPr>
        <w:t xml:space="preserve"> So everytime it will be passed</w:t>
      </w:r>
      <w:r w:rsidR="0088514E" w:rsidRPr="004F182A">
        <w:rPr>
          <w:rFonts w:asciiTheme="minorHAnsi" w:hAnsiTheme="minorHAnsi" w:cstheme="minorHAnsi"/>
          <w:color w:val="1A1A1A"/>
          <w:sz w:val="28"/>
          <w:szCs w:val="28"/>
        </w:rPr>
        <w:t>.</w:t>
      </w:r>
      <w:r w:rsidR="00A13C8A" w:rsidRPr="004F182A">
        <w:rPr>
          <w:rFonts w:asciiTheme="minorHAnsi" w:hAnsiTheme="minorHAnsi" w:cstheme="minorHAnsi"/>
          <w:color w:val="1A1A1A"/>
          <w:sz w:val="28"/>
          <w:szCs w:val="28"/>
        </w:rPr>
        <w:t xml:space="preserve"> It will failed only when unexpected exceptions are raised like </w:t>
      </w:r>
      <w:r w:rsidR="00A13C8A" w:rsidRPr="004F182A">
        <w:rPr>
          <w:rFonts w:asciiTheme="minorHAnsi" w:hAnsiTheme="minorHAnsi" w:cstheme="minorHAnsi"/>
          <w:color w:val="1A1A1A"/>
          <w:sz w:val="28"/>
          <w:szCs w:val="28"/>
        </w:rPr>
        <w:lastRenderedPageBreak/>
        <w:t>JavaNullPointerException</w:t>
      </w:r>
      <w:r w:rsidR="00882476" w:rsidRPr="004F182A">
        <w:rPr>
          <w:rFonts w:asciiTheme="minorHAnsi" w:hAnsiTheme="minorHAnsi" w:cstheme="minorHAnsi"/>
          <w:color w:val="1A1A1A"/>
          <w:sz w:val="28"/>
          <w:szCs w:val="28"/>
        </w:rPr>
        <w:t>.</w:t>
      </w:r>
    </w:p>
    <w:p w14:paraId="451CA011" w14:textId="19FB6CA2" w:rsidR="00882476" w:rsidRPr="004F182A" w:rsidRDefault="00882476"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Verification means if else condition</w:t>
      </w:r>
    </w:p>
    <w:p w14:paraId="6641113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w:t>
      </w:r>
    </w:p>
    <w:p w14:paraId="693F7AC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30. What are Soft Assert and Hard Assert in Selenium?</w:t>
      </w:r>
    </w:p>
    <w:p w14:paraId="4356C6F1" w14:textId="5B6AE046"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Soft Assert: Soft Assert collects errors during </w:t>
      </w:r>
      <w:r w:rsidRPr="004F182A">
        <w:rPr>
          <w:rFonts w:asciiTheme="minorHAnsi" w:hAnsiTheme="minorHAnsi" w:cstheme="minorHAnsi"/>
          <w:i/>
          <w:iCs/>
          <w:color w:val="1A1A1A"/>
          <w:sz w:val="28"/>
          <w:szCs w:val="28"/>
        </w:rPr>
        <w:t>@Test</w:t>
      </w:r>
      <w:r w:rsidR="00534918" w:rsidRPr="004F182A">
        <w:rPr>
          <w:rFonts w:asciiTheme="minorHAnsi" w:hAnsiTheme="minorHAnsi" w:cstheme="minorHAnsi"/>
          <w:i/>
          <w:iCs/>
          <w:color w:val="1A1A1A"/>
          <w:sz w:val="28"/>
          <w:szCs w:val="28"/>
        </w:rPr>
        <w:t>,</w:t>
      </w:r>
      <w:r w:rsidRPr="004F182A">
        <w:rPr>
          <w:rFonts w:asciiTheme="minorHAnsi" w:hAnsiTheme="minorHAnsi" w:cstheme="minorHAnsi"/>
          <w:color w:val="1A1A1A"/>
          <w:sz w:val="28"/>
          <w:szCs w:val="28"/>
        </w:rPr>
        <w:t xml:space="preserve"> Soft Assert does not throw an exception when an assert fails and would continue with the next </w:t>
      </w:r>
      <w:r w:rsidR="00FE14B6" w:rsidRPr="004F182A">
        <w:rPr>
          <w:rFonts w:asciiTheme="minorHAnsi" w:hAnsiTheme="minorHAnsi" w:cstheme="minorHAnsi"/>
          <w:color w:val="1A1A1A"/>
          <w:sz w:val="28"/>
          <w:szCs w:val="28"/>
        </w:rPr>
        <w:t>step after the assert statement</w:t>
      </w:r>
      <w:r w:rsidR="005C245A" w:rsidRPr="004F182A">
        <w:rPr>
          <w:rFonts w:asciiTheme="minorHAnsi" w:hAnsiTheme="minorHAnsi" w:cstheme="minorHAnsi"/>
          <w:color w:val="1A1A1A"/>
          <w:sz w:val="28"/>
          <w:szCs w:val="28"/>
        </w:rPr>
        <w:t>. It will give report after</w:t>
      </w:r>
      <w:r w:rsidR="00F0390E" w:rsidRPr="004F182A">
        <w:rPr>
          <w:rFonts w:asciiTheme="minorHAnsi" w:hAnsiTheme="minorHAnsi" w:cstheme="minorHAnsi"/>
          <w:color w:val="1A1A1A"/>
          <w:sz w:val="28"/>
          <w:szCs w:val="28"/>
        </w:rPr>
        <w:t xml:space="preserve"> completion of execution.</w:t>
      </w:r>
    </w:p>
    <w:p w14:paraId="731AD56D"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677ABA8B"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Hard Assert: Hard Assert throws an AssertException immediately when an assert statement fails and test suite continues with next </w:t>
      </w:r>
      <w:r w:rsidRPr="004F182A">
        <w:rPr>
          <w:rFonts w:asciiTheme="minorHAnsi" w:hAnsiTheme="minorHAnsi" w:cstheme="minorHAnsi"/>
          <w:i/>
          <w:iCs/>
          <w:color w:val="1A1A1A"/>
          <w:sz w:val="28"/>
          <w:szCs w:val="28"/>
        </w:rPr>
        <w:t>@Test</w:t>
      </w:r>
    </w:p>
    <w:p w14:paraId="6A5361C0" w14:textId="77777777" w:rsidR="00FE14B6" w:rsidRPr="004F182A" w:rsidRDefault="00FE14B6" w:rsidP="005E4EBF">
      <w:pPr>
        <w:widowControl w:val="0"/>
        <w:autoSpaceDE w:val="0"/>
        <w:autoSpaceDN w:val="0"/>
        <w:adjustRightInd w:val="0"/>
        <w:rPr>
          <w:rFonts w:asciiTheme="minorHAnsi" w:hAnsiTheme="minorHAnsi" w:cstheme="minorHAnsi"/>
          <w:color w:val="757575"/>
          <w:sz w:val="28"/>
          <w:szCs w:val="28"/>
        </w:rPr>
      </w:pPr>
    </w:p>
    <w:p w14:paraId="2A180AC7" w14:textId="77777777" w:rsidR="00FE14B6" w:rsidRPr="004F182A" w:rsidRDefault="00FE14B6" w:rsidP="005E4EBF">
      <w:pPr>
        <w:widowControl w:val="0"/>
        <w:autoSpaceDE w:val="0"/>
        <w:autoSpaceDN w:val="0"/>
        <w:adjustRightInd w:val="0"/>
        <w:rPr>
          <w:rFonts w:asciiTheme="minorHAnsi" w:hAnsiTheme="minorHAnsi" w:cstheme="minorHAnsi"/>
          <w:color w:val="757575"/>
          <w:sz w:val="28"/>
          <w:szCs w:val="28"/>
        </w:rPr>
      </w:pPr>
    </w:p>
    <w:p w14:paraId="776240B7" w14:textId="77777777" w:rsidR="00FE14B6" w:rsidRPr="004F182A" w:rsidRDefault="00FE14B6" w:rsidP="005E4EBF">
      <w:pPr>
        <w:widowControl w:val="0"/>
        <w:autoSpaceDE w:val="0"/>
        <w:autoSpaceDN w:val="0"/>
        <w:adjustRightInd w:val="0"/>
        <w:rPr>
          <w:rFonts w:asciiTheme="minorHAnsi" w:hAnsiTheme="minorHAnsi" w:cstheme="minorHAnsi"/>
          <w:color w:val="757575"/>
          <w:sz w:val="28"/>
          <w:szCs w:val="28"/>
        </w:rPr>
      </w:pPr>
    </w:p>
    <w:p w14:paraId="0F59B72D"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31. What are the verification points available in Selenium?</w:t>
      </w:r>
    </w:p>
    <w:p w14:paraId="7FD4F53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In Selenium IDE, we use Selenese Verify and Assert Commands as Verification points</w:t>
      </w:r>
    </w:p>
    <w:p w14:paraId="27D01DD7" w14:textId="77777777" w:rsidR="003C157A" w:rsidRPr="004F182A" w:rsidRDefault="003C157A" w:rsidP="005E4EBF">
      <w:pPr>
        <w:widowControl w:val="0"/>
        <w:autoSpaceDE w:val="0"/>
        <w:autoSpaceDN w:val="0"/>
        <w:adjustRightInd w:val="0"/>
        <w:rPr>
          <w:rFonts w:asciiTheme="minorHAnsi" w:hAnsiTheme="minorHAnsi" w:cstheme="minorHAnsi"/>
          <w:color w:val="1A1A1A"/>
          <w:sz w:val="28"/>
          <w:szCs w:val="28"/>
        </w:rPr>
      </w:pPr>
    </w:p>
    <w:p w14:paraId="76159971" w14:textId="0040FC6C"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In Selenium WebDriver, there is no built-in features for verification points. </w:t>
      </w:r>
      <w:r w:rsidR="00BB232C" w:rsidRPr="004F182A">
        <w:rPr>
          <w:rFonts w:asciiTheme="minorHAnsi" w:hAnsiTheme="minorHAnsi" w:cstheme="minorHAnsi"/>
          <w:color w:val="1A1A1A"/>
          <w:sz w:val="28"/>
          <w:szCs w:val="28"/>
        </w:rPr>
        <w:t xml:space="preserve"> </w:t>
      </w:r>
      <w:r w:rsidRPr="004F182A">
        <w:rPr>
          <w:rFonts w:asciiTheme="minorHAnsi" w:hAnsiTheme="minorHAnsi" w:cstheme="minorHAnsi"/>
          <w:color w:val="1A1A1A"/>
          <w:sz w:val="28"/>
          <w:szCs w:val="28"/>
        </w:rPr>
        <w:t xml:space="preserve">It totally depends on our coding style. </w:t>
      </w:r>
      <w:r w:rsidR="00756FE8" w:rsidRPr="004F182A">
        <w:rPr>
          <w:rFonts w:asciiTheme="minorHAnsi" w:hAnsiTheme="minorHAnsi" w:cstheme="minorHAnsi"/>
          <w:color w:val="1A1A1A"/>
          <w:sz w:val="28"/>
          <w:szCs w:val="28"/>
        </w:rPr>
        <w:t xml:space="preserve">(If your using Testng, u have to use Assertions). </w:t>
      </w:r>
      <w:r w:rsidRPr="004F182A">
        <w:rPr>
          <w:rFonts w:asciiTheme="minorHAnsi" w:hAnsiTheme="minorHAnsi" w:cstheme="minorHAnsi"/>
          <w:color w:val="1A1A1A"/>
          <w:sz w:val="28"/>
          <w:szCs w:val="28"/>
        </w:rPr>
        <w:t>some of the Verification points are</w:t>
      </w:r>
    </w:p>
    <w:p w14:paraId="35AC8A2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check for page title</w:t>
      </w:r>
    </w:p>
    <w:p w14:paraId="373D993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check for certain text</w:t>
      </w:r>
    </w:p>
    <w:p w14:paraId="512BCE0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check for certain element (text box, button, drop down, etc.)</w:t>
      </w:r>
    </w:p>
    <w:p w14:paraId="188B2CAC" w14:textId="77777777" w:rsidR="00B05CE2" w:rsidRPr="004F182A" w:rsidRDefault="00B05CE2" w:rsidP="005E4EBF">
      <w:pPr>
        <w:widowControl w:val="0"/>
        <w:autoSpaceDE w:val="0"/>
        <w:autoSpaceDN w:val="0"/>
        <w:adjustRightInd w:val="0"/>
        <w:rPr>
          <w:rFonts w:asciiTheme="minorHAnsi" w:hAnsiTheme="minorHAnsi" w:cstheme="minorHAnsi"/>
          <w:color w:val="1A1A1A"/>
          <w:sz w:val="28"/>
          <w:szCs w:val="28"/>
        </w:rPr>
      </w:pPr>
    </w:p>
    <w:p w14:paraId="2E3D8552" w14:textId="77777777" w:rsidR="00B05CE2" w:rsidRPr="004F182A" w:rsidRDefault="00B05CE2" w:rsidP="005E4EBF">
      <w:pPr>
        <w:widowControl w:val="0"/>
        <w:autoSpaceDE w:val="0"/>
        <w:autoSpaceDN w:val="0"/>
        <w:adjustRightInd w:val="0"/>
        <w:rPr>
          <w:rFonts w:asciiTheme="minorHAnsi" w:hAnsiTheme="minorHAnsi" w:cstheme="minorHAnsi"/>
          <w:color w:val="1A1A1A"/>
          <w:sz w:val="28"/>
          <w:szCs w:val="28"/>
        </w:rPr>
      </w:pPr>
    </w:p>
    <w:p w14:paraId="09307588" w14:textId="77777777" w:rsidR="00B05CE2" w:rsidRPr="004F182A" w:rsidRDefault="00B05CE2" w:rsidP="005E4EBF">
      <w:pPr>
        <w:widowControl w:val="0"/>
        <w:autoSpaceDE w:val="0"/>
        <w:autoSpaceDN w:val="0"/>
        <w:adjustRightInd w:val="0"/>
        <w:rPr>
          <w:rFonts w:asciiTheme="minorHAnsi" w:hAnsiTheme="minorHAnsi" w:cstheme="minorHAnsi"/>
          <w:color w:val="1A1A1A"/>
          <w:sz w:val="28"/>
          <w:szCs w:val="28"/>
        </w:rPr>
      </w:pPr>
    </w:p>
    <w:p w14:paraId="2319949C" w14:textId="77777777" w:rsidR="00B05CE2" w:rsidRPr="004F182A" w:rsidRDefault="00B05CE2" w:rsidP="005E4EBF">
      <w:pPr>
        <w:widowControl w:val="0"/>
        <w:autoSpaceDE w:val="0"/>
        <w:autoSpaceDN w:val="0"/>
        <w:adjustRightInd w:val="0"/>
        <w:rPr>
          <w:rFonts w:asciiTheme="minorHAnsi" w:hAnsiTheme="minorHAnsi" w:cstheme="minorHAnsi"/>
          <w:color w:val="1A1A1A"/>
          <w:sz w:val="28"/>
          <w:szCs w:val="28"/>
        </w:rPr>
      </w:pPr>
    </w:p>
    <w:p w14:paraId="2766F2F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32. How to launch a browser using Selenium WebDriver?</w:t>
      </w:r>
    </w:p>
    <w:p w14:paraId="33840D2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WebDriver is an Interface. We create Object of a WebDriver Interface.</w:t>
      </w:r>
    </w:p>
    <w:p w14:paraId="6BFA6591" w14:textId="77777777" w:rsidR="004A446C" w:rsidRPr="004F182A" w:rsidRDefault="004A446C" w:rsidP="005E4EBF">
      <w:pPr>
        <w:widowControl w:val="0"/>
        <w:autoSpaceDE w:val="0"/>
        <w:autoSpaceDN w:val="0"/>
        <w:adjustRightInd w:val="0"/>
        <w:rPr>
          <w:rFonts w:asciiTheme="minorHAnsi" w:hAnsiTheme="minorHAnsi" w:cstheme="minorHAnsi"/>
          <w:color w:val="1A1A1A"/>
          <w:sz w:val="28"/>
          <w:szCs w:val="28"/>
        </w:rPr>
      </w:pPr>
    </w:p>
    <w:p w14:paraId="00174CF0" w14:textId="4227E74E" w:rsidR="004A446C" w:rsidRPr="004F182A" w:rsidRDefault="00295306"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Less than </w:t>
      </w:r>
      <w:r w:rsidR="004A446C" w:rsidRPr="004F182A">
        <w:rPr>
          <w:rFonts w:asciiTheme="minorHAnsi" w:hAnsiTheme="minorHAnsi" w:cstheme="minorHAnsi"/>
          <w:color w:val="1A1A1A"/>
          <w:sz w:val="28"/>
          <w:szCs w:val="28"/>
        </w:rPr>
        <w:t>2.53</w:t>
      </w:r>
      <w:r w:rsidRPr="004F182A">
        <w:rPr>
          <w:rFonts w:asciiTheme="minorHAnsi" w:hAnsiTheme="minorHAnsi" w:cstheme="minorHAnsi"/>
          <w:color w:val="1A1A1A"/>
          <w:sz w:val="28"/>
          <w:szCs w:val="28"/>
        </w:rPr>
        <w:t xml:space="preserve"> version</w:t>
      </w:r>
      <w:r w:rsidR="004A446C" w:rsidRPr="004F182A">
        <w:rPr>
          <w:rFonts w:asciiTheme="minorHAnsi" w:hAnsiTheme="minorHAnsi" w:cstheme="minorHAnsi"/>
          <w:color w:val="1A1A1A"/>
          <w:sz w:val="28"/>
          <w:szCs w:val="28"/>
        </w:rPr>
        <w:t xml:space="preserve"> – </w:t>
      </w:r>
      <w:r w:rsidRPr="004F182A">
        <w:rPr>
          <w:rFonts w:asciiTheme="minorHAnsi" w:hAnsiTheme="minorHAnsi" w:cstheme="minorHAnsi"/>
          <w:color w:val="1A1A1A"/>
          <w:sz w:val="28"/>
          <w:szCs w:val="28"/>
        </w:rPr>
        <w:t xml:space="preserve">there is </w:t>
      </w:r>
      <w:r w:rsidR="004A446C" w:rsidRPr="004F182A">
        <w:rPr>
          <w:rFonts w:asciiTheme="minorHAnsi" w:hAnsiTheme="minorHAnsi" w:cstheme="minorHAnsi"/>
          <w:color w:val="1A1A1A"/>
          <w:sz w:val="28"/>
          <w:szCs w:val="28"/>
        </w:rPr>
        <w:t>no geckodriver</w:t>
      </w:r>
    </w:p>
    <w:p w14:paraId="23CC9CB1" w14:textId="0FE17999" w:rsidR="004A446C" w:rsidRPr="004F182A" w:rsidRDefault="004A446C"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3.x – geckodriver for FF</w:t>
      </w:r>
    </w:p>
    <w:p w14:paraId="73914AC3" w14:textId="2D1C8F0E" w:rsidR="00295306" w:rsidRPr="004F182A" w:rsidRDefault="00295306" w:rsidP="00295306">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System.setProperty(“webdriver.gecko.driver”,”path of geckoDriver”);</w:t>
      </w:r>
    </w:p>
    <w:p w14:paraId="118F8B7C" w14:textId="77777777" w:rsidR="00295306" w:rsidRPr="004F182A" w:rsidRDefault="00295306" w:rsidP="005E4EBF">
      <w:pPr>
        <w:widowControl w:val="0"/>
        <w:autoSpaceDE w:val="0"/>
        <w:autoSpaceDN w:val="0"/>
        <w:adjustRightInd w:val="0"/>
        <w:rPr>
          <w:rFonts w:asciiTheme="minorHAnsi" w:hAnsiTheme="minorHAnsi" w:cstheme="minorHAnsi"/>
          <w:color w:val="1A1A1A"/>
          <w:sz w:val="28"/>
          <w:szCs w:val="28"/>
        </w:rPr>
      </w:pPr>
    </w:p>
    <w:p w14:paraId="6E75064C" w14:textId="45BFD020" w:rsidR="0070774D" w:rsidRPr="004F182A" w:rsidRDefault="005E4EBF" w:rsidP="00904DB8">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launch Firefox Driver:</w:t>
      </w:r>
      <w:r w:rsidRPr="004F182A">
        <w:rPr>
          <w:rFonts w:ascii="Tahoma" w:eastAsia="MS Mincho" w:hAnsi="Tahoma" w:cs="Tahoma"/>
          <w:color w:val="1A1A1A"/>
          <w:sz w:val="28"/>
          <w:szCs w:val="28"/>
        </w:rPr>
        <w:t> </w:t>
      </w:r>
      <w:r w:rsidRPr="004F182A">
        <w:rPr>
          <w:rFonts w:asciiTheme="minorHAnsi" w:hAnsiTheme="minorHAnsi" w:cstheme="minorHAnsi"/>
          <w:color w:val="1A1A1A"/>
          <w:sz w:val="28"/>
          <w:szCs w:val="28"/>
        </w:rPr>
        <w:t>WebDriver driver = new FirefoxDriver();</w:t>
      </w:r>
    </w:p>
    <w:p w14:paraId="6AA0451F" w14:textId="77777777" w:rsidR="0070774D" w:rsidRPr="004F182A" w:rsidRDefault="0070774D" w:rsidP="00904DB8">
      <w:pPr>
        <w:widowControl w:val="0"/>
        <w:autoSpaceDE w:val="0"/>
        <w:autoSpaceDN w:val="0"/>
        <w:adjustRightInd w:val="0"/>
        <w:outlineLvl w:val="0"/>
        <w:rPr>
          <w:rFonts w:asciiTheme="minorHAnsi" w:hAnsiTheme="minorHAnsi" w:cstheme="minorHAnsi"/>
          <w:color w:val="1A1A1A"/>
          <w:sz w:val="28"/>
          <w:szCs w:val="28"/>
        </w:rPr>
      </w:pPr>
    </w:p>
    <w:p w14:paraId="516A0047" w14:textId="77777777" w:rsidR="005E4EBF" w:rsidRPr="004F182A" w:rsidRDefault="005E4EBF" w:rsidP="004C42BD">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launch Chrome Driver:</w:t>
      </w:r>
      <w:r w:rsidRPr="004F182A">
        <w:rPr>
          <w:rFonts w:ascii="Tahoma" w:eastAsia="MS Mincho" w:hAnsi="Tahoma" w:cs="Tahoma"/>
          <w:color w:val="1A1A1A"/>
          <w:sz w:val="28"/>
          <w:szCs w:val="28"/>
        </w:rPr>
        <w:t> </w:t>
      </w:r>
      <w:r w:rsidRPr="004F182A">
        <w:rPr>
          <w:rFonts w:asciiTheme="minorHAnsi" w:hAnsiTheme="minorHAnsi" w:cstheme="minorHAnsi"/>
          <w:color w:val="1A1A1A"/>
          <w:sz w:val="28"/>
          <w:szCs w:val="28"/>
        </w:rPr>
        <w:t>WebDriver driver = new ChromeDriver();</w:t>
      </w:r>
    </w:p>
    <w:p w14:paraId="6A997FF4" w14:textId="77777777" w:rsidR="004A446C" w:rsidRPr="004F182A" w:rsidRDefault="004A446C" w:rsidP="005E4EBF">
      <w:pPr>
        <w:widowControl w:val="0"/>
        <w:autoSpaceDE w:val="0"/>
        <w:autoSpaceDN w:val="0"/>
        <w:adjustRightInd w:val="0"/>
        <w:rPr>
          <w:rFonts w:asciiTheme="minorHAnsi" w:hAnsiTheme="minorHAnsi" w:cstheme="minorHAnsi"/>
          <w:color w:val="1A1A1A"/>
          <w:sz w:val="28"/>
          <w:szCs w:val="28"/>
        </w:rPr>
      </w:pPr>
    </w:p>
    <w:p w14:paraId="1DCE9D84" w14:textId="5A5656F4" w:rsidR="005E4EBF" w:rsidRPr="004F182A" w:rsidRDefault="005E4EBF" w:rsidP="004C42BD">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launch Internet Explorer Driver:</w:t>
      </w:r>
      <w:r w:rsidRPr="004F182A">
        <w:rPr>
          <w:rFonts w:ascii="Tahoma" w:eastAsia="MS Mincho" w:hAnsi="Tahoma" w:cs="Tahoma"/>
          <w:color w:val="1A1A1A"/>
          <w:sz w:val="28"/>
          <w:szCs w:val="28"/>
        </w:rPr>
        <w:t> </w:t>
      </w:r>
      <w:r w:rsidRPr="004F182A">
        <w:rPr>
          <w:rFonts w:asciiTheme="minorHAnsi" w:hAnsiTheme="minorHAnsi" w:cstheme="minorHAnsi"/>
          <w:color w:val="1A1A1A"/>
          <w:sz w:val="28"/>
          <w:szCs w:val="28"/>
        </w:rPr>
        <w:t>WebDriver driver = new InternetExplorerDriver();</w:t>
      </w:r>
    </w:p>
    <w:p w14:paraId="3D52C208" w14:textId="2AEA7C42" w:rsidR="00191013" w:rsidRPr="004F182A" w:rsidRDefault="00191013" w:rsidP="004C42BD">
      <w:pPr>
        <w:widowControl w:val="0"/>
        <w:autoSpaceDE w:val="0"/>
        <w:autoSpaceDN w:val="0"/>
        <w:adjustRightInd w:val="0"/>
        <w:outlineLvl w:val="0"/>
        <w:rPr>
          <w:rFonts w:asciiTheme="minorHAnsi" w:hAnsiTheme="minorHAnsi" w:cstheme="minorHAnsi"/>
          <w:color w:val="1A1A1A"/>
          <w:sz w:val="28"/>
          <w:szCs w:val="28"/>
        </w:rPr>
      </w:pPr>
    </w:p>
    <w:p w14:paraId="00ADB12B" w14:textId="53A8BA53" w:rsidR="00191013" w:rsidRPr="004F182A" w:rsidRDefault="00191013" w:rsidP="004C42BD">
      <w:pPr>
        <w:widowControl w:val="0"/>
        <w:autoSpaceDE w:val="0"/>
        <w:autoSpaceDN w:val="0"/>
        <w:adjustRightInd w:val="0"/>
        <w:outlineLvl w:val="0"/>
        <w:rPr>
          <w:rFonts w:asciiTheme="minorHAnsi" w:hAnsiTheme="minorHAnsi" w:cstheme="minorHAnsi"/>
          <w:color w:val="1A1A1A"/>
          <w:sz w:val="28"/>
          <w:szCs w:val="28"/>
        </w:rPr>
      </w:pPr>
    </w:p>
    <w:p w14:paraId="3CF2DAB4" w14:textId="542ED805" w:rsidR="00D47822" w:rsidRPr="004F182A" w:rsidRDefault="00191013" w:rsidP="00191013">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WebDriver </w:t>
      </w:r>
      <w:r w:rsidR="00D47822" w:rsidRPr="004F182A">
        <w:rPr>
          <w:rFonts w:asciiTheme="minorHAnsi" w:hAnsiTheme="minorHAnsi" w:cstheme="minorHAnsi"/>
          <w:color w:val="1A1A1A"/>
          <w:sz w:val="28"/>
          <w:szCs w:val="28"/>
        </w:rPr>
        <w:t>= it is a interface</w:t>
      </w:r>
    </w:p>
    <w:p w14:paraId="2D25CAB8" w14:textId="54859BCD" w:rsidR="00D47822" w:rsidRPr="004F182A" w:rsidRDefault="00191013" w:rsidP="00191013">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 =</w:t>
      </w:r>
      <w:r w:rsidR="00D47822" w:rsidRPr="004F182A">
        <w:rPr>
          <w:rFonts w:asciiTheme="minorHAnsi" w:hAnsiTheme="minorHAnsi" w:cstheme="minorHAnsi"/>
          <w:color w:val="1A1A1A"/>
          <w:sz w:val="28"/>
          <w:szCs w:val="28"/>
        </w:rPr>
        <w:t xml:space="preserve"> it is a</w:t>
      </w:r>
      <w:r w:rsidRPr="004F182A">
        <w:rPr>
          <w:rFonts w:asciiTheme="minorHAnsi" w:hAnsiTheme="minorHAnsi" w:cstheme="minorHAnsi"/>
          <w:color w:val="1A1A1A"/>
          <w:sz w:val="28"/>
          <w:szCs w:val="28"/>
        </w:rPr>
        <w:t xml:space="preserve"> </w:t>
      </w:r>
      <w:r w:rsidR="00D47822" w:rsidRPr="004F182A">
        <w:rPr>
          <w:rFonts w:asciiTheme="minorHAnsi" w:hAnsiTheme="minorHAnsi" w:cstheme="minorHAnsi"/>
          <w:color w:val="1A1A1A"/>
          <w:sz w:val="28"/>
          <w:szCs w:val="28"/>
        </w:rPr>
        <w:t>object reference</w:t>
      </w:r>
      <w:r w:rsidR="00527083" w:rsidRPr="004F182A">
        <w:rPr>
          <w:rFonts w:asciiTheme="minorHAnsi" w:hAnsiTheme="minorHAnsi" w:cstheme="minorHAnsi"/>
          <w:color w:val="1A1A1A"/>
          <w:sz w:val="28"/>
          <w:szCs w:val="28"/>
        </w:rPr>
        <w:t xml:space="preserve"> variable or interface reference variable</w:t>
      </w:r>
      <w:r w:rsidR="000B5DAD" w:rsidRPr="004F182A">
        <w:rPr>
          <w:rFonts w:asciiTheme="minorHAnsi" w:hAnsiTheme="minorHAnsi" w:cstheme="minorHAnsi"/>
          <w:color w:val="1A1A1A"/>
          <w:sz w:val="28"/>
          <w:szCs w:val="28"/>
        </w:rPr>
        <w:t xml:space="preserve"> </w:t>
      </w:r>
      <w:r w:rsidR="000B5DAD" w:rsidRPr="004F182A">
        <w:rPr>
          <w:rFonts w:asciiTheme="minorHAnsi" w:hAnsiTheme="minorHAnsi" w:cstheme="minorHAnsi"/>
          <w:color w:val="1A1A1A"/>
          <w:sz w:val="28"/>
          <w:szCs w:val="28"/>
        </w:rPr>
        <w:tab/>
      </w:r>
    </w:p>
    <w:p w14:paraId="00C2F5C3" w14:textId="6DE7628D" w:rsidR="00D47822" w:rsidRPr="004F182A" w:rsidRDefault="00191013" w:rsidP="00191013">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new </w:t>
      </w:r>
      <w:r w:rsidR="00D47822" w:rsidRPr="004F182A">
        <w:rPr>
          <w:rFonts w:asciiTheme="minorHAnsi" w:hAnsiTheme="minorHAnsi" w:cstheme="minorHAnsi"/>
          <w:color w:val="1A1A1A"/>
          <w:sz w:val="28"/>
          <w:szCs w:val="28"/>
        </w:rPr>
        <w:t xml:space="preserve">= </w:t>
      </w:r>
      <w:r w:rsidR="009579CE" w:rsidRPr="004F182A">
        <w:rPr>
          <w:rFonts w:asciiTheme="minorHAnsi" w:hAnsiTheme="minorHAnsi" w:cstheme="minorHAnsi"/>
          <w:color w:val="1A1A1A"/>
          <w:sz w:val="28"/>
          <w:szCs w:val="28"/>
        </w:rPr>
        <w:t>keyword used to create object</w:t>
      </w:r>
    </w:p>
    <w:p w14:paraId="056D6D7A" w14:textId="161C44BF" w:rsidR="00191013" w:rsidRPr="004F182A" w:rsidRDefault="00191013" w:rsidP="00191013">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InternetExplorerDriver()</w:t>
      </w:r>
      <w:r w:rsidR="00D47822" w:rsidRPr="004F182A">
        <w:rPr>
          <w:rFonts w:asciiTheme="minorHAnsi" w:hAnsiTheme="minorHAnsi" w:cstheme="minorHAnsi"/>
          <w:color w:val="1A1A1A"/>
          <w:sz w:val="28"/>
          <w:szCs w:val="28"/>
        </w:rPr>
        <w:t xml:space="preserve">  = it is a class</w:t>
      </w:r>
    </w:p>
    <w:p w14:paraId="2BFB5A9B" w14:textId="73907201" w:rsidR="00E207EC" w:rsidRPr="004F182A" w:rsidRDefault="00E207EC" w:rsidP="00E207EC">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i.e InternetExplorerDriver() implementing WebDriver interface</w:t>
      </w:r>
    </w:p>
    <w:p w14:paraId="077293A4" w14:textId="78B5A20A" w:rsidR="000B5DAD" w:rsidRPr="004F182A" w:rsidRDefault="000B5DAD" w:rsidP="00E207EC">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new InternetExplorerDriver() = it is an object</w:t>
      </w:r>
      <w:r w:rsidR="00B52BB4" w:rsidRPr="004F182A">
        <w:rPr>
          <w:rFonts w:asciiTheme="minorHAnsi" w:hAnsiTheme="minorHAnsi" w:cstheme="minorHAnsi"/>
          <w:color w:val="1A1A1A"/>
          <w:sz w:val="28"/>
          <w:szCs w:val="28"/>
        </w:rPr>
        <w:t xml:space="preserve"> , who is referring </w:t>
      </w:r>
      <w:r w:rsidR="00B069B0" w:rsidRPr="004F182A">
        <w:rPr>
          <w:rFonts w:asciiTheme="minorHAnsi" w:hAnsiTheme="minorHAnsi" w:cstheme="minorHAnsi"/>
          <w:color w:val="1A1A1A"/>
          <w:sz w:val="28"/>
          <w:szCs w:val="28"/>
        </w:rPr>
        <w:t xml:space="preserve">, </w:t>
      </w:r>
      <w:r w:rsidR="00B52BB4" w:rsidRPr="004F182A">
        <w:rPr>
          <w:rFonts w:asciiTheme="minorHAnsi" w:hAnsiTheme="minorHAnsi" w:cstheme="minorHAnsi"/>
          <w:color w:val="1A1A1A"/>
          <w:sz w:val="28"/>
          <w:szCs w:val="28"/>
        </w:rPr>
        <w:t xml:space="preserve"> ‘driver’ is referring this object</w:t>
      </w:r>
    </w:p>
    <w:p w14:paraId="792EA1BB" w14:textId="0BCBC53D" w:rsidR="00F50F5E" w:rsidRPr="004F182A" w:rsidRDefault="00F50F5E" w:rsidP="00E207EC">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This is know as Dynamic Polymorphism or Dynamic Binding or Runtime Polymorphism</w:t>
      </w:r>
    </w:p>
    <w:p w14:paraId="55862163" w14:textId="236A51D9" w:rsidR="00E207EC" w:rsidRPr="004F182A" w:rsidRDefault="00E207EC" w:rsidP="00191013">
      <w:pPr>
        <w:widowControl w:val="0"/>
        <w:autoSpaceDE w:val="0"/>
        <w:autoSpaceDN w:val="0"/>
        <w:adjustRightInd w:val="0"/>
        <w:outlineLvl w:val="0"/>
        <w:rPr>
          <w:rFonts w:asciiTheme="minorHAnsi" w:hAnsiTheme="minorHAnsi" w:cstheme="minorHAnsi"/>
          <w:color w:val="1A1A1A"/>
          <w:sz w:val="28"/>
          <w:szCs w:val="28"/>
        </w:rPr>
      </w:pPr>
    </w:p>
    <w:p w14:paraId="6016F60C" w14:textId="77777777" w:rsidR="009441A4" w:rsidRPr="004F182A" w:rsidRDefault="009441A4" w:rsidP="005E4EBF">
      <w:pPr>
        <w:widowControl w:val="0"/>
        <w:autoSpaceDE w:val="0"/>
        <w:autoSpaceDN w:val="0"/>
        <w:adjustRightInd w:val="0"/>
        <w:rPr>
          <w:rFonts w:asciiTheme="minorHAnsi" w:hAnsiTheme="minorHAnsi" w:cstheme="minorHAnsi"/>
          <w:color w:val="1A1A1A"/>
          <w:sz w:val="28"/>
          <w:szCs w:val="28"/>
        </w:rPr>
      </w:pPr>
    </w:p>
    <w:p w14:paraId="6BEA2264" w14:textId="6F258BD3" w:rsidR="009441A4" w:rsidRPr="004F182A" w:rsidRDefault="00446FE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How to launch Safari browser?</w:t>
      </w:r>
    </w:p>
    <w:p w14:paraId="0E721AF0" w14:textId="4D78C362" w:rsidR="0035611D" w:rsidRPr="004F182A" w:rsidRDefault="000B5054" w:rsidP="000B5054">
      <w:pPr>
        <w:pStyle w:val="ListParagraph"/>
        <w:widowControl w:val="0"/>
        <w:numPr>
          <w:ilvl w:val="0"/>
          <w:numId w:val="27"/>
        </w:numPr>
        <w:autoSpaceDE w:val="0"/>
        <w:autoSpaceDN w:val="0"/>
        <w:adjustRightInd w:val="0"/>
        <w:rPr>
          <w:rFonts w:cstheme="minorHAnsi"/>
          <w:color w:val="1A1A1A"/>
          <w:sz w:val="28"/>
          <w:szCs w:val="28"/>
        </w:rPr>
      </w:pPr>
      <w:r w:rsidRPr="004F182A">
        <w:rPr>
          <w:rFonts w:cstheme="minorHAnsi"/>
          <w:color w:val="1A1A1A"/>
          <w:sz w:val="28"/>
          <w:szCs w:val="28"/>
        </w:rPr>
        <w:t>Download safari browser on your system</w:t>
      </w:r>
    </w:p>
    <w:p w14:paraId="2CEC6D08" w14:textId="6B94C3FA" w:rsidR="000B5054" w:rsidRPr="004F182A" w:rsidRDefault="0057427A" w:rsidP="000B5054">
      <w:pPr>
        <w:pStyle w:val="ListParagraph"/>
        <w:widowControl w:val="0"/>
        <w:numPr>
          <w:ilvl w:val="0"/>
          <w:numId w:val="27"/>
        </w:numPr>
        <w:autoSpaceDE w:val="0"/>
        <w:autoSpaceDN w:val="0"/>
        <w:adjustRightInd w:val="0"/>
        <w:rPr>
          <w:rFonts w:cstheme="minorHAnsi"/>
          <w:color w:val="1A1A1A"/>
          <w:sz w:val="28"/>
          <w:szCs w:val="28"/>
        </w:rPr>
      </w:pPr>
      <w:r w:rsidRPr="004F182A">
        <w:rPr>
          <w:rFonts w:cstheme="minorHAnsi"/>
          <w:color w:val="1A1A1A"/>
          <w:sz w:val="28"/>
          <w:szCs w:val="28"/>
        </w:rPr>
        <w:t>For safari browser no need to write system.setProperty can directly write driver = new SafariDriver();</w:t>
      </w:r>
    </w:p>
    <w:p w14:paraId="452F4B8D" w14:textId="6114478C" w:rsidR="00D54D4B" w:rsidRPr="004F182A" w:rsidRDefault="00D54D4B" w:rsidP="00D54D4B">
      <w:pPr>
        <w:widowControl w:val="0"/>
        <w:autoSpaceDE w:val="0"/>
        <w:autoSpaceDN w:val="0"/>
        <w:adjustRightInd w:val="0"/>
        <w:rPr>
          <w:rFonts w:asciiTheme="minorHAnsi" w:hAnsiTheme="minorHAnsi" w:cstheme="minorHAnsi"/>
          <w:color w:val="1A1A1A"/>
          <w:sz w:val="28"/>
          <w:szCs w:val="28"/>
        </w:rPr>
      </w:pPr>
    </w:p>
    <w:p w14:paraId="0694E47D" w14:textId="77777777" w:rsidR="00D54D4B" w:rsidRPr="004F182A" w:rsidRDefault="00D54D4B" w:rsidP="00D54D4B">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 xml:space="preserve">WebDriver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b/>
          <w:bCs/>
          <w:color w:val="7F0055"/>
          <w:sz w:val="28"/>
          <w:szCs w:val="28"/>
          <w:lang w:val="en-US" w:eastAsia="en-US"/>
        </w:rPr>
        <w:t>new</w:t>
      </w:r>
      <w:r w:rsidRPr="004F182A">
        <w:rPr>
          <w:rFonts w:asciiTheme="minorHAnsi" w:hAnsiTheme="minorHAnsi" w:cstheme="minorHAnsi"/>
          <w:color w:val="000000"/>
          <w:sz w:val="28"/>
          <w:szCs w:val="28"/>
          <w:lang w:val="en-US" w:eastAsia="en-US"/>
        </w:rPr>
        <w:t xml:space="preserve"> SafariDriver();</w:t>
      </w:r>
    </w:p>
    <w:p w14:paraId="190E3062" w14:textId="77777777" w:rsidR="00D54D4B" w:rsidRPr="004F182A" w:rsidRDefault="00D54D4B" w:rsidP="00D54D4B">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.get(</w:t>
      </w:r>
      <w:r w:rsidRPr="004F182A">
        <w:rPr>
          <w:rFonts w:asciiTheme="minorHAnsi" w:hAnsiTheme="minorHAnsi" w:cstheme="minorHAnsi"/>
          <w:color w:val="2A00FF"/>
          <w:sz w:val="28"/>
          <w:szCs w:val="28"/>
          <w:lang w:val="en-US" w:eastAsia="en-US"/>
        </w:rPr>
        <w:t>"http://google.com"</w:t>
      </w:r>
      <w:r w:rsidRPr="004F182A">
        <w:rPr>
          <w:rFonts w:asciiTheme="minorHAnsi" w:hAnsiTheme="minorHAnsi" w:cstheme="minorHAnsi"/>
          <w:color w:val="000000"/>
          <w:sz w:val="28"/>
          <w:szCs w:val="28"/>
          <w:lang w:val="en-US" w:eastAsia="en-US"/>
        </w:rPr>
        <w:t>);</w:t>
      </w:r>
    </w:p>
    <w:p w14:paraId="5062D014" w14:textId="77777777" w:rsidR="00D54D4B" w:rsidRPr="004F182A" w:rsidRDefault="00D54D4B" w:rsidP="00D54D4B">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System.</w:t>
      </w:r>
      <w:r w:rsidRPr="004F182A">
        <w:rPr>
          <w:rFonts w:asciiTheme="minorHAnsi" w:hAnsiTheme="minorHAnsi" w:cstheme="minorHAnsi"/>
          <w:b/>
          <w:bCs/>
          <w:i/>
          <w:iCs/>
          <w:color w:val="0000C0"/>
          <w:sz w:val="28"/>
          <w:szCs w:val="28"/>
          <w:lang w:val="en-US" w:eastAsia="en-US"/>
        </w:rPr>
        <w:t>out</w:t>
      </w:r>
      <w:r w:rsidRPr="004F182A">
        <w:rPr>
          <w:rFonts w:asciiTheme="minorHAnsi" w:hAnsiTheme="minorHAnsi" w:cstheme="minorHAnsi"/>
          <w:color w:val="000000"/>
          <w:sz w:val="28"/>
          <w:szCs w:val="28"/>
          <w:lang w:val="en-US" w:eastAsia="en-US"/>
        </w:rPr>
        <w:t>.println(</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.getTitle());</w:t>
      </w:r>
    </w:p>
    <w:p w14:paraId="6209A3E5" w14:textId="45D040E7" w:rsidR="00D54D4B" w:rsidRPr="004F182A" w:rsidRDefault="00D54D4B" w:rsidP="00D54D4B">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lang w:val="en-US" w:eastAsia="en-US"/>
        </w:rPr>
        <w:tab/>
      </w:r>
    </w:p>
    <w:p w14:paraId="414E5B11" w14:textId="631B2EF1" w:rsidR="0057427A" w:rsidRPr="004F182A" w:rsidRDefault="004F5CBA" w:rsidP="000B5054">
      <w:pPr>
        <w:pStyle w:val="ListParagraph"/>
        <w:widowControl w:val="0"/>
        <w:numPr>
          <w:ilvl w:val="0"/>
          <w:numId w:val="27"/>
        </w:numPr>
        <w:autoSpaceDE w:val="0"/>
        <w:autoSpaceDN w:val="0"/>
        <w:adjustRightInd w:val="0"/>
        <w:rPr>
          <w:rFonts w:cstheme="minorHAnsi"/>
          <w:color w:val="1A1A1A"/>
          <w:sz w:val="28"/>
          <w:szCs w:val="28"/>
        </w:rPr>
      </w:pPr>
      <w:r w:rsidRPr="004F182A">
        <w:rPr>
          <w:rFonts w:cstheme="minorHAnsi"/>
          <w:color w:val="1A1A1A"/>
          <w:sz w:val="28"/>
          <w:szCs w:val="28"/>
        </w:rPr>
        <w:t>There is no safari driver .exe file to download like other browsers</w:t>
      </w:r>
    </w:p>
    <w:p w14:paraId="24E4B02A" w14:textId="1D6083AE" w:rsidR="004F5CBA" w:rsidRPr="004F182A" w:rsidRDefault="005A2C25" w:rsidP="000B5054">
      <w:pPr>
        <w:pStyle w:val="ListParagraph"/>
        <w:widowControl w:val="0"/>
        <w:numPr>
          <w:ilvl w:val="0"/>
          <w:numId w:val="27"/>
        </w:numPr>
        <w:autoSpaceDE w:val="0"/>
        <w:autoSpaceDN w:val="0"/>
        <w:adjustRightInd w:val="0"/>
        <w:rPr>
          <w:rFonts w:cstheme="minorHAnsi"/>
          <w:color w:val="1A1A1A"/>
          <w:sz w:val="28"/>
          <w:szCs w:val="28"/>
        </w:rPr>
      </w:pPr>
      <w:r w:rsidRPr="004F182A">
        <w:rPr>
          <w:rFonts w:cstheme="minorHAnsi"/>
          <w:color w:val="1A1A1A"/>
          <w:sz w:val="28"/>
          <w:szCs w:val="28"/>
        </w:rPr>
        <w:t>Now go to seleniumhq.org and download safariDriver as shown below</w:t>
      </w:r>
    </w:p>
    <w:p w14:paraId="2E238B17" w14:textId="51E689FA" w:rsidR="0035611D" w:rsidRPr="004F182A" w:rsidRDefault="0035611D"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noProof/>
          <w:sz w:val="28"/>
          <w:szCs w:val="28"/>
        </w:rPr>
        <w:drawing>
          <wp:inline distT="0" distB="0" distL="0" distR="0" wp14:anchorId="4ADA7193" wp14:editId="7120A005">
            <wp:extent cx="5727700" cy="15671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1567180"/>
                    </a:xfrm>
                    <a:prstGeom prst="rect">
                      <a:avLst/>
                    </a:prstGeom>
                  </pic:spPr>
                </pic:pic>
              </a:graphicData>
            </a:graphic>
          </wp:inline>
        </w:drawing>
      </w:r>
    </w:p>
    <w:p w14:paraId="1448227A" w14:textId="2E5F4FF4" w:rsidR="00EA0906" w:rsidRPr="004F182A" w:rsidRDefault="00EA0906" w:rsidP="005E4EBF">
      <w:pPr>
        <w:widowControl w:val="0"/>
        <w:autoSpaceDE w:val="0"/>
        <w:autoSpaceDN w:val="0"/>
        <w:adjustRightInd w:val="0"/>
        <w:rPr>
          <w:rFonts w:asciiTheme="minorHAnsi" w:hAnsiTheme="minorHAnsi" w:cstheme="minorHAnsi"/>
          <w:color w:val="1A1A1A"/>
          <w:sz w:val="28"/>
          <w:szCs w:val="28"/>
        </w:rPr>
      </w:pPr>
    </w:p>
    <w:p w14:paraId="198B0EDF" w14:textId="4F4F6649" w:rsidR="00EA0906" w:rsidRPr="004F182A" w:rsidRDefault="00EA0906" w:rsidP="00EA0906">
      <w:pPr>
        <w:pStyle w:val="ListParagraph"/>
        <w:widowControl w:val="0"/>
        <w:numPr>
          <w:ilvl w:val="0"/>
          <w:numId w:val="27"/>
        </w:numPr>
        <w:autoSpaceDE w:val="0"/>
        <w:autoSpaceDN w:val="0"/>
        <w:adjustRightInd w:val="0"/>
        <w:rPr>
          <w:rFonts w:cstheme="minorHAnsi"/>
          <w:color w:val="1A1A1A"/>
          <w:sz w:val="28"/>
          <w:szCs w:val="28"/>
        </w:rPr>
      </w:pPr>
      <w:r w:rsidRPr="004F182A">
        <w:rPr>
          <w:rFonts w:cstheme="minorHAnsi"/>
          <w:color w:val="1A1A1A"/>
          <w:sz w:val="28"/>
          <w:szCs w:val="28"/>
        </w:rPr>
        <w:t xml:space="preserve">Click on </w:t>
      </w:r>
      <w:r w:rsidR="002B3811" w:rsidRPr="004F182A">
        <w:rPr>
          <w:rFonts w:cstheme="minorHAnsi"/>
          <w:color w:val="1A1A1A"/>
          <w:sz w:val="28"/>
          <w:szCs w:val="28"/>
        </w:rPr>
        <w:t>add extension or Trust</w:t>
      </w:r>
    </w:p>
    <w:p w14:paraId="3413D6DC" w14:textId="303C7D48" w:rsidR="00A616B5" w:rsidRPr="004F182A" w:rsidRDefault="00A616B5" w:rsidP="00EA0906">
      <w:pPr>
        <w:pStyle w:val="ListParagraph"/>
        <w:widowControl w:val="0"/>
        <w:numPr>
          <w:ilvl w:val="0"/>
          <w:numId w:val="27"/>
        </w:numPr>
        <w:autoSpaceDE w:val="0"/>
        <w:autoSpaceDN w:val="0"/>
        <w:adjustRightInd w:val="0"/>
        <w:rPr>
          <w:rFonts w:cstheme="minorHAnsi"/>
          <w:color w:val="1A1A1A"/>
          <w:sz w:val="28"/>
          <w:szCs w:val="28"/>
        </w:rPr>
      </w:pPr>
      <w:r w:rsidRPr="004F182A">
        <w:rPr>
          <w:rFonts w:cstheme="minorHAnsi"/>
          <w:color w:val="1A1A1A"/>
          <w:sz w:val="28"/>
          <w:szCs w:val="28"/>
        </w:rPr>
        <w:t xml:space="preserve">Goto preferences check there whether selenium webdriver is added or not </w:t>
      </w:r>
    </w:p>
    <w:p w14:paraId="1B9EFCF7" w14:textId="389EAEB4" w:rsidR="00A616B5" w:rsidRPr="004F182A" w:rsidRDefault="00A616B5" w:rsidP="00EA0906">
      <w:pPr>
        <w:pStyle w:val="ListParagraph"/>
        <w:widowControl w:val="0"/>
        <w:numPr>
          <w:ilvl w:val="0"/>
          <w:numId w:val="27"/>
        </w:numPr>
        <w:autoSpaceDE w:val="0"/>
        <w:autoSpaceDN w:val="0"/>
        <w:adjustRightInd w:val="0"/>
        <w:rPr>
          <w:rFonts w:cstheme="minorHAnsi"/>
          <w:color w:val="1A1A1A"/>
          <w:sz w:val="28"/>
          <w:szCs w:val="28"/>
        </w:rPr>
      </w:pPr>
      <w:r w:rsidRPr="004F182A">
        <w:rPr>
          <w:rFonts w:cstheme="minorHAnsi"/>
          <w:color w:val="1A1A1A"/>
          <w:sz w:val="28"/>
          <w:szCs w:val="28"/>
        </w:rPr>
        <w:t>Goto preferences -- &gt; advanced enable the checkbox</w:t>
      </w:r>
      <w:r w:rsidR="00C31CE2" w:rsidRPr="004F182A">
        <w:rPr>
          <w:rFonts w:cstheme="minorHAnsi"/>
          <w:color w:val="1A1A1A"/>
          <w:sz w:val="28"/>
          <w:szCs w:val="28"/>
        </w:rPr>
        <w:t xml:space="preserve"> (Show Develop menu in menu bar)</w:t>
      </w:r>
    </w:p>
    <w:p w14:paraId="3AA112BF" w14:textId="6E30BFDB" w:rsidR="00C05939" w:rsidRPr="004F182A" w:rsidRDefault="00C05939" w:rsidP="00EA0906">
      <w:pPr>
        <w:pStyle w:val="ListParagraph"/>
        <w:widowControl w:val="0"/>
        <w:numPr>
          <w:ilvl w:val="0"/>
          <w:numId w:val="27"/>
        </w:numPr>
        <w:autoSpaceDE w:val="0"/>
        <w:autoSpaceDN w:val="0"/>
        <w:adjustRightInd w:val="0"/>
        <w:rPr>
          <w:rFonts w:cstheme="minorHAnsi"/>
          <w:color w:val="1A1A1A"/>
          <w:sz w:val="28"/>
          <w:szCs w:val="28"/>
        </w:rPr>
      </w:pPr>
      <w:r w:rsidRPr="004F182A">
        <w:rPr>
          <w:rFonts w:cstheme="minorHAnsi"/>
          <w:color w:val="1A1A1A"/>
          <w:sz w:val="28"/>
          <w:szCs w:val="28"/>
        </w:rPr>
        <w:t>Then go to develop tab and click on Allow Remote automation</w:t>
      </w:r>
    </w:p>
    <w:p w14:paraId="10365616" w14:textId="77777777" w:rsidR="009441A4" w:rsidRPr="004F182A" w:rsidRDefault="009441A4" w:rsidP="005E4EBF">
      <w:pPr>
        <w:widowControl w:val="0"/>
        <w:autoSpaceDE w:val="0"/>
        <w:autoSpaceDN w:val="0"/>
        <w:adjustRightInd w:val="0"/>
        <w:rPr>
          <w:rFonts w:asciiTheme="minorHAnsi" w:hAnsiTheme="minorHAnsi" w:cstheme="minorHAnsi"/>
          <w:color w:val="1A1A1A"/>
          <w:sz w:val="28"/>
          <w:szCs w:val="28"/>
        </w:rPr>
      </w:pPr>
    </w:p>
    <w:p w14:paraId="0F9131E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33. Is the FirefoxDriver a Class or an Interface? </w:t>
      </w:r>
    </w:p>
    <w:p w14:paraId="50354A2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FirefoxDriver is a Java class, and it implements the WebDriver interface.</w:t>
      </w:r>
    </w:p>
    <w:p w14:paraId="276BB4EF" w14:textId="043131DD"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6E52A8A6" w14:textId="741CDF70" w:rsidR="005D1C8A" w:rsidRPr="004F182A" w:rsidRDefault="005D1C8A" w:rsidP="005E4EBF">
      <w:pPr>
        <w:widowControl w:val="0"/>
        <w:autoSpaceDE w:val="0"/>
        <w:autoSpaceDN w:val="0"/>
        <w:adjustRightInd w:val="0"/>
        <w:rPr>
          <w:rFonts w:asciiTheme="minorHAnsi" w:hAnsiTheme="minorHAnsi" w:cstheme="minorHAnsi"/>
          <w:sz w:val="28"/>
          <w:szCs w:val="28"/>
        </w:rPr>
      </w:pPr>
    </w:p>
    <w:p w14:paraId="12B4C4B3" w14:textId="77777777" w:rsidR="005D1C8A" w:rsidRPr="004F182A" w:rsidRDefault="005D1C8A" w:rsidP="005E4EBF">
      <w:pPr>
        <w:widowControl w:val="0"/>
        <w:autoSpaceDE w:val="0"/>
        <w:autoSpaceDN w:val="0"/>
        <w:adjustRightInd w:val="0"/>
        <w:rPr>
          <w:rFonts w:asciiTheme="minorHAnsi" w:hAnsiTheme="minorHAnsi" w:cstheme="minorHAnsi"/>
          <w:sz w:val="28"/>
          <w:szCs w:val="28"/>
        </w:rPr>
      </w:pPr>
    </w:p>
    <w:p w14:paraId="6A08EFB7" w14:textId="06C5D637" w:rsidR="005E4EBF" w:rsidRPr="004F182A" w:rsidRDefault="00543DA1"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noProof/>
          <w:sz w:val="28"/>
          <w:szCs w:val="28"/>
        </w:rPr>
        <mc:AlternateContent>
          <mc:Choice Requires="wps">
            <w:drawing>
              <wp:anchor distT="0" distB="0" distL="114300" distR="114300" simplePos="0" relativeHeight="251659264" behindDoc="0" locked="0" layoutInCell="1" allowOverlap="1" wp14:anchorId="6EB7A590" wp14:editId="15A55EC4">
                <wp:simplePos x="0" y="0"/>
                <wp:positionH relativeFrom="column">
                  <wp:posOffset>1752600</wp:posOffset>
                </wp:positionH>
                <wp:positionV relativeFrom="paragraph">
                  <wp:posOffset>132080</wp:posOffset>
                </wp:positionV>
                <wp:extent cx="1104900" cy="514350"/>
                <wp:effectExtent l="0" t="0" r="19050" b="19050"/>
                <wp:wrapNone/>
                <wp:docPr id="2" name="Oval 2"/>
                <wp:cNvGraphicFramePr/>
                <a:graphic xmlns:a="http://schemas.openxmlformats.org/drawingml/2006/main">
                  <a:graphicData uri="http://schemas.microsoft.com/office/word/2010/wordprocessingShape">
                    <wps:wsp>
                      <wps:cNvSpPr/>
                      <wps:spPr>
                        <a:xfrm>
                          <a:off x="0" y="0"/>
                          <a:ext cx="11049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5CB32F" id="Oval 2" o:spid="_x0000_s1026" style="position:absolute;margin-left:138pt;margin-top:10.4pt;width:87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" fillcolor="#4472c4 [3204]" strokecolor="#1f3763 [1604]" strokeweight="1pt">
                <v:stroke joinstyle="miter"/>
              </v:oval>
            </w:pict>
          </mc:Fallback>
        </mc:AlternateContent>
      </w:r>
    </w:p>
    <w:p w14:paraId="73E136D7" w14:textId="528B4909" w:rsidR="005E4EBF" w:rsidRPr="004F182A" w:rsidRDefault="005D1C8A"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WebDriver interface</w:t>
      </w:r>
    </w:p>
    <w:p w14:paraId="28F27A7B" w14:textId="5A12CB57" w:rsidR="005D1C8A" w:rsidRPr="004F182A" w:rsidRDefault="005D1C8A" w:rsidP="005D1C8A">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noProof/>
          <w:sz w:val="28"/>
          <w:szCs w:val="28"/>
        </w:rPr>
        <mc:AlternateContent>
          <mc:Choice Requires="wps">
            <w:drawing>
              <wp:anchor distT="0" distB="0" distL="114300" distR="114300" simplePos="0" relativeHeight="251667456" behindDoc="0" locked="0" layoutInCell="1" allowOverlap="1" wp14:anchorId="1E0FAF1C" wp14:editId="0CE1F922">
                <wp:simplePos x="0" y="0"/>
                <wp:positionH relativeFrom="column">
                  <wp:posOffset>2809874</wp:posOffset>
                </wp:positionH>
                <wp:positionV relativeFrom="paragraph">
                  <wp:posOffset>32385</wp:posOffset>
                </wp:positionV>
                <wp:extent cx="1571625" cy="752475"/>
                <wp:effectExtent l="0" t="0" r="66675" b="66675"/>
                <wp:wrapNone/>
                <wp:docPr id="13" name="Straight Arrow Connector 13"/>
                <wp:cNvGraphicFramePr/>
                <a:graphic xmlns:a="http://schemas.openxmlformats.org/drawingml/2006/main">
                  <a:graphicData uri="http://schemas.microsoft.com/office/word/2010/wordprocessingShape">
                    <wps:wsp>
                      <wps:cNvCnPr/>
                      <wps:spPr>
                        <a:xfrm>
                          <a:off x="0" y="0"/>
                          <a:ext cx="15716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CF482E" id="_x0000_t32" coordsize="21600,21600" o:spt="32" o:oned="t" path="m,l21600,21600e" filled="f">
                <v:path arrowok="t" fillok="f" o:connecttype="none"/>
                <o:lock v:ext="edit" shapetype="t"/>
              </v:shapetype>
              <v:shape id="Straight Arrow Connector 13" o:spid="_x0000_s1026" type="#_x0000_t32" style="position:absolute;margin-left:221.25pt;margin-top:2.55pt;width:123.75pt;height:59.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" strokecolor="#4472c4 [3204]" strokeweight=".5pt">
                <v:stroke endarrow="block" joinstyle="miter"/>
              </v:shape>
            </w:pict>
          </mc:Fallback>
        </mc:AlternateContent>
      </w:r>
      <w:r w:rsidRPr="004F182A">
        <w:rPr>
          <w:rFonts w:asciiTheme="minorHAnsi" w:hAnsiTheme="minorHAnsi" w:cstheme="minorHAnsi"/>
          <w:noProof/>
          <w:sz w:val="28"/>
          <w:szCs w:val="28"/>
        </w:rPr>
        <mc:AlternateContent>
          <mc:Choice Requires="wps">
            <w:drawing>
              <wp:anchor distT="0" distB="0" distL="114300" distR="114300" simplePos="0" relativeHeight="251666432" behindDoc="0" locked="0" layoutInCell="1" allowOverlap="1" wp14:anchorId="34D3E46F" wp14:editId="4EB854FC">
                <wp:simplePos x="0" y="0"/>
                <wp:positionH relativeFrom="column">
                  <wp:posOffset>2505075</wp:posOffset>
                </wp:positionH>
                <wp:positionV relativeFrom="paragraph">
                  <wp:posOffset>165735</wp:posOffset>
                </wp:positionV>
                <wp:extent cx="847725" cy="571500"/>
                <wp:effectExtent l="0" t="0" r="66675" b="57150"/>
                <wp:wrapNone/>
                <wp:docPr id="12" name="Straight Arrow Connector 12"/>
                <wp:cNvGraphicFramePr/>
                <a:graphic xmlns:a="http://schemas.openxmlformats.org/drawingml/2006/main">
                  <a:graphicData uri="http://schemas.microsoft.com/office/word/2010/wordprocessingShape">
                    <wps:wsp>
                      <wps:cNvCnPr/>
                      <wps:spPr>
                        <a:xfrm>
                          <a:off x="0" y="0"/>
                          <a:ext cx="8477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5A6EB" id="Straight Arrow Connector 12" o:spid="_x0000_s1026" type="#_x0000_t32" style="position:absolute;margin-left:197.25pt;margin-top:13.05pt;width:66.75pt;height: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" strokecolor="#4472c4 [3204]" strokeweight=".5pt">
                <v:stroke endarrow="block" joinstyle="miter"/>
              </v:shape>
            </w:pict>
          </mc:Fallback>
        </mc:AlternateContent>
      </w:r>
      <w:r w:rsidRPr="004F182A">
        <w:rPr>
          <w:rFonts w:asciiTheme="minorHAnsi" w:hAnsiTheme="minorHAnsi" w:cstheme="minorHAnsi"/>
          <w:noProof/>
          <w:sz w:val="28"/>
          <w:szCs w:val="28"/>
        </w:rPr>
        <mc:AlternateContent>
          <mc:Choice Requires="wps">
            <w:drawing>
              <wp:anchor distT="0" distB="0" distL="114300" distR="114300" simplePos="0" relativeHeight="251665408" behindDoc="0" locked="0" layoutInCell="1" allowOverlap="1" wp14:anchorId="394FB4FB" wp14:editId="4CBB6773">
                <wp:simplePos x="0" y="0"/>
                <wp:positionH relativeFrom="column">
                  <wp:posOffset>2019300</wp:posOffset>
                </wp:positionH>
                <wp:positionV relativeFrom="paragraph">
                  <wp:posOffset>108585</wp:posOffset>
                </wp:positionV>
                <wp:extent cx="19050" cy="685800"/>
                <wp:effectExtent l="57150" t="38100" r="57150" b="19050"/>
                <wp:wrapNone/>
                <wp:docPr id="11" name="Straight Arrow Connector 11"/>
                <wp:cNvGraphicFramePr/>
                <a:graphic xmlns:a="http://schemas.openxmlformats.org/drawingml/2006/main">
                  <a:graphicData uri="http://schemas.microsoft.com/office/word/2010/wordprocessingShape">
                    <wps:wsp>
                      <wps:cNvCnPr/>
                      <wps:spPr>
                        <a:xfrm flipV="1">
                          <a:off x="0" y="0"/>
                          <a:ext cx="190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E247F" id="Straight Arrow Connector 11" o:spid="_x0000_s1026" type="#_x0000_t32" style="position:absolute;margin-left:159pt;margin-top:8.55pt;width:1.5pt;height:5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" strokecolor="#4472c4 [3204]" strokeweight=".5pt">
                <v:stroke endarrow="block" joinstyle="miter"/>
              </v:shape>
            </w:pict>
          </mc:Fallback>
        </mc:AlternateContent>
      </w:r>
      <w:r w:rsidRPr="004F182A">
        <w:rPr>
          <w:rFonts w:asciiTheme="minorHAnsi" w:hAnsiTheme="minorHAnsi" w:cstheme="minorHAnsi"/>
          <w:noProof/>
          <w:sz w:val="28"/>
          <w:szCs w:val="28"/>
        </w:rPr>
        <mc:AlternateContent>
          <mc:Choice Requires="wps">
            <w:drawing>
              <wp:anchor distT="0" distB="0" distL="114300" distR="114300" simplePos="0" relativeHeight="251664384" behindDoc="0" locked="0" layoutInCell="1" allowOverlap="1" wp14:anchorId="766252A5" wp14:editId="020907FF">
                <wp:simplePos x="0" y="0"/>
                <wp:positionH relativeFrom="column">
                  <wp:posOffset>771525</wp:posOffset>
                </wp:positionH>
                <wp:positionV relativeFrom="paragraph">
                  <wp:posOffset>118110</wp:posOffset>
                </wp:positionV>
                <wp:extent cx="1085850" cy="657225"/>
                <wp:effectExtent l="38100" t="0" r="19050" b="47625"/>
                <wp:wrapNone/>
                <wp:docPr id="10" name="Straight Arrow Connector 10"/>
                <wp:cNvGraphicFramePr/>
                <a:graphic xmlns:a="http://schemas.openxmlformats.org/drawingml/2006/main">
                  <a:graphicData uri="http://schemas.microsoft.com/office/word/2010/wordprocessingShape">
                    <wps:wsp>
                      <wps:cNvCnPr/>
                      <wps:spPr>
                        <a:xfrm flipH="1">
                          <a:off x="0" y="0"/>
                          <a:ext cx="108585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A31D1" id="Straight Arrow Connector 10" o:spid="_x0000_s1026" type="#_x0000_t32" style="position:absolute;margin-left:60.75pt;margin-top:9.3pt;width:85.5pt;height:51.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" strokecolor="#4472c4 [3204]" strokeweight=".5pt">
                <v:stroke endarrow="block" joinstyle="miter"/>
              </v:shape>
            </w:pict>
          </mc:Fallback>
        </mc:AlternateContent>
      </w:r>
    </w:p>
    <w:p w14:paraId="47D6120A" w14:textId="7A7EF6BA" w:rsidR="005D1C8A" w:rsidRPr="004F182A" w:rsidRDefault="005D1C8A" w:rsidP="005D1C8A">
      <w:pPr>
        <w:widowControl w:val="0"/>
        <w:autoSpaceDE w:val="0"/>
        <w:autoSpaceDN w:val="0"/>
        <w:adjustRightInd w:val="0"/>
        <w:rPr>
          <w:rFonts w:asciiTheme="minorHAnsi" w:hAnsiTheme="minorHAnsi" w:cstheme="minorHAnsi"/>
          <w:sz w:val="28"/>
          <w:szCs w:val="28"/>
        </w:rPr>
      </w:pPr>
    </w:p>
    <w:p w14:paraId="73CC2964" w14:textId="3898E59A" w:rsidR="005D1C8A" w:rsidRPr="004F182A" w:rsidRDefault="005D1C8A" w:rsidP="005D1C8A">
      <w:pPr>
        <w:widowControl w:val="0"/>
        <w:autoSpaceDE w:val="0"/>
        <w:autoSpaceDN w:val="0"/>
        <w:adjustRightInd w:val="0"/>
        <w:rPr>
          <w:rFonts w:asciiTheme="minorHAnsi" w:hAnsiTheme="minorHAnsi" w:cstheme="minorHAnsi"/>
          <w:sz w:val="28"/>
          <w:szCs w:val="28"/>
        </w:rPr>
      </w:pPr>
    </w:p>
    <w:p w14:paraId="54B89905" w14:textId="0C0A7CC2" w:rsidR="005D1C8A" w:rsidRPr="004F182A" w:rsidRDefault="005D1C8A" w:rsidP="005D1C8A">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noProof/>
          <w:sz w:val="28"/>
          <w:szCs w:val="28"/>
        </w:rPr>
        <mc:AlternateContent>
          <mc:Choice Requires="wps">
            <w:drawing>
              <wp:anchor distT="0" distB="0" distL="114300" distR="114300" simplePos="0" relativeHeight="251663360" behindDoc="0" locked="0" layoutInCell="1" allowOverlap="1" wp14:anchorId="19FA4062" wp14:editId="1A1643E4">
                <wp:simplePos x="0" y="0"/>
                <wp:positionH relativeFrom="column">
                  <wp:posOffset>4029075</wp:posOffset>
                </wp:positionH>
                <wp:positionV relativeFrom="paragraph">
                  <wp:posOffset>114300</wp:posOffset>
                </wp:positionV>
                <wp:extent cx="1028700" cy="4953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0287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F61DB" id="Rectangle 9" o:spid="_x0000_s1026" style="position:absolute;margin-left:317.25pt;margin-top:9pt;width:81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" fillcolor="#4472c4 [3204]" strokecolor="#1f3763 [1604]" strokeweight="1pt"/>
            </w:pict>
          </mc:Fallback>
        </mc:AlternateContent>
      </w:r>
      <w:r w:rsidRPr="004F182A">
        <w:rPr>
          <w:rFonts w:asciiTheme="minorHAnsi" w:hAnsiTheme="minorHAnsi" w:cstheme="minorHAnsi"/>
          <w:noProof/>
          <w:sz w:val="28"/>
          <w:szCs w:val="28"/>
        </w:rPr>
        <mc:AlternateContent>
          <mc:Choice Requires="wps">
            <w:drawing>
              <wp:anchor distT="0" distB="0" distL="114300" distR="114300" simplePos="0" relativeHeight="251662336" behindDoc="0" locked="0" layoutInCell="1" allowOverlap="1" wp14:anchorId="1B8A60C4" wp14:editId="2F4211DF">
                <wp:simplePos x="0" y="0"/>
                <wp:positionH relativeFrom="column">
                  <wp:posOffset>2714625</wp:posOffset>
                </wp:positionH>
                <wp:positionV relativeFrom="paragraph">
                  <wp:posOffset>114300</wp:posOffset>
                </wp:positionV>
                <wp:extent cx="857250" cy="4857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8572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0C9F6" id="Rectangle 8" o:spid="_x0000_s1026" style="position:absolute;margin-left:213.75pt;margin-top:9pt;width:67.5pt;height:3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" fillcolor="#4472c4 [3204]" strokecolor="#1f3763 [1604]" strokeweight="1pt"/>
            </w:pict>
          </mc:Fallback>
        </mc:AlternateContent>
      </w:r>
      <w:r w:rsidRPr="004F182A">
        <w:rPr>
          <w:rFonts w:asciiTheme="minorHAnsi" w:hAnsiTheme="minorHAnsi" w:cstheme="minorHAnsi"/>
          <w:noProof/>
          <w:sz w:val="28"/>
          <w:szCs w:val="28"/>
        </w:rPr>
        <mc:AlternateContent>
          <mc:Choice Requires="wps">
            <w:drawing>
              <wp:anchor distT="0" distB="0" distL="114300" distR="114300" simplePos="0" relativeHeight="251661312" behindDoc="0" locked="0" layoutInCell="1" allowOverlap="1" wp14:anchorId="40FC1E50" wp14:editId="217906EF">
                <wp:simplePos x="0" y="0"/>
                <wp:positionH relativeFrom="column">
                  <wp:posOffset>1485900</wp:posOffset>
                </wp:positionH>
                <wp:positionV relativeFrom="paragraph">
                  <wp:posOffset>95250</wp:posOffset>
                </wp:positionV>
                <wp:extent cx="857250" cy="5238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85725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AA1B4" id="Rectangle 7" o:spid="_x0000_s1026" style="position:absolute;margin-left:117pt;margin-top:7.5pt;width:67.5pt;height:4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" fillcolor="#4472c4 [3204]" strokecolor="#1f3763 [1604]" strokeweight="1pt"/>
            </w:pict>
          </mc:Fallback>
        </mc:AlternateContent>
      </w:r>
      <w:r w:rsidRPr="004F182A">
        <w:rPr>
          <w:rFonts w:asciiTheme="minorHAnsi" w:hAnsiTheme="minorHAnsi" w:cstheme="minorHAnsi"/>
          <w:noProof/>
          <w:sz w:val="28"/>
          <w:szCs w:val="28"/>
        </w:rPr>
        <mc:AlternateContent>
          <mc:Choice Requires="wps">
            <w:drawing>
              <wp:anchor distT="0" distB="0" distL="114300" distR="114300" simplePos="0" relativeHeight="251660288" behindDoc="0" locked="0" layoutInCell="1" allowOverlap="1" wp14:anchorId="15D3938B" wp14:editId="2FE24EB9">
                <wp:simplePos x="0" y="0"/>
                <wp:positionH relativeFrom="column">
                  <wp:posOffset>200025</wp:posOffset>
                </wp:positionH>
                <wp:positionV relativeFrom="paragraph">
                  <wp:posOffset>85725</wp:posOffset>
                </wp:positionV>
                <wp:extent cx="819150" cy="504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81915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D255D" id="Rectangle 6" o:spid="_x0000_s1026" style="position:absolute;margin-left:15.75pt;margin-top:6.75pt;width:64.5pt;height:3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" fillcolor="#4472c4 [3204]" strokecolor="#1f3763 [1604]" strokeweight="1pt"/>
            </w:pict>
          </mc:Fallback>
        </mc:AlternateContent>
      </w:r>
    </w:p>
    <w:p w14:paraId="695E2CF1" w14:textId="577A5B39" w:rsidR="005D1C8A" w:rsidRPr="004F182A" w:rsidRDefault="005D1C8A" w:rsidP="005D1C8A">
      <w:pPr>
        <w:widowControl w:val="0"/>
        <w:autoSpaceDE w:val="0"/>
        <w:autoSpaceDN w:val="0"/>
        <w:adjustRightInd w:val="0"/>
        <w:rPr>
          <w:rFonts w:asciiTheme="minorHAnsi" w:hAnsiTheme="minorHAnsi" w:cstheme="minorHAnsi"/>
          <w:sz w:val="28"/>
          <w:szCs w:val="28"/>
        </w:rPr>
      </w:pPr>
    </w:p>
    <w:p w14:paraId="591B310C" w14:textId="033577FF" w:rsidR="005D1C8A" w:rsidRPr="004F182A" w:rsidRDefault="005D1C8A" w:rsidP="005D1C8A">
      <w:pPr>
        <w:widowControl w:val="0"/>
        <w:autoSpaceDE w:val="0"/>
        <w:autoSpaceDN w:val="0"/>
        <w:adjustRightInd w:val="0"/>
        <w:rPr>
          <w:rFonts w:asciiTheme="minorHAnsi" w:hAnsiTheme="minorHAnsi" w:cstheme="minorHAnsi"/>
          <w:sz w:val="28"/>
          <w:szCs w:val="28"/>
        </w:rPr>
      </w:pPr>
    </w:p>
    <w:p w14:paraId="354934EC" w14:textId="54801FEC" w:rsidR="005D1C8A" w:rsidRPr="004F182A" w:rsidRDefault="005D1C8A" w:rsidP="005D1C8A">
      <w:pPr>
        <w:widowControl w:val="0"/>
        <w:autoSpaceDE w:val="0"/>
        <w:autoSpaceDN w:val="0"/>
        <w:adjustRightInd w:val="0"/>
        <w:rPr>
          <w:rFonts w:asciiTheme="minorHAnsi" w:hAnsiTheme="minorHAnsi" w:cstheme="minorHAnsi"/>
          <w:sz w:val="28"/>
          <w:szCs w:val="28"/>
        </w:rPr>
      </w:pPr>
    </w:p>
    <w:p w14:paraId="52557793" w14:textId="580019DC" w:rsidR="005D1C8A" w:rsidRPr="004F182A" w:rsidRDefault="005D1C8A" w:rsidP="005D1C8A">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Chrome</w:t>
      </w:r>
      <w:r w:rsidRPr="004F182A">
        <w:rPr>
          <w:rFonts w:asciiTheme="minorHAnsi" w:hAnsiTheme="minorHAnsi" w:cstheme="minorHAnsi"/>
          <w:sz w:val="28"/>
          <w:szCs w:val="28"/>
        </w:rPr>
        <w:tab/>
      </w:r>
      <w:r w:rsidRPr="004F182A">
        <w:rPr>
          <w:rFonts w:asciiTheme="minorHAnsi" w:hAnsiTheme="minorHAnsi" w:cstheme="minorHAnsi"/>
          <w:sz w:val="28"/>
          <w:szCs w:val="28"/>
        </w:rPr>
        <w:tab/>
        <w:t>Firefox</w:t>
      </w:r>
      <w:r w:rsidRPr="004F182A">
        <w:rPr>
          <w:rFonts w:asciiTheme="minorHAnsi" w:hAnsiTheme="minorHAnsi" w:cstheme="minorHAnsi"/>
          <w:sz w:val="28"/>
          <w:szCs w:val="28"/>
        </w:rPr>
        <w:tab/>
      </w:r>
      <w:r w:rsidRPr="004F182A">
        <w:rPr>
          <w:rFonts w:asciiTheme="minorHAnsi" w:hAnsiTheme="minorHAnsi" w:cstheme="minorHAnsi"/>
          <w:sz w:val="28"/>
          <w:szCs w:val="28"/>
        </w:rPr>
        <w:tab/>
        <w:t>Safari</w:t>
      </w:r>
      <w:r w:rsidRPr="004F182A">
        <w:rPr>
          <w:rFonts w:asciiTheme="minorHAnsi" w:hAnsiTheme="minorHAnsi" w:cstheme="minorHAnsi"/>
          <w:sz w:val="28"/>
          <w:szCs w:val="28"/>
        </w:rPr>
        <w:tab/>
      </w:r>
      <w:r w:rsidRPr="004F182A">
        <w:rPr>
          <w:rFonts w:asciiTheme="minorHAnsi" w:hAnsiTheme="minorHAnsi" w:cstheme="minorHAnsi"/>
          <w:sz w:val="28"/>
          <w:szCs w:val="28"/>
        </w:rPr>
        <w:tab/>
      </w:r>
      <w:r w:rsidRPr="004F182A">
        <w:rPr>
          <w:rFonts w:asciiTheme="minorHAnsi" w:hAnsiTheme="minorHAnsi" w:cstheme="minorHAnsi"/>
          <w:sz w:val="28"/>
          <w:szCs w:val="28"/>
        </w:rPr>
        <w:tab/>
        <w:t>IE</w:t>
      </w:r>
    </w:p>
    <w:p w14:paraId="16ECF1DA" w14:textId="1B070560" w:rsidR="00F90390" w:rsidRPr="004F182A" w:rsidRDefault="00F90390" w:rsidP="005D1C8A">
      <w:pPr>
        <w:widowControl w:val="0"/>
        <w:autoSpaceDE w:val="0"/>
        <w:autoSpaceDN w:val="0"/>
        <w:adjustRightInd w:val="0"/>
        <w:rPr>
          <w:rFonts w:asciiTheme="minorHAnsi" w:hAnsiTheme="minorHAnsi" w:cstheme="minorHAnsi"/>
          <w:sz w:val="28"/>
          <w:szCs w:val="28"/>
        </w:rPr>
      </w:pPr>
    </w:p>
    <w:p w14:paraId="7765EACB" w14:textId="4F1EF7BA" w:rsidR="00F90390" w:rsidRPr="004F182A" w:rsidRDefault="00F90390" w:rsidP="005D1C8A">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This concept is called Dynamic Polymorphism</w:t>
      </w:r>
    </w:p>
    <w:p w14:paraId="2E1CC5AB" w14:textId="20D7F05D" w:rsidR="005D1C8A" w:rsidRPr="004F182A" w:rsidRDefault="005D1C8A" w:rsidP="005D1C8A">
      <w:pPr>
        <w:widowControl w:val="0"/>
        <w:autoSpaceDE w:val="0"/>
        <w:autoSpaceDN w:val="0"/>
        <w:adjustRightInd w:val="0"/>
        <w:rPr>
          <w:rFonts w:asciiTheme="minorHAnsi" w:hAnsiTheme="minorHAnsi" w:cstheme="minorHAnsi"/>
          <w:sz w:val="28"/>
          <w:szCs w:val="28"/>
        </w:rPr>
      </w:pPr>
    </w:p>
    <w:p w14:paraId="172CDEF4" w14:textId="77777777" w:rsidR="005D1C8A" w:rsidRPr="004F182A" w:rsidRDefault="005D1C8A" w:rsidP="005D1C8A">
      <w:pPr>
        <w:widowControl w:val="0"/>
        <w:autoSpaceDE w:val="0"/>
        <w:autoSpaceDN w:val="0"/>
        <w:adjustRightInd w:val="0"/>
        <w:rPr>
          <w:rFonts w:asciiTheme="minorHAnsi" w:hAnsiTheme="minorHAnsi" w:cstheme="minorHAnsi"/>
          <w:sz w:val="28"/>
          <w:szCs w:val="28"/>
        </w:rPr>
      </w:pPr>
    </w:p>
    <w:p w14:paraId="37CFF12E" w14:textId="77777777" w:rsidR="005E4EBF" w:rsidRPr="004F182A" w:rsidRDefault="005E4EBF" w:rsidP="005D1C8A">
      <w:pPr>
        <w:pStyle w:val="ListParagraph"/>
        <w:widowControl w:val="0"/>
        <w:numPr>
          <w:ilvl w:val="0"/>
          <w:numId w:val="26"/>
        </w:numPr>
        <w:autoSpaceDE w:val="0"/>
        <w:autoSpaceDN w:val="0"/>
        <w:adjustRightInd w:val="0"/>
        <w:rPr>
          <w:rFonts w:cstheme="minorHAnsi"/>
          <w:sz w:val="28"/>
          <w:szCs w:val="28"/>
        </w:rPr>
      </w:pPr>
    </w:p>
    <w:p w14:paraId="3F643A1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34. What is the super interface of WebDriver?</w:t>
      </w:r>
    </w:p>
    <w:p w14:paraId="0315700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SearchContext.</w:t>
      </w:r>
    </w:p>
    <w:p w14:paraId="6877970E" w14:textId="77777777" w:rsidR="00F27FB6" w:rsidRPr="004F182A" w:rsidRDefault="00F27FB6" w:rsidP="005E4EBF">
      <w:pPr>
        <w:widowControl w:val="0"/>
        <w:autoSpaceDE w:val="0"/>
        <w:autoSpaceDN w:val="0"/>
        <w:adjustRightInd w:val="0"/>
        <w:rPr>
          <w:rFonts w:asciiTheme="minorHAnsi" w:hAnsiTheme="minorHAnsi" w:cstheme="minorHAnsi"/>
          <w:color w:val="1A1A1A"/>
          <w:sz w:val="28"/>
          <w:szCs w:val="28"/>
        </w:rPr>
      </w:pPr>
    </w:p>
    <w:p w14:paraId="4EEADE1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35. Explain the line of code Webdriver driver = new FirefoxDriver(); ?</w:t>
      </w:r>
    </w:p>
    <w:p w14:paraId="2357C9D7" w14:textId="77777777" w:rsidR="00F27FB6" w:rsidRPr="004F182A" w:rsidRDefault="00F27FB6" w:rsidP="005E4EBF">
      <w:pPr>
        <w:widowControl w:val="0"/>
        <w:autoSpaceDE w:val="0"/>
        <w:autoSpaceDN w:val="0"/>
        <w:adjustRightInd w:val="0"/>
        <w:rPr>
          <w:rFonts w:asciiTheme="minorHAnsi" w:hAnsiTheme="minorHAnsi" w:cstheme="minorHAnsi"/>
          <w:color w:val="1A1A1A"/>
          <w:sz w:val="28"/>
          <w:szCs w:val="28"/>
        </w:rPr>
      </w:pPr>
    </w:p>
    <w:p w14:paraId="79E705A2" w14:textId="4EC93B49" w:rsidR="005E4EBF" w:rsidRPr="004F182A" w:rsidRDefault="00F27FB6"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w:t>
      </w:r>
      <w:r w:rsidR="005E4EBF" w:rsidRPr="004F182A">
        <w:rPr>
          <w:rFonts w:asciiTheme="minorHAnsi" w:hAnsiTheme="minorHAnsi" w:cstheme="minorHAnsi"/>
          <w:color w:val="1A1A1A"/>
          <w:sz w:val="28"/>
          <w:szCs w:val="28"/>
        </w:rPr>
        <w:t>‘WebDriver‘ is an interface and we are creating an object</w:t>
      </w:r>
      <w:r w:rsidRPr="004F182A">
        <w:rPr>
          <w:rFonts w:asciiTheme="minorHAnsi" w:hAnsiTheme="minorHAnsi" w:cstheme="minorHAnsi"/>
          <w:color w:val="1A1A1A"/>
          <w:sz w:val="28"/>
          <w:szCs w:val="28"/>
        </w:rPr>
        <w:t xml:space="preserve"> reference</w:t>
      </w:r>
      <w:r w:rsidR="005E4EBF" w:rsidRPr="004F182A">
        <w:rPr>
          <w:rFonts w:asciiTheme="minorHAnsi" w:hAnsiTheme="minorHAnsi" w:cstheme="minorHAnsi"/>
          <w:color w:val="1A1A1A"/>
          <w:sz w:val="28"/>
          <w:szCs w:val="28"/>
        </w:rPr>
        <w:t xml:space="preserve"> of type WebDriver instantiating an object of FirefoxDriver class.</w:t>
      </w:r>
    </w:p>
    <w:p w14:paraId="18F439A9" w14:textId="77777777" w:rsidR="00B17DC9" w:rsidRPr="004F182A" w:rsidRDefault="00B17DC9" w:rsidP="005E4EBF">
      <w:pPr>
        <w:widowControl w:val="0"/>
        <w:autoSpaceDE w:val="0"/>
        <w:autoSpaceDN w:val="0"/>
        <w:adjustRightInd w:val="0"/>
        <w:rPr>
          <w:rFonts w:asciiTheme="minorHAnsi" w:hAnsiTheme="minorHAnsi" w:cstheme="minorHAnsi"/>
          <w:color w:val="1A1A1A"/>
          <w:sz w:val="28"/>
          <w:szCs w:val="28"/>
        </w:rPr>
      </w:pPr>
    </w:p>
    <w:p w14:paraId="2ED01176" w14:textId="77777777" w:rsidR="005E4EBF" w:rsidRPr="004F182A" w:rsidRDefault="005E4EBF" w:rsidP="004C42BD">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36. We do create a reference variable ‘driver’ of type WebDriver</w:t>
      </w:r>
    </w:p>
    <w:p w14:paraId="7F3AAE36"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WebDriver driver = new FirefoxDriver();</w:t>
      </w:r>
    </w:p>
    <w:p w14:paraId="093A3F5D"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p w14:paraId="1A9D7C13" w14:textId="56D16427" w:rsidR="005E4EBF" w:rsidRPr="004F182A" w:rsidRDefault="00B17DC9"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xml:space="preserve">37. </w:t>
      </w:r>
      <w:r w:rsidR="005E4EBF" w:rsidRPr="004F182A">
        <w:rPr>
          <w:rFonts w:asciiTheme="minorHAnsi" w:hAnsiTheme="minorHAnsi" w:cstheme="minorHAnsi"/>
          <w:sz w:val="28"/>
          <w:szCs w:val="28"/>
        </w:rPr>
        <w:t>instead of creating</w:t>
      </w:r>
    </w:p>
    <w:p w14:paraId="26AD9B9A"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p>
    <w:tbl>
      <w:tblPr>
        <w:tblW w:w="13512" w:type="dxa"/>
        <w:tblInd w:w="-108" w:type="dxa"/>
        <w:tblBorders>
          <w:top w:val="nil"/>
          <w:left w:val="nil"/>
          <w:right w:val="nil"/>
        </w:tblBorders>
        <w:tblLayout w:type="fixed"/>
        <w:tblLook w:val="0000" w:firstRow="0" w:lastRow="0" w:firstColumn="0" w:lastColumn="0" w:noHBand="0" w:noVBand="0"/>
      </w:tblPr>
      <w:tblGrid>
        <w:gridCol w:w="344"/>
        <w:gridCol w:w="13168"/>
      </w:tblGrid>
      <w:tr w:rsidR="005E4EBF" w:rsidRPr="004F182A" w14:paraId="60CAC9C6" w14:textId="77777777" w:rsidTr="00B17DC9">
        <w:tc>
          <w:tcPr>
            <w:tcW w:w="344" w:type="dxa"/>
            <w:shd w:val="clear" w:color="auto" w:fill="D8EBFF"/>
          </w:tcPr>
          <w:p w14:paraId="78D39754" w14:textId="77777777" w:rsidR="005E4EBF" w:rsidRPr="004F182A" w:rsidRDefault="005E4EBF">
            <w:pPr>
              <w:widowControl w:val="0"/>
              <w:autoSpaceDE w:val="0"/>
              <w:autoSpaceDN w:val="0"/>
              <w:adjustRightInd w:val="0"/>
              <w:rPr>
                <w:rFonts w:asciiTheme="minorHAnsi" w:hAnsiTheme="minorHAnsi" w:cstheme="minorHAnsi"/>
                <w:color w:val="4485D6"/>
                <w:sz w:val="28"/>
                <w:szCs w:val="28"/>
              </w:rPr>
            </w:pPr>
            <w:r w:rsidRPr="004F182A">
              <w:rPr>
                <w:rFonts w:asciiTheme="minorHAnsi" w:hAnsiTheme="minorHAnsi" w:cstheme="minorHAnsi"/>
                <w:color w:val="4485D6"/>
                <w:sz w:val="28"/>
                <w:szCs w:val="28"/>
              </w:rPr>
              <w:t>1</w:t>
            </w:r>
          </w:p>
          <w:p w14:paraId="68617636" w14:textId="77777777" w:rsidR="005E4EBF" w:rsidRPr="004F182A" w:rsidRDefault="005E4EBF">
            <w:pPr>
              <w:widowControl w:val="0"/>
              <w:autoSpaceDE w:val="0"/>
              <w:autoSpaceDN w:val="0"/>
              <w:adjustRightInd w:val="0"/>
              <w:rPr>
                <w:rFonts w:asciiTheme="minorHAnsi" w:hAnsiTheme="minorHAnsi" w:cstheme="minorHAnsi"/>
                <w:color w:val="2766B8"/>
                <w:sz w:val="28"/>
                <w:szCs w:val="28"/>
              </w:rPr>
            </w:pPr>
            <w:r w:rsidRPr="004F182A">
              <w:rPr>
                <w:rFonts w:asciiTheme="minorHAnsi" w:hAnsiTheme="minorHAnsi" w:cstheme="minorHAnsi"/>
                <w:color w:val="2766B8"/>
                <w:sz w:val="28"/>
                <w:szCs w:val="28"/>
              </w:rPr>
              <w:t>2</w:t>
            </w:r>
          </w:p>
          <w:p w14:paraId="7E00E9D4" w14:textId="77777777" w:rsidR="005E4EBF" w:rsidRPr="004F182A" w:rsidRDefault="005E4EBF">
            <w:pPr>
              <w:widowControl w:val="0"/>
              <w:autoSpaceDE w:val="0"/>
              <w:autoSpaceDN w:val="0"/>
              <w:adjustRightInd w:val="0"/>
              <w:rPr>
                <w:rFonts w:asciiTheme="minorHAnsi" w:hAnsiTheme="minorHAnsi" w:cstheme="minorHAnsi"/>
                <w:color w:val="4485D6"/>
                <w:sz w:val="28"/>
                <w:szCs w:val="28"/>
              </w:rPr>
            </w:pPr>
            <w:r w:rsidRPr="004F182A">
              <w:rPr>
                <w:rFonts w:asciiTheme="minorHAnsi" w:hAnsiTheme="minorHAnsi" w:cstheme="minorHAnsi"/>
                <w:color w:val="4485D6"/>
                <w:sz w:val="28"/>
                <w:szCs w:val="28"/>
              </w:rPr>
              <w:t>3</w:t>
            </w:r>
          </w:p>
          <w:p w14:paraId="04175FA8" w14:textId="77777777" w:rsidR="005E4EBF" w:rsidRPr="004F182A" w:rsidRDefault="005E4EBF">
            <w:pPr>
              <w:widowControl w:val="0"/>
              <w:autoSpaceDE w:val="0"/>
              <w:autoSpaceDN w:val="0"/>
              <w:adjustRightInd w:val="0"/>
              <w:rPr>
                <w:rFonts w:asciiTheme="minorHAnsi" w:hAnsiTheme="minorHAnsi" w:cstheme="minorHAnsi"/>
                <w:color w:val="2766B8"/>
                <w:sz w:val="28"/>
                <w:szCs w:val="28"/>
              </w:rPr>
            </w:pPr>
            <w:r w:rsidRPr="004F182A">
              <w:rPr>
                <w:rFonts w:asciiTheme="minorHAnsi" w:hAnsiTheme="minorHAnsi" w:cstheme="minorHAnsi"/>
                <w:color w:val="2766B8"/>
                <w:sz w:val="28"/>
                <w:szCs w:val="28"/>
              </w:rPr>
              <w:t>4</w:t>
            </w:r>
          </w:p>
          <w:p w14:paraId="0FBD6A67" w14:textId="77777777" w:rsidR="005E4EBF" w:rsidRPr="004F182A" w:rsidRDefault="005E4EBF">
            <w:pPr>
              <w:widowControl w:val="0"/>
              <w:autoSpaceDE w:val="0"/>
              <w:autoSpaceDN w:val="0"/>
              <w:adjustRightInd w:val="0"/>
              <w:rPr>
                <w:rFonts w:asciiTheme="minorHAnsi" w:hAnsiTheme="minorHAnsi" w:cstheme="minorHAnsi"/>
                <w:color w:val="4485D6"/>
                <w:sz w:val="28"/>
                <w:szCs w:val="28"/>
              </w:rPr>
            </w:pPr>
            <w:r w:rsidRPr="004F182A">
              <w:rPr>
                <w:rFonts w:asciiTheme="minorHAnsi" w:hAnsiTheme="minorHAnsi" w:cstheme="minorHAnsi"/>
                <w:color w:val="4485D6"/>
                <w:sz w:val="28"/>
                <w:szCs w:val="28"/>
              </w:rPr>
              <w:t>5</w:t>
            </w:r>
          </w:p>
        </w:tc>
        <w:tc>
          <w:tcPr>
            <w:tcW w:w="13168" w:type="dxa"/>
          </w:tcPr>
          <w:p w14:paraId="70A7B7FF" w14:textId="77777777" w:rsidR="005E4EBF" w:rsidRPr="004F182A" w:rsidRDefault="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color w:val="0335C5"/>
                <w:sz w:val="28"/>
                <w:szCs w:val="28"/>
              </w:rPr>
              <w:t xml:space="preserve">WebDriver </w:t>
            </w:r>
            <w:r w:rsidRPr="004F182A">
              <w:rPr>
                <w:rFonts w:asciiTheme="minorHAnsi" w:hAnsiTheme="minorHAnsi" w:cstheme="minorHAnsi"/>
                <w:color w:val="011E67"/>
                <w:sz w:val="28"/>
                <w:szCs w:val="28"/>
              </w:rPr>
              <w:t>driver</w:t>
            </w:r>
            <w:r w:rsidRPr="004F182A">
              <w:rPr>
                <w:rFonts w:asciiTheme="minorHAnsi" w:hAnsiTheme="minorHAnsi" w:cstheme="minorHAnsi"/>
                <w:color w:val="0A56D8"/>
                <w:sz w:val="28"/>
                <w:szCs w:val="28"/>
              </w:rPr>
              <w:t xml:space="preserve"> = </w:t>
            </w:r>
            <w:r w:rsidRPr="004F182A">
              <w:rPr>
                <w:rFonts w:asciiTheme="minorHAnsi" w:hAnsiTheme="minorHAnsi" w:cstheme="minorHAnsi"/>
                <w:color w:val="6B006D"/>
                <w:sz w:val="28"/>
                <w:szCs w:val="28"/>
              </w:rPr>
              <w:t>new</w:t>
            </w:r>
            <w:r w:rsidRPr="004F182A">
              <w:rPr>
                <w:rFonts w:asciiTheme="minorHAnsi" w:hAnsiTheme="minorHAnsi" w:cstheme="minorHAnsi"/>
                <w:color w:val="0A56D8"/>
                <w:sz w:val="28"/>
                <w:szCs w:val="28"/>
              </w:rPr>
              <w:t xml:space="preserve"> </w:t>
            </w:r>
            <w:r w:rsidRPr="004F182A">
              <w:rPr>
                <w:rFonts w:asciiTheme="minorHAnsi" w:hAnsiTheme="minorHAnsi" w:cstheme="minorHAnsi"/>
                <w:color w:val="0335C5"/>
                <w:sz w:val="28"/>
                <w:szCs w:val="28"/>
              </w:rPr>
              <w:t>FirefoxDriver</w:t>
            </w:r>
            <w:r w:rsidRPr="004F182A">
              <w:rPr>
                <w:rFonts w:asciiTheme="minorHAnsi" w:hAnsiTheme="minorHAnsi" w:cstheme="minorHAnsi"/>
                <w:color w:val="262626"/>
                <w:sz w:val="28"/>
                <w:szCs w:val="28"/>
              </w:rPr>
              <w:t>();</w:t>
            </w:r>
          </w:p>
          <w:p w14:paraId="6D4AB5E2" w14:textId="77777777" w:rsidR="005E4EBF" w:rsidRPr="004F182A" w:rsidRDefault="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color w:val="1A1A1A"/>
                <w:sz w:val="28"/>
                <w:szCs w:val="28"/>
              </w:rPr>
              <w:t> </w:t>
            </w:r>
          </w:p>
          <w:p w14:paraId="66308FDE" w14:textId="77777777" w:rsidR="005E4EBF" w:rsidRPr="004F182A" w:rsidRDefault="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color w:val="0335C5"/>
                <w:sz w:val="28"/>
                <w:szCs w:val="28"/>
              </w:rPr>
              <w:t>instead of creating</w:t>
            </w:r>
          </w:p>
          <w:p w14:paraId="700C1FB9" w14:textId="77777777" w:rsidR="005E4EBF" w:rsidRPr="004F182A" w:rsidRDefault="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color w:val="1A1A1A"/>
                <w:sz w:val="28"/>
                <w:szCs w:val="28"/>
              </w:rPr>
              <w:t> </w:t>
            </w:r>
          </w:p>
          <w:p w14:paraId="1C29E183" w14:textId="77777777" w:rsidR="005E4EBF" w:rsidRPr="004F182A" w:rsidRDefault="005E4EBF">
            <w:pPr>
              <w:widowControl w:val="0"/>
              <w:autoSpaceDE w:val="0"/>
              <w:autoSpaceDN w:val="0"/>
              <w:adjustRightInd w:val="0"/>
              <w:rPr>
                <w:rFonts w:asciiTheme="minorHAnsi" w:hAnsiTheme="minorHAnsi" w:cstheme="minorHAnsi"/>
                <w:color w:val="262626"/>
                <w:sz w:val="28"/>
                <w:szCs w:val="28"/>
              </w:rPr>
            </w:pPr>
            <w:r w:rsidRPr="004F182A">
              <w:rPr>
                <w:rFonts w:asciiTheme="minorHAnsi" w:hAnsiTheme="minorHAnsi" w:cstheme="minorHAnsi"/>
                <w:color w:val="0335C5"/>
                <w:sz w:val="28"/>
                <w:szCs w:val="28"/>
              </w:rPr>
              <w:t xml:space="preserve">FirefoxDriver </w:t>
            </w:r>
            <w:r w:rsidRPr="004F182A">
              <w:rPr>
                <w:rFonts w:asciiTheme="minorHAnsi" w:hAnsiTheme="minorHAnsi" w:cstheme="minorHAnsi"/>
                <w:color w:val="011E67"/>
                <w:sz w:val="28"/>
                <w:szCs w:val="28"/>
              </w:rPr>
              <w:t>driver</w:t>
            </w:r>
            <w:r w:rsidRPr="004F182A">
              <w:rPr>
                <w:rFonts w:asciiTheme="minorHAnsi" w:hAnsiTheme="minorHAnsi" w:cstheme="minorHAnsi"/>
                <w:color w:val="0A56D8"/>
                <w:sz w:val="28"/>
                <w:szCs w:val="28"/>
              </w:rPr>
              <w:t xml:space="preserve"> = </w:t>
            </w:r>
            <w:r w:rsidRPr="004F182A">
              <w:rPr>
                <w:rFonts w:asciiTheme="minorHAnsi" w:hAnsiTheme="minorHAnsi" w:cstheme="minorHAnsi"/>
                <w:color w:val="6B006D"/>
                <w:sz w:val="28"/>
                <w:szCs w:val="28"/>
              </w:rPr>
              <w:t>new</w:t>
            </w:r>
            <w:r w:rsidRPr="004F182A">
              <w:rPr>
                <w:rFonts w:asciiTheme="minorHAnsi" w:hAnsiTheme="minorHAnsi" w:cstheme="minorHAnsi"/>
                <w:color w:val="0A56D8"/>
                <w:sz w:val="28"/>
                <w:szCs w:val="28"/>
              </w:rPr>
              <w:t xml:space="preserve"> </w:t>
            </w:r>
            <w:r w:rsidRPr="004F182A">
              <w:rPr>
                <w:rFonts w:asciiTheme="minorHAnsi" w:hAnsiTheme="minorHAnsi" w:cstheme="minorHAnsi"/>
                <w:color w:val="0335C5"/>
                <w:sz w:val="28"/>
                <w:szCs w:val="28"/>
              </w:rPr>
              <w:t>FirefoxDriver</w:t>
            </w:r>
            <w:r w:rsidRPr="004F182A">
              <w:rPr>
                <w:rFonts w:asciiTheme="minorHAnsi" w:hAnsiTheme="minorHAnsi" w:cstheme="minorHAnsi"/>
                <w:color w:val="262626"/>
                <w:sz w:val="28"/>
                <w:szCs w:val="28"/>
              </w:rPr>
              <w:t>();</w:t>
            </w:r>
          </w:p>
          <w:p w14:paraId="3D75870D" w14:textId="77777777" w:rsidR="006371F9" w:rsidRPr="004F182A" w:rsidRDefault="006371F9" w:rsidP="00420C86">
            <w:pPr>
              <w:widowControl w:val="0"/>
              <w:autoSpaceDE w:val="0"/>
              <w:autoSpaceDN w:val="0"/>
              <w:adjustRightInd w:val="0"/>
              <w:rPr>
                <w:rFonts w:asciiTheme="minorHAnsi" w:hAnsiTheme="minorHAnsi" w:cstheme="minorHAnsi"/>
                <w:sz w:val="28"/>
                <w:szCs w:val="28"/>
              </w:rPr>
            </w:pPr>
          </w:p>
        </w:tc>
      </w:tr>
    </w:tbl>
    <w:p w14:paraId="1224F30A" w14:textId="77777777" w:rsidR="005C2EBB" w:rsidRPr="004F182A" w:rsidRDefault="005C2EBB" w:rsidP="005E4EBF">
      <w:pPr>
        <w:widowControl w:val="0"/>
        <w:autoSpaceDE w:val="0"/>
        <w:autoSpaceDN w:val="0"/>
        <w:adjustRightInd w:val="0"/>
        <w:rPr>
          <w:rFonts w:asciiTheme="minorHAnsi" w:hAnsiTheme="minorHAnsi" w:cstheme="minorHAnsi"/>
          <w:color w:val="1A1A1A"/>
          <w:sz w:val="28"/>
          <w:szCs w:val="28"/>
        </w:rPr>
      </w:pPr>
    </w:p>
    <w:p w14:paraId="5EAB98C7" w14:textId="6D55DDA5"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What is the purpose of doing this way?</w:t>
      </w:r>
    </w:p>
    <w:p w14:paraId="7811010D" w14:textId="46CF98AE" w:rsidR="005E4EBF" w:rsidRPr="004F182A" w:rsidRDefault="002E22CD"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w:t>
      </w:r>
      <w:r w:rsidR="005E4EBF" w:rsidRPr="004F182A">
        <w:rPr>
          <w:rFonts w:asciiTheme="minorHAnsi" w:hAnsiTheme="minorHAnsi" w:cstheme="minorHAnsi"/>
          <w:color w:val="1A1A1A"/>
          <w:sz w:val="28"/>
          <w:szCs w:val="28"/>
        </w:rPr>
        <w:t xml:space="preserve">f we create a reference variable driver of type WebDriver then we could use </w:t>
      </w:r>
      <w:r w:rsidR="005E4EBF" w:rsidRPr="004F182A">
        <w:rPr>
          <w:rFonts w:asciiTheme="minorHAnsi" w:hAnsiTheme="minorHAnsi" w:cstheme="minorHAnsi"/>
          <w:color w:val="1A1A1A"/>
          <w:sz w:val="28"/>
          <w:szCs w:val="28"/>
        </w:rPr>
        <w:lastRenderedPageBreak/>
        <w:t>the same driver variable to work with any browser of our choice such as IEDriver, SafariDriver etc.,</w:t>
      </w:r>
    </w:p>
    <w:p w14:paraId="3F624C1B" w14:textId="77777777" w:rsidR="006371F9" w:rsidRPr="004F182A" w:rsidRDefault="006371F9" w:rsidP="005E4EBF">
      <w:pPr>
        <w:widowControl w:val="0"/>
        <w:autoSpaceDE w:val="0"/>
        <w:autoSpaceDN w:val="0"/>
        <w:adjustRightInd w:val="0"/>
        <w:rPr>
          <w:rFonts w:asciiTheme="minorHAnsi" w:hAnsiTheme="minorHAnsi" w:cstheme="minorHAnsi"/>
          <w:color w:val="1A1A1A"/>
          <w:sz w:val="28"/>
          <w:szCs w:val="28"/>
        </w:rPr>
      </w:pPr>
    </w:p>
    <w:p w14:paraId="390E6F5E" w14:textId="5339FD8F" w:rsidR="006371F9" w:rsidRPr="004F182A" w:rsidRDefault="006371F9" w:rsidP="006371F9">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//FirefoxDriver driver = new FirefoxDriver();</w:t>
      </w:r>
      <w:r w:rsidR="008A0784" w:rsidRPr="004F182A">
        <w:rPr>
          <w:rFonts w:asciiTheme="minorHAnsi" w:hAnsiTheme="minorHAnsi" w:cstheme="minorHAnsi"/>
          <w:sz w:val="28"/>
          <w:szCs w:val="28"/>
        </w:rPr>
        <w:t xml:space="preserve">   // it is only to use single browser</w:t>
      </w:r>
    </w:p>
    <w:p w14:paraId="28AFDFC8" w14:textId="77777777" w:rsidR="008A0784" w:rsidRPr="004F182A" w:rsidRDefault="006371F9" w:rsidP="008A0784">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ChromeDriver driver = new ChromeDriver();</w:t>
      </w:r>
      <w:r w:rsidR="008A0784" w:rsidRPr="004F182A">
        <w:rPr>
          <w:rFonts w:asciiTheme="minorHAnsi" w:hAnsiTheme="minorHAnsi" w:cstheme="minorHAnsi"/>
          <w:sz w:val="28"/>
          <w:szCs w:val="28"/>
        </w:rPr>
        <w:t xml:space="preserve">    // it is only to use single browser</w:t>
      </w:r>
    </w:p>
    <w:p w14:paraId="79D32E87" w14:textId="1B04F822" w:rsidR="006371F9" w:rsidRPr="004F182A" w:rsidRDefault="006371F9" w:rsidP="006371F9">
      <w:pPr>
        <w:widowControl w:val="0"/>
        <w:autoSpaceDE w:val="0"/>
        <w:autoSpaceDN w:val="0"/>
        <w:adjustRightInd w:val="0"/>
        <w:rPr>
          <w:rFonts w:asciiTheme="minorHAnsi" w:hAnsiTheme="minorHAnsi" w:cstheme="minorHAnsi"/>
          <w:color w:val="1A1A1A"/>
          <w:sz w:val="28"/>
          <w:szCs w:val="28"/>
        </w:rPr>
      </w:pPr>
    </w:p>
    <w:p w14:paraId="35ACF8E4" w14:textId="77777777" w:rsidR="006371F9" w:rsidRPr="004F182A" w:rsidRDefault="006371F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driver.get(“http://www.google.com”);</w:t>
      </w:r>
    </w:p>
    <w:p w14:paraId="47D50271" w14:textId="77777777" w:rsidR="006371F9" w:rsidRPr="004F182A" w:rsidRDefault="006371F9" w:rsidP="005E4EBF">
      <w:pPr>
        <w:widowControl w:val="0"/>
        <w:autoSpaceDE w:val="0"/>
        <w:autoSpaceDN w:val="0"/>
        <w:adjustRightInd w:val="0"/>
        <w:rPr>
          <w:rFonts w:asciiTheme="minorHAnsi" w:hAnsiTheme="minorHAnsi" w:cstheme="minorHAnsi"/>
          <w:color w:val="1A1A1A"/>
          <w:sz w:val="28"/>
          <w:szCs w:val="28"/>
        </w:rPr>
      </w:pPr>
    </w:p>
    <w:p w14:paraId="51CB8B0E" w14:textId="5EBC03B1" w:rsidR="002C540C" w:rsidRPr="004F182A" w:rsidRDefault="002C540C" w:rsidP="004C42BD">
      <w:pPr>
        <w:widowControl w:val="0"/>
        <w:autoSpaceDE w:val="0"/>
        <w:autoSpaceDN w:val="0"/>
        <w:adjustRightInd w:val="0"/>
        <w:outlineLvl w:val="0"/>
        <w:rPr>
          <w:rFonts w:asciiTheme="minorHAnsi" w:hAnsiTheme="minorHAnsi" w:cstheme="minorHAnsi"/>
          <w:color w:val="262626"/>
          <w:sz w:val="28"/>
          <w:szCs w:val="28"/>
        </w:rPr>
      </w:pPr>
      <w:r w:rsidRPr="004F182A">
        <w:rPr>
          <w:rFonts w:asciiTheme="minorHAnsi" w:hAnsiTheme="minorHAnsi" w:cstheme="minorHAnsi"/>
          <w:color w:val="0335C5"/>
          <w:sz w:val="28"/>
          <w:szCs w:val="28"/>
        </w:rPr>
        <w:t xml:space="preserve">WebDriver </w:t>
      </w:r>
      <w:r w:rsidRPr="004F182A">
        <w:rPr>
          <w:rFonts w:asciiTheme="minorHAnsi" w:hAnsiTheme="minorHAnsi" w:cstheme="minorHAnsi"/>
          <w:color w:val="011E67"/>
          <w:sz w:val="28"/>
          <w:szCs w:val="28"/>
        </w:rPr>
        <w:t>driver</w:t>
      </w:r>
      <w:r w:rsidRPr="004F182A">
        <w:rPr>
          <w:rFonts w:asciiTheme="minorHAnsi" w:hAnsiTheme="minorHAnsi" w:cstheme="minorHAnsi"/>
          <w:color w:val="0A56D8"/>
          <w:sz w:val="28"/>
          <w:szCs w:val="28"/>
        </w:rPr>
        <w:t xml:space="preserve"> = </w:t>
      </w:r>
      <w:r w:rsidRPr="004F182A">
        <w:rPr>
          <w:rFonts w:asciiTheme="minorHAnsi" w:hAnsiTheme="minorHAnsi" w:cstheme="minorHAnsi"/>
          <w:color w:val="6B006D"/>
          <w:sz w:val="28"/>
          <w:szCs w:val="28"/>
        </w:rPr>
        <w:t>new</w:t>
      </w:r>
      <w:r w:rsidRPr="004F182A">
        <w:rPr>
          <w:rFonts w:asciiTheme="minorHAnsi" w:hAnsiTheme="minorHAnsi" w:cstheme="minorHAnsi"/>
          <w:color w:val="0A56D8"/>
          <w:sz w:val="28"/>
          <w:szCs w:val="28"/>
        </w:rPr>
        <w:t xml:space="preserve"> </w:t>
      </w:r>
      <w:r w:rsidRPr="004F182A">
        <w:rPr>
          <w:rFonts w:asciiTheme="minorHAnsi" w:hAnsiTheme="minorHAnsi" w:cstheme="minorHAnsi"/>
          <w:color w:val="0335C5"/>
          <w:sz w:val="28"/>
          <w:szCs w:val="28"/>
        </w:rPr>
        <w:t>FirefoxDriver</w:t>
      </w:r>
      <w:r w:rsidRPr="004F182A">
        <w:rPr>
          <w:rFonts w:asciiTheme="minorHAnsi" w:hAnsiTheme="minorHAnsi" w:cstheme="minorHAnsi"/>
          <w:color w:val="262626"/>
          <w:sz w:val="28"/>
          <w:szCs w:val="28"/>
        </w:rPr>
        <w:t>();</w:t>
      </w:r>
      <w:r w:rsidR="008A0784" w:rsidRPr="004F182A">
        <w:rPr>
          <w:rFonts w:asciiTheme="minorHAnsi" w:hAnsiTheme="minorHAnsi" w:cstheme="minorHAnsi"/>
          <w:color w:val="262626"/>
          <w:sz w:val="28"/>
          <w:szCs w:val="28"/>
        </w:rPr>
        <w:t xml:space="preserve">     // with this variable you can use any browser</w:t>
      </w:r>
    </w:p>
    <w:p w14:paraId="6DE67C75" w14:textId="0AB6C360" w:rsidR="000C2DDB" w:rsidRPr="004F182A" w:rsidRDefault="000C2DDB" w:rsidP="004C42BD">
      <w:pPr>
        <w:widowControl w:val="0"/>
        <w:autoSpaceDE w:val="0"/>
        <w:autoSpaceDN w:val="0"/>
        <w:adjustRightInd w:val="0"/>
        <w:outlineLvl w:val="0"/>
        <w:rPr>
          <w:rFonts w:asciiTheme="minorHAnsi" w:hAnsiTheme="minorHAnsi" w:cstheme="minorHAnsi"/>
          <w:color w:val="262626"/>
          <w:sz w:val="28"/>
          <w:szCs w:val="28"/>
        </w:rPr>
      </w:pPr>
    </w:p>
    <w:p w14:paraId="20720063" w14:textId="2E466E98" w:rsidR="000C2DDB" w:rsidRPr="004F182A" w:rsidRDefault="000C2DDB" w:rsidP="004C42BD">
      <w:pPr>
        <w:widowControl w:val="0"/>
        <w:autoSpaceDE w:val="0"/>
        <w:autoSpaceDN w:val="0"/>
        <w:adjustRightInd w:val="0"/>
        <w:outlineLvl w:val="0"/>
        <w:rPr>
          <w:rFonts w:asciiTheme="minorHAnsi" w:hAnsiTheme="minorHAnsi" w:cstheme="minorHAnsi"/>
          <w:color w:val="262626"/>
          <w:sz w:val="28"/>
          <w:szCs w:val="28"/>
        </w:rPr>
      </w:pPr>
      <w:r w:rsidRPr="004F182A">
        <w:rPr>
          <w:rFonts w:asciiTheme="minorHAnsi" w:hAnsiTheme="minorHAnsi" w:cstheme="minorHAnsi"/>
          <w:noProof/>
          <w:sz w:val="28"/>
          <w:szCs w:val="28"/>
        </w:rPr>
        <w:drawing>
          <wp:inline distT="0" distB="0" distL="0" distR="0" wp14:anchorId="0C6AFAAE" wp14:editId="7F1F8A5F">
            <wp:extent cx="1638300" cy="17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300" cy="171450"/>
                    </a:xfrm>
                    <a:prstGeom prst="rect">
                      <a:avLst/>
                    </a:prstGeom>
                  </pic:spPr>
                </pic:pic>
              </a:graphicData>
            </a:graphic>
          </wp:inline>
        </w:drawing>
      </w:r>
      <w:r w:rsidR="00C8380C" w:rsidRPr="004F182A">
        <w:rPr>
          <w:rFonts w:asciiTheme="minorHAnsi" w:hAnsiTheme="minorHAnsi" w:cstheme="minorHAnsi"/>
          <w:color w:val="262626"/>
          <w:sz w:val="28"/>
          <w:szCs w:val="28"/>
        </w:rPr>
        <w:t xml:space="preserve">   // initializing once</w:t>
      </w:r>
    </w:p>
    <w:p w14:paraId="73210A73" w14:textId="68F54401" w:rsidR="000C2DDB" w:rsidRPr="004F182A" w:rsidRDefault="000C2DDB" w:rsidP="004C42BD">
      <w:pPr>
        <w:widowControl w:val="0"/>
        <w:autoSpaceDE w:val="0"/>
        <w:autoSpaceDN w:val="0"/>
        <w:adjustRightInd w:val="0"/>
        <w:outlineLvl w:val="0"/>
        <w:rPr>
          <w:rFonts w:asciiTheme="minorHAnsi" w:hAnsiTheme="minorHAnsi" w:cstheme="minorHAnsi"/>
          <w:sz w:val="28"/>
          <w:szCs w:val="28"/>
        </w:rPr>
      </w:pPr>
      <w:r w:rsidRPr="004F182A">
        <w:rPr>
          <w:rFonts w:asciiTheme="minorHAnsi" w:hAnsiTheme="minorHAnsi" w:cstheme="minorHAnsi"/>
          <w:noProof/>
          <w:sz w:val="28"/>
          <w:szCs w:val="28"/>
        </w:rPr>
        <w:drawing>
          <wp:inline distT="0" distB="0" distL="0" distR="0" wp14:anchorId="243EC9B5" wp14:editId="17CCFB73">
            <wp:extent cx="5705475" cy="1028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5475" cy="1028700"/>
                    </a:xfrm>
                    <a:prstGeom prst="rect">
                      <a:avLst/>
                    </a:prstGeom>
                  </pic:spPr>
                </pic:pic>
              </a:graphicData>
            </a:graphic>
          </wp:inline>
        </w:drawing>
      </w:r>
    </w:p>
    <w:p w14:paraId="4B0F397F" w14:textId="2215394C" w:rsidR="00B96B58" w:rsidRPr="004F182A" w:rsidRDefault="00C8380C"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can use same driver variable for any number of times</w:t>
      </w:r>
      <w:r w:rsidR="007F236F" w:rsidRPr="004F182A">
        <w:rPr>
          <w:rFonts w:asciiTheme="minorHAnsi" w:hAnsiTheme="minorHAnsi" w:cstheme="minorHAnsi"/>
          <w:color w:val="1A1A1A"/>
          <w:sz w:val="28"/>
          <w:szCs w:val="28"/>
        </w:rPr>
        <w:t xml:space="preserve">, </w:t>
      </w:r>
      <w:r w:rsidR="00B96B58" w:rsidRPr="004F182A">
        <w:rPr>
          <w:rFonts w:asciiTheme="minorHAnsi" w:hAnsiTheme="minorHAnsi" w:cstheme="minorHAnsi"/>
          <w:color w:val="1A1A1A"/>
          <w:sz w:val="28"/>
          <w:szCs w:val="28"/>
        </w:rPr>
        <w:t>U can write maximise, timeout with using this driver only</w:t>
      </w:r>
    </w:p>
    <w:p w14:paraId="2343EA82" w14:textId="213427FD" w:rsidR="007F236F" w:rsidRPr="004F182A" w:rsidRDefault="007F236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xml:space="preserve">ChromeDriver driver = new ChromeDriver();    </w:t>
      </w:r>
      <w:r w:rsidR="003D351A" w:rsidRPr="004F182A">
        <w:rPr>
          <w:rFonts w:asciiTheme="minorHAnsi" w:hAnsiTheme="minorHAnsi" w:cstheme="minorHAnsi"/>
          <w:sz w:val="28"/>
          <w:szCs w:val="28"/>
        </w:rPr>
        <w:t>// it is not recommended</w:t>
      </w:r>
    </w:p>
    <w:p w14:paraId="771A9A6D" w14:textId="5A27AE51" w:rsidR="007F236F" w:rsidRPr="004F182A" w:rsidRDefault="007F236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 xml:space="preserve">If you use this, u have to </w:t>
      </w:r>
      <w:r w:rsidR="00B5151D" w:rsidRPr="004F182A">
        <w:rPr>
          <w:rFonts w:asciiTheme="minorHAnsi" w:hAnsiTheme="minorHAnsi" w:cstheme="minorHAnsi"/>
          <w:sz w:val="28"/>
          <w:szCs w:val="28"/>
        </w:rPr>
        <w:t>comment it and have to write another related browser code</w:t>
      </w:r>
    </w:p>
    <w:p w14:paraId="5E57BBF8" w14:textId="77777777" w:rsidR="006371F9" w:rsidRPr="004F182A" w:rsidRDefault="006371F9" w:rsidP="005E4EBF">
      <w:pPr>
        <w:widowControl w:val="0"/>
        <w:autoSpaceDE w:val="0"/>
        <w:autoSpaceDN w:val="0"/>
        <w:adjustRightInd w:val="0"/>
        <w:rPr>
          <w:rFonts w:asciiTheme="minorHAnsi" w:hAnsiTheme="minorHAnsi" w:cstheme="minorHAnsi"/>
          <w:color w:val="1A1A1A"/>
          <w:sz w:val="28"/>
          <w:szCs w:val="28"/>
        </w:rPr>
      </w:pPr>
    </w:p>
    <w:p w14:paraId="66D31027" w14:textId="77777777" w:rsidR="006371F9" w:rsidRPr="004F182A" w:rsidRDefault="006371F9" w:rsidP="005E4EBF">
      <w:pPr>
        <w:widowControl w:val="0"/>
        <w:autoSpaceDE w:val="0"/>
        <w:autoSpaceDN w:val="0"/>
        <w:adjustRightInd w:val="0"/>
        <w:rPr>
          <w:rFonts w:asciiTheme="minorHAnsi" w:hAnsiTheme="minorHAnsi" w:cstheme="minorHAnsi"/>
          <w:color w:val="1A1A1A"/>
          <w:sz w:val="28"/>
          <w:szCs w:val="28"/>
        </w:rPr>
      </w:pPr>
    </w:p>
    <w:p w14:paraId="4A1F9A0F" w14:textId="77777777" w:rsidR="006371F9" w:rsidRPr="004F182A" w:rsidRDefault="006371F9" w:rsidP="005E4EBF">
      <w:pPr>
        <w:widowControl w:val="0"/>
        <w:autoSpaceDE w:val="0"/>
        <w:autoSpaceDN w:val="0"/>
        <w:adjustRightInd w:val="0"/>
        <w:rPr>
          <w:rFonts w:asciiTheme="minorHAnsi" w:hAnsiTheme="minorHAnsi" w:cstheme="minorHAnsi"/>
          <w:color w:val="1A1A1A"/>
          <w:sz w:val="28"/>
          <w:szCs w:val="28"/>
        </w:rPr>
      </w:pPr>
    </w:p>
    <w:p w14:paraId="39660EE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37. What are the different exceptions you have faced in Selenium WebDriver?</w:t>
      </w:r>
    </w:p>
    <w:p w14:paraId="1B55E159" w14:textId="77777777" w:rsidR="005E4EBF" w:rsidRPr="004F182A" w:rsidRDefault="005E4EBF" w:rsidP="00AF7951">
      <w:pPr>
        <w:widowControl w:val="0"/>
        <w:numPr>
          <w:ilvl w:val="0"/>
          <w:numId w:val="10"/>
        </w:numPr>
        <w:tabs>
          <w:tab w:val="left" w:pos="2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WebDriverException</w:t>
      </w:r>
    </w:p>
    <w:p w14:paraId="48B2E6BA" w14:textId="77777777" w:rsidR="005E4EBF" w:rsidRPr="004F182A" w:rsidRDefault="005E4EBF" w:rsidP="00AF7951">
      <w:pPr>
        <w:widowControl w:val="0"/>
        <w:numPr>
          <w:ilvl w:val="0"/>
          <w:numId w:val="10"/>
        </w:numPr>
        <w:tabs>
          <w:tab w:val="left" w:pos="2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TimeoutException</w:t>
      </w:r>
    </w:p>
    <w:p w14:paraId="124A4DC8" w14:textId="77777777" w:rsidR="005E4EBF" w:rsidRPr="004F182A" w:rsidRDefault="005E4EBF" w:rsidP="00AF7951">
      <w:pPr>
        <w:widowControl w:val="0"/>
        <w:numPr>
          <w:ilvl w:val="0"/>
          <w:numId w:val="10"/>
        </w:numPr>
        <w:tabs>
          <w:tab w:val="left" w:pos="2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NoAlertPresentException</w:t>
      </w:r>
    </w:p>
    <w:p w14:paraId="4796ADD3" w14:textId="77777777" w:rsidR="005E4EBF" w:rsidRPr="004F182A" w:rsidRDefault="005E4EBF" w:rsidP="00AF7951">
      <w:pPr>
        <w:widowControl w:val="0"/>
        <w:numPr>
          <w:ilvl w:val="0"/>
          <w:numId w:val="10"/>
        </w:numPr>
        <w:tabs>
          <w:tab w:val="left" w:pos="2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NoSuchWindowException</w:t>
      </w:r>
    </w:p>
    <w:p w14:paraId="7A974C05" w14:textId="77777777" w:rsidR="005E4EBF" w:rsidRPr="004F182A" w:rsidRDefault="005E4EBF" w:rsidP="00AF7951">
      <w:pPr>
        <w:widowControl w:val="0"/>
        <w:numPr>
          <w:ilvl w:val="0"/>
          <w:numId w:val="10"/>
        </w:numPr>
        <w:tabs>
          <w:tab w:val="left" w:pos="2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NoSuchElementException</w:t>
      </w:r>
    </w:p>
    <w:p w14:paraId="194C49E4" w14:textId="77777777" w:rsidR="001B122E" w:rsidRPr="004F182A" w:rsidRDefault="001B122E" w:rsidP="00AF7951">
      <w:pPr>
        <w:widowControl w:val="0"/>
        <w:numPr>
          <w:ilvl w:val="0"/>
          <w:numId w:val="10"/>
        </w:numPr>
        <w:tabs>
          <w:tab w:val="left" w:pos="2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StaleElementReferenceException</w:t>
      </w:r>
    </w:p>
    <w:p w14:paraId="1EBB5CDD" w14:textId="77777777" w:rsidR="00EC32CD" w:rsidRPr="004F182A" w:rsidRDefault="00EC32CD" w:rsidP="00AF7951">
      <w:pPr>
        <w:widowControl w:val="0"/>
        <w:numPr>
          <w:ilvl w:val="0"/>
          <w:numId w:val="10"/>
        </w:numPr>
        <w:tabs>
          <w:tab w:val="left" w:pos="2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IllegalStateException</w:t>
      </w:r>
    </w:p>
    <w:p w14:paraId="14E64422" w14:textId="77777777" w:rsidR="001B122E" w:rsidRPr="004F182A" w:rsidRDefault="001B122E" w:rsidP="001B122E">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49BD66A2" w14:textId="68839CEC" w:rsidR="003E2735" w:rsidRPr="004F182A" w:rsidRDefault="003E2735" w:rsidP="003E2735">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NoSuch</w:t>
      </w:r>
      <w:r w:rsidR="00BB5494" w:rsidRPr="004F182A">
        <w:rPr>
          <w:rFonts w:asciiTheme="minorHAnsi" w:hAnsiTheme="minorHAnsi" w:cstheme="minorHAnsi"/>
          <w:color w:val="1A1A1A"/>
          <w:sz w:val="28"/>
          <w:szCs w:val="28"/>
        </w:rPr>
        <w:t>Element</w:t>
      </w:r>
      <w:r w:rsidRPr="004F182A">
        <w:rPr>
          <w:rFonts w:asciiTheme="minorHAnsi" w:hAnsiTheme="minorHAnsi" w:cstheme="minorHAnsi"/>
          <w:color w:val="1A1A1A"/>
          <w:sz w:val="28"/>
          <w:szCs w:val="28"/>
        </w:rPr>
        <w:t>Exception:</w:t>
      </w:r>
    </w:p>
    <w:p w14:paraId="4328B8F9" w14:textId="62409421" w:rsidR="003E2735" w:rsidRPr="004F182A" w:rsidRDefault="003E2735" w:rsidP="003E2735">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If xpath is wrong, so if element not found then we get this exception</w:t>
      </w:r>
    </w:p>
    <w:p w14:paraId="627FA435" w14:textId="55CB6683" w:rsidR="003E2735" w:rsidRPr="004F182A" w:rsidRDefault="003E2735" w:rsidP="003E2735">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67D9E1E4" w14:textId="3DD2E2D3" w:rsidR="003E2735" w:rsidRPr="004F182A" w:rsidRDefault="003E2735" w:rsidP="003E2735">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StaleElementReferenceException:</w:t>
      </w:r>
    </w:p>
    <w:p w14:paraId="5E547DF6" w14:textId="2BFCAD25" w:rsidR="003E2735" w:rsidRPr="004F182A" w:rsidRDefault="003E2735" w:rsidP="003E2735">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If HTML DOM is changed or if DOM is not loaded properly</w:t>
      </w:r>
    </w:p>
    <w:p w14:paraId="178B2110" w14:textId="4F801444" w:rsidR="00703D55" w:rsidRPr="004F182A" w:rsidRDefault="00703D55" w:rsidP="003E2735">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43A383ED" w14:textId="3C2D4FE4" w:rsidR="00703D55" w:rsidRPr="004F182A" w:rsidRDefault="00703D55" w:rsidP="00703D55">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TimeoutException:</w:t>
      </w:r>
    </w:p>
    <w:p w14:paraId="315EB4F9" w14:textId="5198749E" w:rsidR="00703D55" w:rsidRPr="004F182A" w:rsidRDefault="00703D55" w:rsidP="00703D55">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lastRenderedPageBreak/>
        <w:t>If element is not found in the given time implicit or explicit</w:t>
      </w:r>
    </w:p>
    <w:p w14:paraId="60BEC409" w14:textId="11738A07" w:rsidR="00E87E5B" w:rsidRPr="004F182A" w:rsidRDefault="00E87E5B" w:rsidP="00703D55">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72A0EEE8" w14:textId="5A4BD27B" w:rsidR="00E87E5B" w:rsidRPr="004F182A" w:rsidRDefault="00E87E5B" w:rsidP="00E87E5B">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WebDriverException:</w:t>
      </w:r>
    </w:p>
    <w:p w14:paraId="401E8412" w14:textId="2203F745" w:rsidR="00E87E5B" w:rsidRPr="004F182A" w:rsidRDefault="00E87E5B" w:rsidP="00E87E5B">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If your chrome is not launching properly  may be because of version, using old version of selenium and latest version of chrome</w:t>
      </w:r>
    </w:p>
    <w:p w14:paraId="0D31C53F" w14:textId="4968B7AF" w:rsidR="00E87E5B" w:rsidRPr="004F182A" w:rsidRDefault="00E87E5B" w:rsidP="00E87E5B">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42DA6E81" w14:textId="196F7CE1" w:rsidR="00E87E5B" w:rsidRPr="004F182A" w:rsidRDefault="00E87E5B" w:rsidP="00E87E5B">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IllegalStateException:</w:t>
      </w:r>
    </w:p>
    <w:p w14:paraId="651680E1" w14:textId="07B3D52A" w:rsidR="00763C9B" w:rsidRPr="004F182A" w:rsidRDefault="00763C9B" w:rsidP="00E87E5B">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If we don’t specify property of Chrome or Firefox or IE then we will get this</w:t>
      </w:r>
    </w:p>
    <w:p w14:paraId="77F3D726" w14:textId="5BE4CB8E" w:rsidR="005F4A94" w:rsidRPr="004F182A" w:rsidRDefault="005F4A94" w:rsidP="00E87E5B">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For eg: if u executing program directly writing </w:t>
      </w:r>
    </w:p>
    <w:p w14:paraId="61330A98" w14:textId="753339E9" w:rsidR="005F4A94" w:rsidRPr="004F182A" w:rsidRDefault="005F4A94" w:rsidP="005F4A94">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 = new ChromeDriver(); without writing System.setProperty(“ ”,” ”);</w:t>
      </w:r>
    </w:p>
    <w:p w14:paraId="4941A0E5" w14:textId="37EC5F2B" w:rsidR="00016683" w:rsidRPr="004F182A" w:rsidRDefault="00016683" w:rsidP="005F4A94">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Then you will get this exception</w:t>
      </w:r>
    </w:p>
    <w:p w14:paraId="020BCACB" w14:textId="77777777" w:rsidR="00763C9B" w:rsidRPr="004F182A" w:rsidRDefault="00763C9B" w:rsidP="005F4A94">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686DB242" w14:textId="77777777" w:rsidR="001B122E" w:rsidRPr="004F182A" w:rsidRDefault="001B122E" w:rsidP="001B122E">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535C8D94" w14:textId="6D59CA53"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38. How To Login Into Any Site If It Is Showing Any Authentication Pop-Up For Username And Password?</w:t>
      </w:r>
    </w:p>
    <w:p w14:paraId="28B3D222" w14:textId="7B4DCEBB" w:rsidR="00842378" w:rsidRPr="004F182A" w:rsidRDefault="00842378"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Some sites may not have login screens directly</w:t>
      </w:r>
      <w:r w:rsidR="009B0433" w:rsidRPr="004F182A">
        <w:rPr>
          <w:rFonts w:asciiTheme="minorHAnsi" w:hAnsiTheme="minorHAnsi" w:cstheme="minorHAnsi"/>
          <w:color w:val="1A1A1A"/>
          <w:sz w:val="28"/>
          <w:szCs w:val="28"/>
        </w:rPr>
        <w:t>, one pop up will come to enter username &amp; password</w:t>
      </w:r>
      <w:r w:rsidR="00B6623E" w:rsidRPr="004F182A">
        <w:rPr>
          <w:rFonts w:asciiTheme="minorHAnsi" w:hAnsiTheme="minorHAnsi" w:cstheme="minorHAnsi"/>
          <w:color w:val="1A1A1A"/>
          <w:sz w:val="28"/>
          <w:szCs w:val="28"/>
        </w:rPr>
        <w:t xml:space="preserve"> without login screen</w:t>
      </w:r>
      <w:r w:rsidR="00F8365E" w:rsidRPr="004F182A">
        <w:rPr>
          <w:rFonts w:asciiTheme="minorHAnsi" w:hAnsiTheme="minorHAnsi" w:cstheme="minorHAnsi"/>
          <w:color w:val="1A1A1A"/>
          <w:sz w:val="28"/>
          <w:szCs w:val="28"/>
        </w:rPr>
        <w:t>. i.e on alert page u r getting username &amp; pwd screen</w:t>
      </w:r>
      <w:r w:rsidR="00BD688E" w:rsidRPr="004F182A">
        <w:rPr>
          <w:rFonts w:asciiTheme="minorHAnsi" w:hAnsiTheme="minorHAnsi" w:cstheme="minorHAnsi"/>
          <w:color w:val="1A1A1A"/>
          <w:sz w:val="28"/>
          <w:szCs w:val="28"/>
        </w:rPr>
        <w:t xml:space="preserve"> where u can’t perform  inspect element and write driver.findelement</w:t>
      </w:r>
    </w:p>
    <w:p w14:paraId="544395B3" w14:textId="77777777" w:rsidR="00D22EE0" w:rsidRPr="004F182A" w:rsidRDefault="00D22EE0" w:rsidP="005E4EBF">
      <w:pPr>
        <w:widowControl w:val="0"/>
        <w:autoSpaceDE w:val="0"/>
        <w:autoSpaceDN w:val="0"/>
        <w:adjustRightInd w:val="0"/>
        <w:rPr>
          <w:rFonts w:asciiTheme="minorHAnsi" w:hAnsiTheme="minorHAnsi" w:cstheme="minorHAnsi"/>
          <w:color w:val="1A1A1A"/>
          <w:sz w:val="28"/>
          <w:szCs w:val="28"/>
        </w:rPr>
      </w:pPr>
    </w:p>
    <w:p w14:paraId="20B04D6B" w14:textId="3FD2CE2B"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do this we pass username and password with the URL</w:t>
      </w:r>
    </w:p>
    <w:p w14:paraId="153C0ECE" w14:textId="44F3243C" w:rsidR="00D22EE0" w:rsidRPr="004F182A" w:rsidRDefault="00D22EE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Syntax:</w:t>
      </w:r>
    </w:p>
    <w:p w14:paraId="2696D5DE"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http://username:password@url</w:t>
      </w:r>
    </w:p>
    <w:p w14:paraId="039770E1" w14:textId="77777777" w:rsidR="00A72C3B" w:rsidRPr="004F182A" w:rsidRDefault="005E4EBF" w:rsidP="00A72C3B">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xml:space="preserve">e.g. </w:t>
      </w:r>
      <w:hyperlink r:id="rId40" w:history="1">
        <w:r w:rsidR="00A72C3B" w:rsidRPr="004F182A">
          <w:rPr>
            <w:rStyle w:val="Hyperlink"/>
            <w:rFonts w:asciiTheme="minorHAnsi" w:hAnsiTheme="minorHAnsi" w:cstheme="minorHAnsi"/>
            <w:sz w:val="28"/>
            <w:szCs w:val="28"/>
          </w:rPr>
          <w:t>http://admin:admin123@xyz.com</w:t>
        </w:r>
      </w:hyperlink>
    </w:p>
    <w:p w14:paraId="63D2294C" w14:textId="77777777" w:rsidR="00A72C3B" w:rsidRPr="004F182A" w:rsidRDefault="00A72C3B" w:rsidP="00A72C3B">
      <w:pPr>
        <w:widowControl w:val="0"/>
        <w:autoSpaceDE w:val="0"/>
        <w:autoSpaceDN w:val="0"/>
        <w:adjustRightInd w:val="0"/>
        <w:rPr>
          <w:rFonts w:asciiTheme="minorHAnsi" w:hAnsiTheme="minorHAnsi" w:cstheme="minorHAnsi"/>
          <w:sz w:val="28"/>
          <w:szCs w:val="28"/>
        </w:rPr>
      </w:pPr>
    </w:p>
    <w:p w14:paraId="10874658" w14:textId="77777777" w:rsidR="00A72C3B" w:rsidRPr="004F182A" w:rsidRDefault="00A72C3B" w:rsidP="00A72C3B">
      <w:pPr>
        <w:widowControl w:val="0"/>
        <w:autoSpaceDE w:val="0"/>
        <w:autoSpaceDN w:val="0"/>
        <w:adjustRightInd w:val="0"/>
        <w:rPr>
          <w:rFonts w:asciiTheme="minorHAnsi" w:hAnsiTheme="minorHAnsi" w:cstheme="minorHAnsi"/>
          <w:sz w:val="28"/>
          <w:szCs w:val="28"/>
        </w:rPr>
      </w:pPr>
    </w:p>
    <w:p w14:paraId="30A24981" w14:textId="77777777" w:rsidR="00A72C3B" w:rsidRPr="004F182A" w:rsidRDefault="00A72C3B" w:rsidP="00A72C3B">
      <w:pPr>
        <w:widowControl w:val="0"/>
        <w:autoSpaceDE w:val="0"/>
        <w:autoSpaceDN w:val="0"/>
        <w:adjustRightInd w:val="0"/>
        <w:rPr>
          <w:rFonts w:asciiTheme="minorHAnsi" w:hAnsiTheme="minorHAnsi" w:cstheme="minorHAnsi"/>
          <w:sz w:val="28"/>
          <w:szCs w:val="28"/>
        </w:rPr>
      </w:pPr>
    </w:p>
    <w:p w14:paraId="5CEAA1CB" w14:textId="77777777" w:rsidR="005E4EBF" w:rsidRPr="004F182A" w:rsidRDefault="005E4EBF" w:rsidP="00A72C3B">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39. What are the types of waits available in Selenium WebDriver?</w:t>
      </w:r>
    </w:p>
    <w:p w14:paraId="304DD0F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In Selenium we could see three types of waits such as Implicit Waits, Explicit Waits and Fluent Waits.</w:t>
      </w:r>
    </w:p>
    <w:p w14:paraId="3456AD56" w14:textId="77777777" w:rsidR="005E4EBF" w:rsidRPr="004F182A" w:rsidRDefault="005E4EBF" w:rsidP="005E4EBF">
      <w:pPr>
        <w:widowControl w:val="0"/>
        <w:numPr>
          <w:ilvl w:val="0"/>
          <w:numId w:val="11"/>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Implicit Waits – </w:t>
      </w:r>
      <w:hyperlink r:id="rId41" w:history="1">
        <w:r w:rsidR="003D1F85" w:rsidRPr="004F182A">
          <w:rPr>
            <w:rFonts w:asciiTheme="minorHAnsi" w:hAnsiTheme="minorHAnsi" w:cstheme="minorHAnsi"/>
            <w:color w:val="E03D3E"/>
            <w:sz w:val="28"/>
            <w:szCs w:val="28"/>
            <w:u w:val="single" w:color="E03D3E"/>
          </w:rPr>
          <w:t xml:space="preserve"> </w:t>
        </w:r>
      </w:hyperlink>
    </w:p>
    <w:p w14:paraId="7C447DA7" w14:textId="77777777" w:rsidR="005E4EBF" w:rsidRPr="004F182A" w:rsidRDefault="005E4EBF" w:rsidP="005E4EBF">
      <w:pPr>
        <w:widowControl w:val="0"/>
        <w:numPr>
          <w:ilvl w:val="0"/>
          <w:numId w:val="11"/>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Explicit Waits – </w:t>
      </w:r>
      <w:hyperlink r:id="rId42" w:history="1">
        <w:r w:rsidR="003D1F85" w:rsidRPr="004F182A">
          <w:rPr>
            <w:rFonts w:asciiTheme="minorHAnsi" w:hAnsiTheme="minorHAnsi" w:cstheme="minorHAnsi"/>
            <w:color w:val="E03D3E"/>
            <w:sz w:val="28"/>
            <w:szCs w:val="28"/>
            <w:u w:val="single" w:color="E03D3E"/>
          </w:rPr>
          <w:t xml:space="preserve"> </w:t>
        </w:r>
      </w:hyperlink>
    </w:p>
    <w:p w14:paraId="6A955F75" w14:textId="77777777" w:rsidR="005E4EBF" w:rsidRPr="004F182A" w:rsidRDefault="005E4EBF" w:rsidP="005E4EBF">
      <w:pPr>
        <w:widowControl w:val="0"/>
        <w:numPr>
          <w:ilvl w:val="0"/>
          <w:numId w:val="11"/>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Fluent Waits – </w:t>
      </w:r>
      <w:hyperlink r:id="rId43" w:history="1">
        <w:r w:rsidR="003D1F85" w:rsidRPr="004F182A">
          <w:rPr>
            <w:rFonts w:asciiTheme="minorHAnsi" w:hAnsiTheme="minorHAnsi" w:cstheme="minorHAnsi"/>
            <w:color w:val="E03D3E"/>
            <w:sz w:val="28"/>
            <w:szCs w:val="28"/>
            <w:u w:val="single" w:color="E03D3E"/>
          </w:rPr>
          <w:t xml:space="preserve"> </w:t>
        </w:r>
      </w:hyperlink>
    </w:p>
    <w:p w14:paraId="7F7C0C01" w14:textId="77777777" w:rsidR="00D82D5F" w:rsidRPr="004F182A" w:rsidRDefault="00D82D5F" w:rsidP="005E4EBF">
      <w:pPr>
        <w:widowControl w:val="0"/>
        <w:numPr>
          <w:ilvl w:val="0"/>
          <w:numId w:val="11"/>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PageLoadTimeOut </w:t>
      </w:r>
    </w:p>
    <w:p w14:paraId="54E56FE8" w14:textId="77777777" w:rsidR="00D82D5F" w:rsidRPr="004F182A" w:rsidRDefault="00D82D5F" w:rsidP="005E4EBF">
      <w:pPr>
        <w:widowControl w:val="0"/>
        <w:numPr>
          <w:ilvl w:val="0"/>
          <w:numId w:val="11"/>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Thread.sleep() – static wait</w:t>
      </w:r>
    </w:p>
    <w:p w14:paraId="010306B4" w14:textId="77777777" w:rsidR="00A72C3B" w:rsidRPr="004F182A" w:rsidRDefault="00A72C3B" w:rsidP="00A72C3B">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6C24DEAF" w14:textId="300BBE68" w:rsidR="00A72C3B" w:rsidRPr="004F182A" w:rsidRDefault="00EE2DCB" w:rsidP="00A72C3B">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(First of all in selenium we have 2 waits 1. Static 2. </w:t>
      </w:r>
      <w:r w:rsidR="004703BF" w:rsidRPr="004F182A">
        <w:rPr>
          <w:rFonts w:asciiTheme="minorHAnsi" w:hAnsiTheme="minorHAnsi" w:cstheme="minorHAnsi"/>
          <w:color w:val="1A1A1A"/>
          <w:sz w:val="28"/>
          <w:szCs w:val="28"/>
        </w:rPr>
        <w:t>D</w:t>
      </w:r>
      <w:r w:rsidRPr="004F182A">
        <w:rPr>
          <w:rFonts w:asciiTheme="minorHAnsi" w:hAnsiTheme="minorHAnsi" w:cstheme="minorHAnsi"/>
          <w:color w:val="1A1A1A"/>
          <w:sz w:val="28"/>
          <w:szCs w:val="28"/>
        </w:rPr>
        <w:t>ynamic</w:t>
      </w:r>
    </w:p>
    <w:p w14:paraId="1B56BB26" w14:textId="7C52A167" w:rsidR="004703BF" w:rsidRPr="004F182A" w:rsidRDefault="004703BF" w:rsidP="00A72C3B">
      <w:pPr>
        <w:widowControl w:val="0"/>
        <w:tabs>
          <w:tab w:val="left" w:pos="220"/>
          <w:tab w:val="left" w:pos="720"/>
        </w:tabs>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Static wait is very straight forward which is Thread.sleep()</w:t>
      </w:r>
      <w:r w:rsidR="0029357A" w:rsidRPr="004F182A">
        <w:rPr>
          <w:rFonts w:asciiTheme="minorHAnsi" w:hAnsiTheme="minorHAnsi" w:cstheme="minorHAnsi"/>
          <w:color w:val="1A1A1A"/>
          <w:sz w:val="28"/>
          <w:szCs w:val="28"/>
        </w:rPr>
        <w:t>, it is used in emergency cases in debugging purpose</w:t>
      </w:r>
    </w:p>
    <w:p w14:paraId="6506B9D8" w14:textId="393458D5" w:rsidR="00A90E97" w:rsidRPr="004F182A" w:rsidRDefault="00A90E97" w:rsidP="00A90E97">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In Dynamic wait we have Implicit Waits, Explicit Waits and Fluent Waits.</w:t>
      </w:r>
    </w:p>
    <w:p w14:paraId="2840BD5F" w14:textId="6A8EFD17" w:rsidR="003C2ADA" w:rsidRPr="004F182A" w:rsidRDefault="003C2ADA" w:rsidP="00A90E97">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lastRenderedPageBreak/>
        <w:t>Implicit wait – it is a global wait</w:t>
      </w:r>
      <w:r w:rsidR="00824B16" w:rsidRPr="004F182A">
        <w:rPr>
          <w:rFonts w:asciiTheme="minorHAnsi" w:hAnsiTheme="minorHAnsi" w:cstheme="minorHAnsi"/>
          <w:color w:val="1A1A1A"/>
          <w:sz w:val="28"/>
          <w:szCs w:val="28"/>
        </w:rPr>
        <w:t xml:space="preserve"> which is applicable in the webdriver with driver instance.</w:t>
      </w:r>
    </w:p>
    <w:p w14:paraId="0A905E8F" w14:textId="7F5D083C" w:rsidR="00824B16" w:rsidRPr="004F182A" w:rsidRDefault="00824B16" w:rsidP="00A90E97">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Explicit wait </w:t>
      </w:r>
      <w:r w:rsidR="007A08C3" w:rsidRPr="004F182A">
        <w:rPr>
          <w:rFonts w:asciiTheme="minorHAnsi" w:hAnsiTheme="minorHAnsi" w:cstheme="minorHAnsi"/>
          <w:color w:val="1A1A1A"/>
          <w:sz w:val="28"/>
          <w:szCs w:val="28"/>
        </w:rPr>
        <w:t>–</w:t>
      </w:r>
      <w:r w:rsidRPr="004F182A">
        <w:rPr>
          <w:rFonts w:asciiTheme="minorHAnsi" w:hAnsiTheme="minorHAnsi" w:cstheme="minorHAnsi"/>
          <w:color w:val="1A1A1A"/>
          <w:sz w:val="28"/>
          <w:szCs w:val="28"/>
        </w:rPr>
        <w:t xml:space="preserve"> </w:t>
      </w:r>
      <w:r w:rsidR="007A08C3" w:rsidRPr="004F182A">
        <w:rPr>
          <w:rFonts w:asciiTheme="minorHAnsi" w:hAnsiTheme="minorHAnsi" w:cstheme="minorHAnsi"/>
          <w:color w:val="1A1A1A"/>
          <w:sz w:val="28"/>
          <w:szCs w:val="28"/>
        </w:rPr>
        <w:t xml:space="preserve">on the basis of condition, on </w:t>
      </w:r>
      <w:r w:rsidR="008106E4" w:rsidRPr="004F182A">
        <w:rPr>
          <w:rFonts w:asciiTheme="minorHAnsi" w:hAnsiTheme="minorHAnsi" w:cstheme="minorHAnsi"/>
          <w:color w:val="1A1A1A"/>
          <w:sz w:val="28"/>
          <w:szCs w:val="28"/>
        </w:rPr>
        <w:t xml:space="preserve">the </w:t>
      </w:r>
      <w:r w:rsidR="007A08C3" w:rsidRPr="004F182A">
        <w:rPr>
          <w:rFonts w:asciiTheme="minorHAnsi" w:hAnsiTheme="minorHAnsi" w:cstheme="minorHAnsi"/>
          <w:color w:val="1A1A1A"/>
          <w:sz w:val="28"/>
          <w:szCs w:val="28"/>
        </w:rPr>
        <w:t xml:space="preserve">specific element </w:t>
      </w:r>
      <w:r w:rsidR="008106E4" w:rsidRPr="004F182A">
        <w:rPr>
          <w:rFonts w:asciiTheme="minorHAnsi" w:hAnsiTheme="minorHAnsi" w:cstheme="minorHAnsi"/>
          <w:color w:val="1A1A1A"/>
          <w:sz w:val="28"/>
          <w:szCs w:val="28"/>
        </w:rPr>
        <w:t>we have to provide on the basis of expected</w:t>
      </w:r>
      <w:r w:rsidR="00F72C91" w:rsidRPr="004F182A">
        <w:rPr>
          <w:rFonts w:asciiTheme="minorHAnsi" w:hAnsiTheme="minorHAnsi" w:cstheme="minorHAnsi"/>
          <w:color w:val="1A1A1A"/>
          <w:sz w:val="28"/>
          <w:szCs w:val="28"/>
        </w:rPr>
        <w:t xml:space="preserve"> condition</w:t>
      </w:r>
    </w:p>
    <w:p w14:paraId="2F11D60A" w14:textId="4DF50BC3" w:rsidR="00F72C91" w:rsidRPr="004F182A" w:rsidRDefault="00F72C91" w:rsidP="00A90E97">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Fluent Wait – It is the mechanism of </w:t>
      </w:r>
      <w:r w:rsidR="00162CFB" w:rsidRPr="004F182A">
        <w:rPr>
          <w:rFonts w:asciiTheme="minorHAnsi" w:hAnsiTheme="minorHAnsi" w:cstheme="minorHAnsi"/>
          <w:color w:val="1A1A1A"/>
          <w:sz w:val="28"/>
          <w:szCs w:val="28"/>
        </w:rPr>
        <w:t>polling</w:t>
      </w:r>
      <w:r w:rsidR="003A2F91" w:rsidRPr="004F182A">
        <w:rPr>
          <w:rFonts w:asciiTheme="minorHAnsi" w:hAnsiTheme="minorHAnsi" w:cstheme="minorHAnsi"/>
          <w:color w:val="1A1A1A"/>
          <w:sz w:val="28"/>
          <w:szCs w:val="28"/>
        </w:rPr>
        <w:t>)</w:t>
      </w:r>
    </w:p>
    <w:p w14:paraId="4CD11C2B" w14:textId="63402BFB" w:rsidR="003A2F91" w:rsidRPr="004F182A" w:rsidRDefault="003A2F91" w:rsidP="00A90E97">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Check the implicit_explicit concept</w:t>
      </w:r>
    </w:p>
    <w:p w14:paraId="0906EAE7" w14:textId="66685A40" w:rsidR="00A90E97" w:rsidRPr="004F182A" w:rsidRDefault="00A90E97" w:rsidP="00A72C3B">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5D7FE1B9" w14:textId="77777777" w:rsidR="00A72C3B" w:rsidRPr="004F182A" w:rsidRDefault="00A72C3B" w:rsidP="00A72C3B">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0E036F38" w14:textId="77777777" w:rsidR="00A72C3B" w:rsidRPr="004F182A" w:rsidRDefault="00A72C3B" w:rsidP="00A72C3B">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34CE783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40. What is Implicit Wait In Selenium WebDriver?</w:t>
      </w:r>
    </w:p>
    <w:p w14:paraId="6FE754CF" w14:textId="17E05FFC"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Implicit waits tell to the WebDriver to wait for a certain amount of time before it throws an exception. Once we set the time, WebDriver will wait for the element based on the time we set before it throws an exception. The default setting is 0 (zero). We need to set some wait time to make WebDriver to wait for the required time.</w:t>
      </w:r>
    </w:p>
    <w:p w14:paraId="15CEF814" w14:textId="74781E8D" w:rsidR="001B0979" w:rsidRPr="004F182A" w:rsidRDefault="001B097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is global wait , waits for all elements)</w:t>
      </w:r>
    </w:p>
    <w:p w14:paraId="18AD8030" w14:textId="77777777" w:rsidR="00D82D5F" w:rsidRPr="004F182A" w:rsidRDefault="00D82D5F" w:rsidP="005E4EBF">
      <w:pPr>
        <w:widowControl w:val="0"/>
        <w:autoSpaceDE w:val="0"/>
        <w:autoSpaceDN w:val="0"/>
        <w:adjustRightInd w:val="0"/>
        <w:rPr>
          <w:rFonts w:asciiTheme="minorHAnsi" w:hAnsiTheme="minorHAnsi" w:cstheme="minorHAnsi"/>
          <w:color w:val="1A1A1A"/>
          <w:sz w:val="28"/>
          <w:szCs w:val="28"/>
        </w:rPr>
      </w:pPr>
    </w:p>
    <w:p w14:paraId="531B75FF" w14:textId="77777777" w:rsidR="00D82D5F" w:rsidRPr="004F182A" w:rsidRDefault="00D82D5F" w:rsidP="005E4EBF">
      <w:pPr>
        <w:widowControl w:val="0"/>
        <w:autoSpaceDE w:val="0"/>
        <w:autoSpaceDN w:val="0"/>
        <w:adjustRightInd w:val="0"/>
        <w:rPr>
          <w:rFonts w:asciiTheme="minorHAnsi" w:hAnsiTheme="minorHAnsi" w:cstheme="minorHAnsi"/>
          <w:color w:val="1A1A1A"/>
          <w:sz w:val="28"/>
          <w:szCs w:val="28"/>
        </w:rPr>
      </w:pPr>
    </w:p>
    <w:p w14:paraId="5F8A9931" w14:textId="77777777" w:rsidR="00D82D5F" w:rsidRPr="004F182A" w:rsidRDefault="00D82D5F" w:rsidP="005E4EBF">
      <w:pPr>
        <w:widowControl w:val="0"/>
        <w:autoSpaceDE w:val="0"/>
        <w:autoSpaceDN w:val="0"/>
        <w:adjustRightInd w:val="0"/>
        <w:rPr>
          <w:rFonts w:asciiTheme="minorHAnsi" w:hAnsiTheme="minorHAnsi" w:cstheme="minorHAnsi"/>
          <w:color w:val="1A1A1A"/>
          <w:sz w:val="28"/>
          <w:szCs w:val="28"/>
        </w:rPr>
      </w:pPr>
    </w:p>
    <w:p w14:paraId="6323D9AB" w14:textId="0C3B9288"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41. What is WebDriver</w:t>
      </w:r>
      <w:r w:rsidR="00927DB6" w:rsidRPr="004F182A">
        <w:rPr>
          <w:rFonts w:asciiTheme="minorHAnsi" w:hAnsiTheme="minorHAnsi" w:cstheme="minorHAnsi"/>
          <w:color w:val="1A1A1A"/>
          <w:sz w:val="28"/>
          <w:szCs w:val="28"/>
        </w:rPr>
        <w:t xml:space="preserve"> (explicit)</w:t>
      </w:r>
      <w:r w:rsidRPr="004F182A">
        <w:rPr>
          <w:rFonts w:asciiTheme="minorHAnsi" w:hAnsiTheme="minorHAnsi" w:cstheme="minorHAnsi"/>
          <w:color w:val="1A1A1A"/>
          <w:sz w:val="28"/>
          <w:szCs w:val="28"/>
        </w:rPr>
        <w:t xml:space="preserve"> Wait In Selenium WebDriver?</w:t>
      </w:r>
    </w:p>
    <w:p w14:paraId="7162726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WebDriverWait is applied on a certain element with defined expected condition and time. This wait is only applied to the specified element. This wait can also throw an exception when an element is not found.</w:t>
      </w:r>
    </w:p>
    <w:p w14:paraId="68CBA7DE" w14:textId="77777777" w:rsidR="00D82D5F" w:rsidRPr="004F182A" w:rsidRDefault="00D82D5F" w:rsidP="005E4EBF">
      <w:pPr>
        <w:widowControl w:val="0"/>
        <w:autoSpaceDE w:val="0"/>
        <w:autoSpaceDN w:val="0"/>
        <w:adjustRightInd w:val="0"/>
        <w:rPr>
          <w:rFonts w:asciiTheme="minorHAnsi" w:hAnsiTheme="minorHAnsi" w:cstheme="minorHAnsi"/>
          <w:color w:val="1A1A1A"/>
          <w:sz w:val="28"/>
          <w:szCs w:val="28"/>
        </w:rPr>
      </w:pPr>
    </w:p>
    <w:p w14:paraId="569016F5" w14:textId="77777777" w:rsidR="00D82D5F" w:rsidRPr="004F182A" w:rsidRDefault="00D82D5F" w:rsidP="005E4EBF">
      <w:pPr>
        <w:widowControl w:val="0"/>
        <w:autoSpaceDE w:val="0"/>
        <w:autoSpaceDN w:val="0"/>
        <w:adjustRightInd w:val="0"/>
        <w:rPr>
          <w:rFonts w:asciiTheme="minorHAnsi" w:hAnsiTheme="minorHAnsi" w:cstheme="minorHAnsi"/>
          <w:color w:val="1A1A1A"/>
          <w:sz w:val="28"/>
          <w:szCs w:val="28"/>
        </w:rPr>
      </w:pPr>
    </w:p>
    <w:p w14:paraId="70CDA5B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42. What is Fluent Wait In Selenium WebDriver?</w:t>
      </w:r>
    </w:p>
    <w:p w14:paraId="1C5A7EB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FluentWait can define the maximum amount of time to wait for a specific condition and frequency with which to check the condition before throwing an “ElementNotVisibleException” exception.</w:t>
      </w:r>
    </w:p>
    <w:p w14:paraId="56BB5532" w14:textId="77777777" w:rsidR="00D82D5F" w:rsidRPr="004F182A" w:rsidRDefault="00D82D5F" w:rsidP="005E4EBF">
      <w:pPr>
        <w:widowControl w:val="0"/>
        <w:autoSpaceDE w:val="0"/>
        <w:autoSpaceDN w:val="0"/>
        <w:adjustRightInd w:val="0"/>
        <w:rPr>
          <w:rFonts w:asciiTheme="minorHAnsi" w:hAnsiTheme="minorHAnsi" w:cstheme="minorHAnsi"/>
          <w:color w:val="1A1A1A"/>
          <w:sz w:val="28"/>
          <w:szCs w:val="28"/>
        </w:rPr>
      </w:pPr>
    </w:p>
    <w:p w14:paraId="7481D9B6" w14:textId="77777777" w:rsidR="00D82D5F" w:rsidRPr="004F182A" w:rsidRDefault="00D82D5F" w:rsidP="005E4EBF">
      <w:pPr>
        <w:widowControl w:val="0"/>
        <w:autoSpaceDE w:val="0"/>
        <w:autoSpaceDN w:val="0"/>
        <w:adjustRightInd w:val="0"/>
        <w:rPr>
          <w:rFonts w:asciiTheme="minorHAnsi" w:hAnsiTheme="minorHAnsi" w:cstheme="minorHAnsi"/>
          <w:color w:val="1A1A1A"/>
          <w:sz w:val="28"/>
          <w:szCs w:val="28"/>
        </w:rPr>
      </w:pPr>
    </w:p>
    <w:p w14:paraId="348A21B0"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43. How to input text in the text box using Selenium WebDriver?</w:t>
      </w:r>
    </w:p>
    <w:p w14:paraId="323B3F7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sendKeys() method</w:t>
      </w:r>
    </w:p>
    <w:p w14:paraId="25FEB2F7"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WebDriver driver = new FirefoxDriver();</w:t>
      </w:r>
    </w:p>
    <w:p w14:paraId="37247570"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driver.get("https://www.gmail.com");</w:t>
      </w:r>
    </w:p>
    <w:p w14:paraId="0CBA1D03" w14:textId="77777777" w:rsidR="00D82D5F" w:rsidRPr="004F182A" w:rsidRDefault="005E4EBF" w:rsidP="00D82D5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driver.findElement(By.xpath("xpath")).sendKeys("</w:t>
      </w:r>
      <w:r w:rsidR="00D82D5F" w:rsidRPr="004F182A">
        <w:rPr>
          <w:rFonts w:asciiTheme="minorHAnsi" w:hAnsiTheme="minorHAnsi" w:cstheme="minorHAnsi"/>
          <w:sz w:val="28"/>
          <w:szCs w:val="28"/>
        </w:rPr>
        <w:t>test</w:t>
      </w:r>
      <w:r w:rsidRPr="004F182A">
        <w:rPr>
          <w:rFonts w:asciiTheme="minorHAnsi" w:hAnsiTheme="minorHAnsi" w:cstheme="minorHAnsi"/>
          <w:sz w:val="28"/>
          <w:szCs w:val="28"/>
        </w:rPr>
        <w:t>");</w:t>
      </w:r>
    </w:p>
    <w:p w14:paraId="5AF7AEF7" w14:textId="77777777" w:rsidR="00D82D5F" w:rsidRPr="004F182A" w:rsidRDefault="00D82D5F" w:rsidP="00D82D5F">
      <w:pPr>
        <w:widowControl w:val="0"/>
        <w:autoSpaceDE w:val="0"/>
        <w:autoSpaceDN w:val="0"/>
        <w:adjustRightInd w:val="0"/>
        <w:rPr>
          <w:rFonts w:asciiTheme="minorHAnsi" w:hAnsiTheme="minorHAnsi" w:cstheme="minorHAnsi"/>
          <w:sz w:val="28"/>
          <w:szCs w:val="28"/>
        </w:rPr>
      </w:pPr>
    </w:p>
    <w:p w14:paraId="29CA2012" w14:textId="77777777" w:rsidR="00D82D5F" w:rsidRPr="004F182A" w:rsidRDefault="00D82D5F" w:rsidP="00D82D5F">
      <w:pPr>
        <w:widowControl w:val="0"/>
        <w:autoSpaceDE w:val="0"/>
        <w:autoSpaceDN w:val="0"/>
        <w:adjustRightInd w:val="0"/>
        <w:rPr>
          <w:rFonts w:asciiTheme="minorHAnsi" w:hAnsiTheme="minorHAnsi" w:cstheme="minorHAnsi"/>
          <w:sz w:val="28"/>
          <w:szCs w:val="28"/>
        </w:rPr>
      </w:pPr>
    </w:p>
    <w:p w14:paraId="4A3D2CC1" w14:textId="77777777" w:rsidR="00D82D5F" w:rsidRPr="004F182A" w:rsidRDefault="00D82D5F" w:rsidP="00D82D5F">
      <w:pPr>
        <w:widowControl w:val="0"/>
        <w:autoSpaceDE w:val="0"/>
        <w:autoSpaceDN w:val="0"/>
        <w:adjustRightInd w:val="0"/>
        <w:rPr>
          <w:rFonts w:asciiTheme="minorHAnsi" w:hAnsiTheme="minorHAnsi" w:cstheme="minorHAnsi"/>
          <w:sz w:val="28"/>
          <w:szCs w:val="28"/>
        </w:rPr>
      </w:pPr>
    </w:p>
    <w:p w14:paraId="27EAB644" w14:textId="77777777" w:rsidR="005E4EBF" w:rsidRPr="004F182A" w:rsidRDefault="005E4EBF" w:rsidP="00D82D5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44. How to input text in the text box without calling the sendKeys()?</w:t>
      </w:r>
    </w:p>
    <w:p w14:paraId="725F137C" w14:textId="77777777" w:rsidR="005E4EBF" w:rsidRPr="004F182A" w:rsidRDefault="005E4EBF" w:rsidP="004C42BD">
      <w:pPr>
        <w:widowControl w:val="0"/>
        <w:autoSpaceDE w:val="0"/>
        <w:autoSpaceDN w:val="0"/>
        <w:adjustRightInd w:val="0"/>
        <w:outlineLvl w:val="0"/>
        <w:rPr>
          <w:rFonts w:asciiTheme="minorHAnsi" w:hAnsiTheme="minorHAnsi" w:cstheme="minorHAnsi"/>
          <w:sz w:val="28"/>
          <w:szCs w:val="28"/>
        </w:rPr>
      </w:pPr>
      <w:r w:rsidRPr="004F182A">
        <w:rPr>
          <w:rFonts w:asciiTheme="minorHAnsi" w:hAnsiTheme="minorHAnsi" w:cstheme="minorHAnsi"/>
          <w:sz w:val="28"/>
          <w:szCs w:val="28"/>
        </w:rPr>
        <w:lastRenderedPageBreak/>
        <w:t>// To initialize js object</w:t>
      </w:r>
    </w:p>
    <w:p w14:paraId="447B7282" w14:textId="0B2080E1"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xml:space="preserve">JavascriptExecutor JS = </w:t>
      </w:r>
      <w:r w:rsidR="00CF301C" w:rsidRPr="004F182A">
        <w:rPr>
          <w:rFonts w:asciiTheme="minorHAnsi" w:hAnsiTheme="minorHAnsi" w:cstheme="minorHAnsi"/>
          <w:sz w:val="28"/>
          <w:szCs w:val="28"/>
        </w:rPr>
        <w:t>(</w:t>
      </w:r>
      <w:r w:rsidRPr="004F182A">
        <w:rPr>
          <w:rFonts w:asciiTheme="minorHAnsi" w:hAnsiTheme="minorHAnsi" w:cstheme="minorHAnsi"/>
          <w:sz w:val="28"/>
          <w:szCs w:val="28"/>
        </w:rPr>
        <w:t>(JavascriptExecutor)</w:t>
      </w:r>
      <w:r w:rsidR="006A1B6F" w:rsidRPr="004F182A">
        <w:rPr>
          <w:rFonts w:asciiTheme="minorHAnsi" w:hAnsiTheme="minorHAnsi" w:cstheme="minorHAnsi"/>
          <w:sz w:val="28"/>
          <w:szCs w:val="28"/>
        </w:rPr>
        <w:t>driver</w:t>
      </w:r>
      <w:r w:rsidR="00CF301C" w:rsidRPr="004F182A">
        <w:rPr>
          <w:rFonts w:asciiTheme="minorHAnsi" w:hAnsiTheme="minorHAnsi" w:cstheme="minorHAnsi"/>
          <w:sz w:val="28"/>
          <w:szCs w:val="28"/>
        </w:rPr>
        <w:t>)</w:t>
      </w:r>
      <w:r w:rsidRPr="004F182A">
        <w:rPr>
          <w:rFonts w:asciiTheme="minorHAnsi" w:hAnsiTheme="minorHAnsi" w:cstheme="minorHAnsi"/>
          <w:sz w:val="28"/>
          <w:szCs w:val="28"/>
        </w:rPr>
        <w:t>;</w:t>
      </w:r>
    </w:p>
    <w:p w14:paraId="4EE4C5CF" w14:textId="77777777" w:rsidR="005E4EBF" w:rsidRPr="004F182A" w:rsidRDefault="005E4EBF" w:rsidP="004C42BD">
      <w:pPr>
        <w:widowControl w:val="0"/>
        <w:autoSpaceDE w:val="0"/>
        <w:autoSpaceDN w:val="0"/>
        <w:adjustRightInd w:val="0"/>
        <w:outlineLvl w:val="0"/>
        <w:rPr>
          <w:rFonts w:asciiTheme="minorHAnsi" w:hAnsiTheme="minorHAnsi" w:cstheme="minorHAnsi"/>
          <w:sz w:val="28"/>
          <w:szCs w:val="28"/>
        </w:rPr>
      </w:pPr>
      <w:r w:rsidRPr="004F182A">
        <w:rPr>
          <w:rFonts w:asciiTheme="minorHAnsi" w:hAnsiTheme="minorHAnsi" w:cstheme="minorHAnsi"/>
          <w:sz w:val="28"/>
          <w:szCs w:val="28"/>
        </w:rPr>
        <w:t>// To enter username</w:t>
      </w:r>
    </w:p>
    <w:p w14:paraId="39857536" w14:textId="22A35ECE" w:rsidR="006A1B6F" w:rsidRPr="004F182A" w:rsidRDefault="005E4EBF" w:rsidP="006A1B6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JS.executeScript("document.getElementById(</w:t>
      </w:r>
      <w:r w:rsidR="006A1B6F" w:rsidRPr="004F182A">
        <w:rPr>
          <w:rFonts w:asciiTheme="minorHAnsi" w:hAnsiTheme="minorHAnsi" w:cstheme="minorHAnsi"/>
          <w:sz w:val="28"/>
          <w:szCs w:val="28"/>
        </w:rPr>
        <w:t>‘</w:t>
      </w:r>
      <w:r w:rsidRPr="004F182A">
        <w:rPr>
          <w:rFonts w:asciiTheme="minorHAnsi" w:hAnsiTheme="minorHAnsi" w:cstheme="minorHAnsi"/>
          <w:sz w:val="28"/>
          <w:szCs w:val="28"/>
        </w:rPr>
        <w:t>User').value=</w:t>
      </w:r>
      <w:r w:rsidR="0016709B" w:rsidRPr="004F182A">
        <w:rPr>
          <w:rFonts w:asciiTheme="minorHAnsi" w:hAnsiTheme="minorHAnsi" w:cstheme="minorHAnsi"/>
          <w:sz w:val="28"/>
          <w:szCs w:val="28"/>
        </w:rPr>
        <w:t>+’</w:t>
      </w:r>
      <w:r w:rsidR="006A1B6F" w:rsidRPr="004F182A">
        <w:rPr>
          <w:rFonts w:asciiTheme="minorHAnsi" w:hAnsiTheme="minorHAnsi" w:cstheme="minorHAnsi"/>
          <w:sz w:val="28"/>
          <w:szCs w:val="28"/>
        </w:rPr>
        <w:t>test</w:t>
      </w:r>
      <w:r w:rsidRPr="004F182A">
        <w:rPr>
          <w:rFonts w:asciiTheme="minorHAnsi" w:hAnsiTheme="minorHAnsi" w:cstheme="minorHAnsi"/>
          <w:sz w:val="28"/>
          <w:szCs w:val="28"/>
        </w:rPr>
        <w:t>.com'</w:t>
      </w:r>
      <w:r w:rsidR="0016709B" w:rsidRPr="004F182A">
        <w:rPr>
          <w:rFonts w:asciiTheme="minorHAnsi" w:hAnsiTheme="minorHAnsi" w:cstheme="minorHAnsi"/>
          <w:sz w:val="28"/>
          <w:szCs w:val="28"/>
        </w:rPr>
        <w:t>+</w:t>
      </w:r>
      <w:r w:rsidRPr="004F182A">
        <w:rPr>
          <w:rFonts w:asciiTheme="minorHAnsi" w:hAnsiTheme="minorHAnsi" w:cstheme="minorHAnsi"/>
          <w:sz w:val="28"/>
          <w:szCs w:val="28"/>
        </w:rPr>
        <w:t>");</w:t>
      </w:r>
    </w:p>
    <w:p w14:paraId="5C98158B" w14:textId="469427C3" w:rsidR="002D4037" w:rsidRPr="004F182A" w:rsidRDefault="002D4037" w:rsidP="006A1B6F">
      <w:pPr>
        <w:widowControl w:val="0"/>
        <w:autoSpaceDE w:val="0"/>
        <w:autoSpaceDN w:val="0"/>
        <w:adjustRightInd w:val="0"/>
        <w:rPr>
          <w:rFonts w:asciiTheme="minorHAnsi" w:hAnsiTheme="minorHAnsi" w:cstheme="minorHAnsi"/>
          <w:sz w:val="28"/>
          <w:szCs w:val="28"/>
        </w:rPr>
      </w:pPr>
    </w:p>
    <w:p w14:paraId="5B3ADB04" w14:textId="77777777" w:rsidR="00437EEC" w:rsidRPr="004F182A" w:rsidRDefault="002D4037" w:rsidP="00437EEC">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xml:space="preserve">It can be used when sendkeys are </w:t>
      </w:r>
      <w:r w:rsidR="00437EEC" w:rsidRPr="004F182A">
        <w:rPr>
          <w:rFonts w:asciiTheme="minorHAnsi" w:hAnsiTheme="minorHAnsi" w:cstheme="minorHAnsi"/>
          <w:sz w:val="28"/>
          <w:szCs w:val="28"/>
        </w:rPr>
        <w:t>doesn’t work</w:t>
      </w:r>
    </w:p>
    <w:p w14:paraId="1F57E248" w14:textId="037E6729" w:rsidR="002D4037" w:rsidRPr="004F182A" w:rsidRDefault="00437EEC" w:rsidP="006A1B6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or xpath doesn’t work</w:t>
      </w:r>
    </w:p>
    <w:p w14:paraId="4FEE5861" w14:textId="77777777" w:rsidR="006A1B6F" w:rsidRPr="004F182A" w:rsidRDefault="006A1B6F" w:rsidP="006A1B6F">
      <w:pPr>
        <w:widowControl w:val="0"/>
        <w:autoSpaceDE w:val="0"/>
        <w:autoSpaceDN w:val="0"/>
        <w:adjustRightInd w:val="0"/>
        <w:rPr>
          <w:rFonts w:asciiTheme="minorHAnsi" w:hAnsiTheme="minorHAnsi" w:cstheme="minorHAnsi"/>
          <w:sz w:val="28"/>
          <w:szCs w:val="28"/>
        </w:rPr>
      </w:pPr>
    </w:p>
    <w:p w14:paraId="05C1712F" w14:textId="77777777" w:rsidR="006A1B6F" w:rsidRPr="004F182A" w:rsidRDefault="006A1B6F" w:rsidP="006A1B6F">
      <w:pPr>
        <w:widowControl w:val="0"/>
        <w:autoSpaceDE w:val="0"/>
        <w:autoSpaceDN w:val="0"/>
        <w:adjustRightInd w:val="0"/>
        <w:rPr>
          <w:rFonts w:asciiTheme="minorHAnsi" w:hAnsiTheme="minorHAnsi" w:cstheme="minorHAnsi"/>
          <w:sz w:val="28"/>
          <w:szCs w:val="28"/>
        </w:rPr>
      </w:pPr>
    </w:p>
    <w:p w14:paraId="50880ECE" w14:textId="77777777" w:rsidR="005E4EBF" w:rsidRPr="004F182A" w:rsidRDefault="005E4EBF" w:rsidP="006A1B6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45. How to clear the text in the text box using Selenium WebDriver?</w:t>
      </w:r>
    </w:p>
    <w:p w14:paraId="0EACE3E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clear() method</w:t>
      </w:r>
    </w:p>
    <w:p w14:paraId="19AF0FEC"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WebDriver driver = new FirefoxDriver();</w:t>
      </w:r>
    </w:p>
    <w:p w14:paraId="6C029AC3"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driver.get("https://www.gmail.com");</w:t>
      </w:r>
    </w:p>
    <w:p w14:paraId="3AF8165D"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driver.findElement(By.xpath("xpath_of_element1")).sendKeys("Software Testing Material Website");</w:t>
      </w:r>
    </w:p>
    <w:p w14:paraId="5A7EBA6F" w14:textId="77777777" w:rsidR="006A1B6F" w:rsidRPr="004F182A" w:rsidRDefault="005E4EBF" w:rsidP="006A1B6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driver.findElement(By.xpath("xpath_of_element1")).clear();</w:t>
      </w:r>
    </w:p>
    <w:p w14:paraId="4AC32D8F" w14:textId="77777777" w:rsidR="006A1B6F" w:rsidRPr="004F182A" w:rsidRDefault="006A1B6F" w:rsidP="006A1B6F">
      <w:pPr>
        <w:widowControl w:val="0"/>
        <w:autoSpaceDE w:val="0"/>
        <w:autoSpaceDN w:val="0"/>
        <w:adjustRightInd w:val="0"/>
        <w:rPr>
          <w:rFonts w:asciiTheme="minorHAnsi" w:hAnsiTheme="minorHAnsi" w:cstheme="minorHAnsi"/>
          <w:sz w:val="28"/>
          <w:szCs w:val="28"/>
        </w:rPr>
      </w:pPr>
    </w:p>
    <w:p w14:paraId="39929761" w14:textId="77777777" w:rsidR="006A1B6F" w:rsidRPr="004F182A" w:rsidRDefault="006A1B6F" w:rsidP="006A1B6F">
      <w:pPr>
        <w:widowControl w:val="0"/>
        <w:autoSpaceDE w:val="0"/>
        <w:autoSpaceDN w:val="0"/>
        <w:adjustRightInd w:val="0"/>
        <w:rPr>
          <w:rFonts w:asciiTheme="minorHAnsi" w:hAnsiTheme="minorHAnsi" w:cstheme="minorHAnsi"/>
          <w:sz w:val="28"/>
          <w:szCs w:val="28"/>
        </w:rPr>
      </w:pPr>
    </w:p>
    <w:p w14:paraId="47C644AC" w14:textId="77777777" w:rsidR="005E4EBF" w:rsidRPr="004F182A" w:rsidRDefault="005E4EBF" w:rsidP="006A1B6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46. How to get a text of a web element?</w:t>
      </w:r>
    </w:p>
    <w:p w14:paraId="1C454B8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getText() method</w:t>
      </w:r>
    </w:p>
    <w:p w14:paraId="297074F5" w14:textId="77777777" w:rsidR="006A1B6F" w:rsidRPr="004F182A" w:rsidRDefault="006A1B6F" w:rsidP="005E4EBF">
      <w:pPr>
        <w:widowControl w:val="0"/>
        <w:autoSpaceDE w:val="0"/>
        <w:autoSpaceDN w:val="0"/>
        <w:adjustRightInd w:val="0"/>
        <w:rPr>
          <w:rFonts w:asciiTheme="minorHAnsi" w:hAnsiTheme="minorHAnsi" w:cstheme="minorHAnsi"/>
          <w:color w:val="1A1A1A"/>
          <w:sz w:val="28"/>
          <w:szCs w:val="28"/>
        </w:rPr>
      </w:pPr>
    </w:p>
    <w:p w14:paraId="5A43A3D5" w14:textId="77777777" w:rsidR="006A1B6F" w:rsidRPr="004F182A" w:rsidRDefault="006A1B6F" w:rsidP="005E4EBF">
      <w:pPr>
        <w:widowControl w:val="0"/>
        <w:autoSpaceDE w:val="0"/>
        <w:autoSpaceDN w:val="0"/>
        <w:adjustRightInd w:val="0"/>
        <w:rPr>
          <w:rFonts w:asciiTheme="minorHAnsi" w:hAnsiTheme="minorHAnsi" w:cstheme="minorHAnsi"/>
          <w:color w:val="1A1A1A"/>
          <w:sz w:val="28"/>
          <w:szCs w:val="28"/>
        </w:rPr>
      </w:pPr>
    </w:p>
    <w:p w14:paraId="6FF1117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47. How to get an attribute value using Selenium WebDriver?</w:t>
      </w:r>
    </w:p>
    <w:p w14:paraId="0E391D4A" w14:textId="537F944C"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getAttribute(value);</w:t>
      </w:r>
    </w:p>
    <w:p w14:paraId="606908CA" w14:textId="44068C16" w:rsidR="00084F81" w:rsidRPr="004F182A" w:rsidRDefault="00084F81"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Eg: driver.findElement(by.id(“hello”)).getAttribute(“type”);</w:t>
      </w:r>
    </w:p>
    <w:p w14:paraId="4A38F77E" w14:textId="77777777" w:rsidR="00084F81" w:rsidRPr="004F182A" w:rsidRDefault="00084F81" w:rsidP="005E4EBF">
      <w:pPr>
        <w:widowControl w:val="0"/>
        <w:autoSpaceDE w:val="0"/>
        <w:autoSpaceDN w:val="0"/>
        <w:adjustRightInd w:val="0"/>
        <w:rPr>
          <w:rFonts w:asciiTheme="minorHAnsi" w:hAnsiTheme="minorHAnsi" w:cstheme="minorHAnsi"/>
          <w:color w:val="1A1A1A"/>
          <w:sz w:val="28"/>
          <w:szCs w:val="28"/>
        </w:rPr>
      </w:pPr>
    </w:p>
    <w:p w14:paraId="191A2074" w14:textId="77777777" w:rsidR="00084F81" w:rsidRPr="004F182A" w:rsidRDefault="00084F81" w:rsidP="005E4EBF">
      <w:pPr>
        <w:widowControl w:val="0"/>
        <w:autoSpaceDE w:val="0"/>
        <w:autoSpaceDN w:val="0"/>
        <w:adjustRightInd w:val="0"/>
        <w:rPr>
          <w:rFonts w:asciiTheme="minorHAnsi" w:hAnsiTheme="minorHAnsi" w:cstheme="minorHAnsi"/>
          <w:color w:val="1A1A1A"/>
          <w:sz w:val="28"/>
          <w:szCs w:val="28"/>
        </w:rPr>
      </w:pPr>
    </w:p>
    <w:p w14:paraId="402565F1"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48. How to click on a hyperlink using Selenium WebDriver?</w:t>
      </w:r>
    </w:p>
    <w:p w14:paraId="75C4A205" w14:textId="7B6683C4"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 use click() method in Selenium to click on the hyperlink</w:t>
      </w:r>
    </w:p>
    <w:p w14:paraId="26D9F270" w14:textId="18BC5BBA" w:rsidR="005A52DC" w:rsidRPr="004F182A" w:rsidRDefault="005A52DC" w:rsidP="005A52DC">
      <w:pPr>
        <w:pStyle w:val="ListParagraph"/>
        <w:widowControl w:val="0"/>
        <w:numPr>
          <w:ilvl w:val="0"/>
          <w:numId w:val="28"/>
        </w:numPr>
        <w:autoSpaceDE w:val="0"/>
        <w:autoSpaceDN w:val="0"/>
        <w:adjustRightInd w:val="0"/>
        <w:rPr>
          <w:rFonts w:cstheme="minorHAnsi"/>
          <w:color w:val="1A1A1A"/>
          <w:sz w:val="28"/>
          <w:szCs w:val="28"/>
        </w:rPr>
      </w:pPr>
      <w:r w:rsidRPr="004F182A">
        <w:rPr>
          <w:rFonts w:cstheme="minorHAnsi"/>
          <w:color w:val="1A1A1A"/>
          <w:sz w:val="28"/>
          <w:szCs w:val="28"/>
        </w:rPr>
        <w:t>linkText</w:t>
      </w:r>
    </w:p>
    <w:p w14:paraId="0D17A545" w14:textId="5BD4EBAC" w:rsidR="005A52DC" w:rsidRPr="004F182A" w:rsidRDefault="005A52DC" w:rsidP="005A52DC">
      <w:pPr>
        <w:pStyle w:val="ListParagraph"/>
        <w:widowControl w:val="0"/>
        <w:numPr>
          <w:ilvl w:val="0"/>
          <w:numId w:val="28"/>
        </w:numPr>
        <w:autoSpaceDE w:val="0"/>
        <w:autoSpaceDN w:val="0"/>
        <w:adjustRightInd w:val="0"/>
        <w:rPr>
          <w:rFonts w:cstheme="minorHAnsi"/>
          <w:color w:val="1A1A1A"/>
          <w:sz w:val="28"/>
          <w:szCs w:val="28"/>
        </w:rPr>
      </w:pPr>
      <w:r w:rsidRPr="004F182A">
        <w:rPr>
          <w:rFonts w:cstheme="minorHAnsi"/>
          <w:color w:val="1A1A1A"/>
          <w:sz w:val="28"/>
          <w:szCs w:val="28"/>
        </w:rPr>
        <w:t>PartialLinkText</w:t>
      </w:r>
    </w:p>
    <w:p w14:paraId="138880F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driver.findElement(By.linkText(“Software Testing Material Website”)).click();</w:t>
      </w:r>
    </w:p>
    <w:tbl>
      <w:tblPr>
        <w:tblW w:w="0" w:type="auto"/>
        <w:tblInd w:w="-108" w:type="dxa"/>
        <w:tblBorders>
          <w:top w:val="nil"/>
          <w:left w:val="nil"/>
          <w:right w:val="nil"/>
        </w:tblBorders>
        <w:tblLayout w:type="fixed"/>
        <w:tblLook w:val="0000" w:firstRow="0" w:lastRow="0" w:firstColumn="0" w:lastColumn="0" w:noHBand="0" w:noVBand="0"/>
      </w:tblPr>
      <w:tblGrid>
        <w:gridCol w:w="344"/>
        <w:gridCol w:w="13168"/>
      </w:tblGrid>
      <w:tr w:rsidR="005E4EBF" w:rsidRPr="004F182A" w14:paraId="3F00EBDD" w14:textId="77777777">
        <w:tc>
          <w:tcPr>
            <w:tcW w:w="344" w:type="dxa"/>
            <w:shd w:val="clear" w:color="auto" w:fill="D8EBFF"/>
          </w:tcPr>
          <w:p w14:paraId="76C96EC1" w14:textId="77777777" w:rsidR="005E4EBF" w:rsidRPr="004F182A" w:rsidRDefault="005E4EBF">
            <w:pPr>
              <w:widowControl w:val="0"/>
              <w:autoSpaceDE w:val="0"/>
              <w:autoSpaceDN w:val="0"/>
              <w:adjustRightInd w:val="0"/>
              <w:rPr>
                <w:rFonts w:asciiTheme="minorHAnsi" w:hAnsiTheme="minorHAnsi" w:cstheme="minorHAnsi"/>
                <w:color w:val="4485D6"/>
                <w:sz w:val="28"/>
                <w:szCs w:val="28"/>
              </w:rPr>
            </w:pPr>
            <w:r w:rsidRPr="004F182A">
              <w:rPr>
                <w:rFonts w:asciiTheme="minorHAnsi" w:hAnsiTheme="minorHAnsi" w:cstheme="minorHAnsi"/>
                <w:color w:val="4485D6"/>
                <w:sz w:val="28"/>
                <w:szCs w:val="28"/>
              </w:rPr>
              <w:t>1</w:t>
            </w:r>
          </w:p>
        </w:tc>
        <w:tc>
          <w:tcPr>
            <w:tcW w:w="13168" w:type="dxa"/>
          </w:tcPr>
          <w:p w14:paraId="28AAE431" w14:textId="77777777" w:rsidR="005E4EBF" w:rsidRPr="004F182A" w:rsidRDefault="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color w:val="011E67"/>
                <w:sz w:val="28"/>
                <w:szCs w:val="28"/>
              </w:rPr>
              <w:t>driver</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findElement</w:t>
            </w:r>
            <w:r w:rsidRPr="004F182A">
              <w:rPr>
                <w:rFonts w:asciiTheme="minorHAnsi" w:hAnsiTheme="minorHAnsi" w:cstheme="minorHAnsi"/>
                <w:color w:val="262626"/>
                <w:sz w:val="28"/>
                <w:szCs w:val="28"/>
              </w:rPr>
              <w:t>(</w:t>
            </w:r>
            <w:r w:rsidRPr="004F182A">
              <w:rPr>
                <w:rFonts w:asciiTheme="minorHAnsi" w:hAnsiTheme="minorHAnsi" w:cstheme="minorHAnsi"/>
                <w:color w:val="011E67"/>
                <w:sz w:val="28"/>
                <w:szCs w:val="28"/>
              </w:rPr>
              <w:t>By</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linkText</w:t>
            </w:r>
            <w:r w:rsidRPr="004F182A">
              <w:rPr>
                <w:rFonts w:asciiTheme="minorHAnsi" w:hAnsiTheme="minorHAnsi" w:cstheme="minorHAnsi"/>
                <w:color w:val="262626"/>
                <w:sz w:val="28"/>
                <w:szCs w:val="28"/>
              </w:rPr>
              <w:t>(</w:t>
            </w:r>
            <w:r w:rsidRPr="004F182A">
              <w:rPr>
                <w:rFonts w:asciiTheme="minorHAnsi" w:hAnsiTheme="minorHAnsi" w:cstheme="minorHAnsi"/>
                <w:color w:val="1A1A1A"/>
                <w:sz w:val="28"/>
                <w:szCs w:val="28"/>
              </w:rPr>
              <w:t>“</w:t>
            </w:r>
            <w:r w:rsidRPr="004F182A">
              <w:rPr>
                <w:rFonts w:asciiTheme="minorHAnsi" w:hAnsiTheme="minorHAnsi" w:cstheme="minorHAnsi"/>
                <w:color w:val="0335C5"/>
                <w:sz w:val="28"/>
                <w:szCs w:val="28"/>
              </w:rPr>
              <w:t xml:space="preserve">Software Testing Material </w:t>
            </w:r>
            <w:r w:rsidRPr="004F182A">
              <w:rPr>
                <w:rFonts w:asciiTheme="minorHAnsi" w:hAnsiTheme="minorHAnsi" w:cstheme="minorHAnsi"/>
                <w:color w:val="1A1A1A"/>
                <w:sz w:val="28"/>
                <w:szCs w:val="28"/>
              </w:rPr>
              <w:t>Website”</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click</w:t>
            </w:r>
            <w:r w:rsidRPr="004F182A">
              <w:rPr>
                <w:rFonts w:asciiTheme="minorHAnsi" w:hAnsiTheme="minorHAnsi" w:cstheme="minorHAnsi"/>
                <w:color w:val="262626"/>
                <w:sz w:val="28"/>
                <w:szCs w:val="28"/>
              </w:rPr>
              <w:t>();</w:t>
            </w:r>
          </w:p>
        </w:tc>
      </w:tr>
    </w:tbl>
    <w:p w14:paraId="216562BE"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4989C440"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0EB8A20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49. How to submit a form using Selenium WebDriver?</w:t>
      </w:r>
    </w:p>
    <w:p w14:paraId="5C2DB9E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 use “submit” method on element to submit a form</w:t>
      </w:r>
    </w:p>
    <w:p w14:paraId="6141529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driver.findElement(By.id("form_1")).submit();</w:t>
      </w:r>
    </w:p>
    <w:tbl>
      <w:tblPr>
        <w:tblW w:w="0" w:type="auto"/>
        <w:tblInd w:w="-108" w:type="dxa"/>
        <w:tblBorders>
          <w:top w:val="nil"/>
          <w:left w:val="nil"/>
          <w:right w:val="nil"/>
        </w:tblBorders>
        <w:tblLayout w:type="fixed"/>
        <w:tblLook w:val="0000" w:firstRow="0" w:lastRow="0" w:firstColumn="0" w:lastColumn="0" w:noHBand="0" w:noVBand="0"/>
      </w:tblPr>
      <w:tblGrid>
        <w:gridCol w:w="344"/>
      </w:tblGrid>
      <w:tr w:rsidR="00F17A03" w:rsidRPr="004F182A" w14:paraId="28CAD0BA" w14:textId="77777777">
        <w:tc>
          <w:tcPr>
            <w:tcW w:w="344" w:type="dxa"/>
            <w:shd w:val="clear" w:color="auto" w:fill="D8EBFF"/>
          </w:tcPr>
          <w:p w14:paraId="220B5BBB" w14:textId="77777777" w:rsidR="00F17A03" w:rsidRPr="004F182A" w:rsidRDefault="00F17A03">
            <w:pPr>
              <w:widowControl w:val="0"/>
              <w:autoSpaceDE w:val="0"/>
              <w:autoSpaceDN w:val="0"/>
              <w:adjustRightInd w:val="0"/>
              <w:rPr>
                <w:rFonts w:asciiTheme="minorHAnsi" w:hAnsiTheme="minorHAnsi" w:cstheme="minorHAnsi"/>
                <w:color w:val="4485D6"/>
                <w:sz w:val="28"/>
                <w:szCs w:val="28"/>
              </w:rPr>
            </w:pPr>
            <w:r w:rsidRPr="004F182A">
              <w:rPr>
                <w:rFonts w:asciiTheme="minorHAnsi" w:hAnsiTheme="minorHAnsi" w:cstheme="minorHAnsi"/>
                <w:color w:val="4485D6"/>
                <w:sz w:val="28"/>
                <w:szCs w:val="28"/>
              </w:rPr>
              <w:t>1</w:t>
            </w:r>
          </w:p>
        </w:tc>
      </w:tr>
    </w:tbl>
    <w:p w14:paraId="07B64777" w14:textId="5FE83796" w:rsidR="005E4EBF" w:rsidRPr="004F182A" w:rsidRDefault="005E4EBF" w:rsidP="00C05CB0">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Alternatively, you can use click method on the element which does form </w:t>
      </w:r>
      <w:r w:rsidRPr="004F182A">
        <w:rPr>
          <w:rFonts w:asciiTheme="minorHAnsi" w:hAnsiTheme="minorHAnsi" w:cstheme="minorHAnsi"/>
          <w:color w:val="1A1A1A"/>
          <w:sz w:val="28"/>
          <w:szCs w:val="28"/>
        </w:rPr>
        <w:lastRenderedPageBreak/>
        <w:t>submission</w:t>
      </w:r>
    </w:p>
    <w:p w14:paraId="76E0562D" w14:textId="6FABA598" w:rsidR="00F17A03" w:rsidRPr="004F182A" w:rsidRDefault="00C05CB0" w:rsidP="00C05CB0">
      <w:pPr>
        <w:pStyle w:val="ListParagraph"/>
        <w:widowControl w:val="0"/>
        <w:numPr>
          <w:ilvl w:val="0"/>
          <w:numId w:val="30"/>
        </w:numPr>
        <w:autoSpaceDE w:val="0"/>
        <w:autoSpaceDN w:val="0"/>
        <w:adjustRightInd w:val="0"/>
        <w:rPr>
          <w:rFonts w:cstheme="minorHAnsi"/>
          <w:color w:val="1A1A1A"/>
          <w:sz w:val="28"/>
          <w:szCs w:val="28"/>
        </w:rPr>
      </w:pPr>
      <w:r w:rsidRPr="004F182A">
        <w:rPr>
          <w:rFonts w:cstheme="minorHAnsi"/>
          <w:color w:val="1A1A1A"/>
          <w:sz w:val="28"/>
          <w:szCs w:val="28"/>
        </w:rPr>
        <w:t>Click()</w:t>
      </w:r>
    </w:p>
    <w:p w14:paraId="26FCAEFB" w14:textId="452430FD" w:rsidR="00C05CB0" w:rsidRPr="004F182A" w:rsidRDefault="00C05CB0" w:rsidP="00C05CB0">
      <w:pPr>
        <w:pStyle w:val="ListParagraph"/>
        <w:widowControl w:val="0"/>
        <w:numPr>
          <w:ilvl w:val="0"/>
          <w:numId w:val="30"/>
        </w:numPr>
        <w:autoSpaceDE w:val="0"/>
        <w:autoSpaceDN w:val="0"/>
        <w:adjustRightInd w:val="0"/>
        <w:rPr>
          <w:rFonts w:cstheme="minorHAnsi"/>
          <w:color w:val="1A1A1A"/>
          <w:sz w:val="28"/>
          <w:szCs w:val="28"/>
        </w:rPr>
      </w:pPr>
      <w:r w:rsidRPr="004F182A">
        <w:rPr>
          <w:rFonts w:cstheme="minorHAnsi"/>
          <w:color w:val="1A1A1A"/>
          <w:sz w:val="28"/>
          <w:szCs w:val="28"/>
        </w:rPr>
        <w:t>Submit()</w:t>
      </w:r>
    </w:p>
    <w:p w14:paraId="1756F429"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7DE18D7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50. How to press ENTER key on text box In Selenium WebDriver?</w:t>
      </w:r>
    </w:p>
    <w:p w14:paraId="50FC7CB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press ENTER key using Selenium WebDriver, We need to use Selenium Enum Keys with its constant ENTER.</w:t>
      </w:r>
    </w:p>
    <w:p w14:paraId="0148A5B0"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driver.findElement(By.xpath("xpath")).sendKeys(Keys.ENTER);</w:t>
      </w:r>
    </w:p>
    <w:p w14:paraId="5B090F6D" w14:textId="3E7C1529"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3944ADBF" w14:textId="77D015FF" w:rsidR="00727110" w:rsidRPr="004F182A" w:rsidRDefault="0072711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For TAB</w:t>
      </w:r>
    </w:p>
    <w:p w14:paraId="72EF6D63" w14:textId="2ABBDAAC" w:rsidR="00727110" w:rsidRPr="004F182A" w:rsidRDefault="00727110" w:rsidP="00727110">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driver.findElement(By.xpath("xpath")).sendKeys(Keys.TAB</w:t>
      </w:r>
      <w:r w:rsidR="00D13987" w:rsidRPr="004F182A">
        <w:rPr>
          <w:rFonts w:asciiTheme="minorHAnsi" w:hAnsiTheme="minorHAnsi" w:cstheme="minorHAnsi"/>
          <w:sz w:val="28"/>
          <w:szCs w:val="28"/>
        </w:rPr>
        <w:t>)</w:t>
      </w:r>
      <w:r w:rsidRPr="004F182A">
        <w:rPr>
          <w:rFonts w:asciiTheme="minorHAnsi" w:hAnsiTheme="minorHAnsi" w:cstheme="minorHAnsi"/>
          <w:sz w:val="28"/>
          <w:szCs w:val="28"/>
        </w:rPr>
        <w:t>;</w:t>
      </w:r>
    </w:p>
    <w:p w14:paraId="03C0B182" w14:textId="12668479" w:rsidR="00B52F81" w:rsidRPr="004F182A" w:rsidRDefault="00B52F81" w:rsidP="00727110">
      <w:pPr>
        <w:widowControl w:val="0"/>
        <w:autoSpaceDE w:val="0"/>
        <w:autoSpaceDN w:val="0"/>
        <w:adjustRightInd w:val="0"/>
        <w:rPr>
          <w:rFonts w:asciiTheme="minorHAnsi" w:hAnsiTheme="minorHAnsi" w:cstheme="minorHAnsi"/>
          <w:sz w:val="28"/>
          <w:szCs w:val="28"/>
        </w:rPr>
      </w:pPr>
    </w:p>
    <w:p w14:paraId="01F4CAEF" w14:textId="05D190D3" w:rsidR="00B52F81" w:rsidRPr="004F182A" w:rsidRDefault="00B52F81" w:rsidP="00727110">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For some extra combinations</w:t>
      </w:r>
    </w:p>
    <w:p w14:paraId="482032ED" w14:textId="488E034A" w:rsidR="00B52F81" w:rsidRPr="004F182A" w:rsidRDefault="00B52F81" w:rsidP="00B52F81">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driver.findElement(By.xpath("xpath")).sendKeys(Keys.Ctrl+F);</w:t>
      </w:r>
    </w:p>
    <w:p w14:paraId="0B210C12" w14:textId="0DD8CE62" w:rsidR="006A34D3" w:rsidRPr="004F182A" w:rsidRDefault="006A34D3" w:rsidP="00B52F81">
      <w:pPr>
        <w:widowControl w:val="0"/>
        <w:autoSpaceDE w:val="0"/>
        <w:autoSpaceDN w:val="0"/>
        <w:adjustRightInd w:val="0"/>
        <w:rPr>
          <w:rFonts w:asciiTheme="minorHAnsi" w:hAnsiTheme="minorHAnsi" w:cstheme="minorHAnsi"/>
          <w:sz w:val="28"/>
          <w:szCs w:val="28"/>
        </w:rPr>
      </w:pPr>
    </w:p>
    <w:p w14:paraId="51722FC9" w14:textId="45079028" w:rsidR="006A34D3" w:rsidRPr="004F182A" w:rsidRDefault="006A34D3" w:rsidP="00B52F81">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 xml:space="preserve">(When you write </w:t>
      </w:r>
      <w:r w:rsidR="00D9057F" w:rsidRPr="004F182A">
        <w:rPr>
          <w:rFonts w:asciiTheme="minorHAnsi" w:hAnsiTheme="minorHAnsi" w:cstheme="minorHAnsi"/>
          <w:sz w:val="28"/>
          <w:szCs w:val="28"/>
        </w:rPr>
        <w:t xml:space="preserve">sendKeys(Keys. </w:t>
      </w:r>
      <w:r w:rsidR="00E32543" w:rsidRPr="004F182A">
        <w:rPr>
          <w:rFonts w:asciiTheme="minorHAnsi" w:hAnsiTheme="minorHAnsi" w:cstheme="minorHAnsi"/>
          <w:sz w:val="28"/>
          <w:szCs w:val="28"/>
        </w:rPr>
        <w:t>…..)</w:t>
      </w:r>
      <w:r w:rsidR="00D9057F" w:rsidRPr="004F182A">
        <w:rPr>
          <w:rFonts w:asciiTheme="minorHAnsi" w:hAnsiTheme="minorHAnsi" w:cstheme="minorHAnsi"/>
          <w:sz w:val="28"/>
          <w:szCs w:val="28"/>
        </w:rPr>
        <w:t xml:space="preserve"> U will find available options there)</w:t>
      </w:r>
    </w:p>
    <w:p w14:paraId="53ADA859" w14:textId="77777777" w:rsidR="00B52F81" w:rsidRPr="004F182A" w:rsidRDefault="00B52F81" w:rsidP="00727110">
      <w:pPr>
        <w:widowControl w:val="0"/>
        <w:autoSpaceDE w:val="0"/>
        <w:autoSpaceDN w:val="0"/>
        <w:adjustRightInd w:val="0"/>
        <w:rPr>
          <w:rFonts w:asciiTheme="minorHAnsi" w:hAnsiTheme="minorHAnsi" w:cstheme="minorHAnsi"/>
          <w:color w:val="1A1A1A"/>
          <w:sz w:val="28"/>
          <w:szCs w:val="28"/>
        </w:rPr>
      </w:pPr>
    </w:p>
    <w:p w14:paraId="04E8D2E6" w14:textId="77777777" w:rsidR="00727110" w:rsidRPr="004F182A" w:rsidRDefault="00727110" w:rsidP="005E4EBF">
      <w:pPr>
        <w:widowControl w:val="0"/>
        <w:autoSpaceDE w:val="0"/>
        <w:autoSpaceDN w:val="0"/>
        <w:adjustRightInd w:val="0"/>
        <w:rPr>
          <w:rFonts w:asciiTheme="minorHAnsi" w:hAnsiTheme="minorHAnsi" w:cstheme="minorHAnsi"/>
          <w:color w:val="1A1A1A"/>
          <w:sz w:val="28"/>
          <w:szCs w:val="28"/>
        </w:rPr>
      </w:pPr>
    </w:p>
    <w:p w14:paraId="7C2883BF"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39533D6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51. How to pause a test execution for 5 seconds at a specific point?</w:t>
      </w:r>
    </w:p>
    <w:p w14:paraId="4967A4E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java.lang.Thread.sleep(long milliseconds) method we could pause the execution for a specific time. To pause 5 seconds, we need to pass parameter as 5000 (5 seconds)</w:t>
      </w:r>
    </w:p>
    <w:p w14:paraId="282E483A"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Thread.sleep(5000)</w:t>
      </w:r>
    </w:p>
    <w:p w14:paraId="12959AC9"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62EDE0DC"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5AD8391A" w14:textId="79E0301A"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52. Is Selenium Server</w:t>
      </w:r>
      <w:r w:rsidR="0072677E" w:rsidRPr="004F182A">
        <w:rPr>
          <w:rFonts w:asciiTheme="minorHAnsi" w:hAnsiTheme="minorHAnsi" w:cstheme="minorHAnsi"/>
          <w:color w:val="1A1A1A"/>
          <w:sz w:val="28"/>
          <w:szCs w:val="28"/>
        </w:rPr>
        <w:t xml:space="preserve"> is</w:t>
      </w:r>
      <w:r w:rsidRPr="004F182A">
        <w:rPr>
          <w:rFonts w:asciiTheme="minorHAnsi" w:hAnsiTheme="minorHAnsi" w:cstheme="minorHAnsi"/>
          <w:color w:val="1A1A1A"/>
          <w:sz w:val="28"/>
          <w:szCs w:val="28"/>
        </w:rPr>
        <w:t xml:space="preserve"> needed to run Selenium WebDriver Scripts?</w:t>
      </w:r>
    </w:p>
    <w:p w14:paraId="34138AD7" w14:textId="4B315B39"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When we are distributing our Selenium WebDriver scripts to execute using Selenium Grid, we need to use Selenium Server.</w:t>
      </w:r>
    </w:p>
    <w:p w14:paraId="3F8574F8" w14:textId="7DE53112" w:rsidR="007628BB" w:rsidRPr="004F182A" w:rsidRDefault="007628BB" w:rsidP="005E4EBF">
      <w:pPr>
        <w:widowControl w:val="0"/>
        <w:autoSpaceDE w:val="0"/>
        <w:autoSpaceDN w:val="0"/>
        <w:adjustRightInd w:val="0"/>
        <w:rPr>
          <w:rFonts w:asciiTheme="minorHAnsi" w:hAnsiTheme="minorHAnsi" w:cstheme="minorHAnsi"/>
          <w:color w:val="1A1A1A"/>
          <w:sz w:val="28"/>
          <w:szCs w:val="28"/>
        </w:rPr>
      </w:pPr>
    </w:p>
    <w:p w14:paraId="5C987DB8" w14:textId="396F4E50" w:rsidR="007628BB" w:rsidRPr="004F182A" w:rsidRDefault="007628BB"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(Yes, if you run on remote machines</w:t>
      </w:r>
      <w:r w:rsidR="001A39D2" w:rsidRPr="004F182A">
        <w:rPr>
          <w:rFonts w:asciiTheme="minorHAnsi" w:hAnsiTheme="minorHAnsi" w:cstheme="minorHAnsi"/>
          <w:color w:val="1A1A1A"/>
          <w:sz w:val="28"/>
          <w:szCs w:val="28"/>
        </w:rPr>
        <w:t xml:space="preserve"> or virtual machines, here selenium server is responsible, it will creates a hub and controls the nodes </w:t>
      </w:r>
    </w:p>
    <w:p w14:paraId="275ECAC3" w14:textId="65468904" w:rsidR="007628BB" w:rsidRPr="004F182A" w:rsidRDefault="007628BB"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No, if you are running in local machines.)</w:t>
      </w:r>
    </w:p>
    <w:p w14:paraId="6CC21F43"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6E364047"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324CD63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53. What happens if I run this command. driver.get(“www.softwaretestingmaterial.com”) ;</w:t>
      </w:r>
    </w:p>
    <w:p w14:paraId="48C2972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An exception is thrown. We need to pass HTTP protocol within driver.get() method.</w:t>
      </w:r>
    </w:p>
    <w:p w14:paraId="6C2E971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driver.get("http://www.softwaretestingmaterial.com");</w:t>
      </w:r>
    </w:p>
    <w:tbl>
      <w:tblPr>
        <w:tblW w:w="0" w:type="auto"/>
        <w:tblInd w:w="-108" w:type="dxa"/>
        <w:tblBorders>
          <w:top w:val="nil"/>
          <w:left w:val="nil"/>
          <w:right w:val="nil"/>
        </w:tblBorders>
        <w:tblLayout w:type="fixed"/>
        <w:tblLook w:val="0000" w:firstRow="0" w:lastRow="0" w:firstColumn="0" w:lastColumn="0" w:noHBand="0" w:noVBand="0"/>
      </w:tblPr>
      <w:tblGrid>
        <w:gridCol w:w="344"/>
        <w:gridCol w:w="13168"/>
      </w:tblGrid>
      <w:tr w:rsidR="005E4EBF" w:rsidRPr="004F182A" w14:paraId="196FEC89" w14:textId="77777777">
        <w:tc>
          <w:tcPr>
            <w:tcW w:w="344" w:type="dxa"/>
            <w:shd w:val="clear" w:color="auto" w:fill="D8EBFF"/>
          </w:tcPr>
          <w:p w14:paraId="5266AC29" w14:textId="77777777" w:rsidR="005E4EBF" w:rsidRPr="004F182A" w:rsidRDefault="005E4EBF">
            <w:pPr>
              <w:widowControl w:val="0"/>
              <w:autoSpaceDE w:val="0"/>
              <w:autoSpaceDN w:val="0"/>
              <w:adjustRightInd w:val="0"/>
              <w:rPr>
                <w:rFonts w:asciiTheme="minorHAnsi" w:hAnsiTheme="minorHAnsi" w:cstheme="minorHAnsi"/>
                <w:color w:val="4485D6"/>
                <w:sz w:val="28"/>
                <w:szCs w:val="28"/>
              </w:rPr>
            </w:pPr>
            <w:r w:rsidRPr="004F182A">
              <w:rPr>
                <w:rFonts w:asciiTheme="minorHAnsi" w:hAnsiTheme="minorHAnsi" w:cstheme="minorHAnsi"/>
                <w:color w:val="4485D6"/>
                <w:sz w:val="28"/>
                <w:szCs w:val="28"/>
              </w:rPr>
              <w:lastRenderedPageBreak/>
              <w:t>1</w:t>
            </w:r>
          </w:p>
        </w:tc>
        <w:tc>
          <w:tcPr>
            <w:tcW w:w="13168" w:type="dxa"/>
          </w:tcPr>
          <w:p w14:paraId="47E78F44" w14:textId="77777777" w:rsidR="005E4EBF" w:rsidRPr="004F182A" w:rsidRDefault="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color w:val="011E67"/>
                <w:sz w:val="28"/>
                <w:szCs w:val="28"/>
              </w:rPr>
              <w:t>driver</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get</w:t>
            </w:r>
            <w:r w:rsidRPr="004F182A">
              <w:rPr>
                <w:rFonts w:asciiTheme="minorHAnsi" w:hAnsiTheme="minorHAnsi" w:cstheme="minorHAnsi"/>
                <w:color w:val="262626"/>
                <w:sz w:val="28"/>
                <w:szCs w:val="28"/>
              </w:rPr>
              <w:t>(</w:t>
            </w:r>
            <w:r w:rsidRPr="004F182A">
              <w:rPr>
                <w:rFonts w:asciiTheme="minorHAnsi" w:hAnsiTheme="minorHAnsi" w:cstheme="minorHAnsi"/>
                <w:color w:val="0F7001"/>
                <w:sz w:val="28"/>
                <w:szCs w:val="28"/>
              </w:rPr>
              <w:t>"http://www.softwaretestingmaterial.com"</w:t>
            </w:r>
            <w:r w:rsidRPr="004F182A">
              <w:rPr>
                <w:rFonts w:asciiTheme="minorHAnsi" w:hAnsiTheme="minorHAnsi" w:cstheme="minorHAnsi"/>
                <w:color w:val="262626"/>
                <w:sz w:val="28"/>
                <w:szCs w:val="28"/>
              </w:rPr>
              <w:t>);</w:t>
            </w:r>
          </w:p>
        </w:tc>
      </w:tr>
    </w:tbl>
    <w:p w14:paraId="75D20C86"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163758D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54. What is the alternative to driver.get() method to open an URL using Selenium WebDriver?</w:t>
      </w:r>
    </w:p>
    <w:p w14:paraId="6457A96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Alternative method to driver.get(“url”) method is driver.navigate.to(“url”)</w:t>
      </w:r>
    </w:p>
    <w:p w14:paraId="120C0129"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719542B4"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062CF82B"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06393801"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5C26428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55. What is the difference between driver.get() and driver.navigate.to(“url”)?</w:t>
      </w:r>
    </w:p>
    <w:p w14:paraId="42D3D9F0" w14:textId="0A22D8EE"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driver.get(): To open an URL and it will wait till the whole page gets loaded</w:t>
      </w:r>
    </w:p>
    <w:p w14:paraId="75E8E166" w14:textId="2584E427" w:rsidR="000B1E85" w:rsidRPr="004F182A" w:rsidRDefault="000B1E85"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Selenium wont perform any other actions until page is loaded</w:t>
      </w:r>
    </w:p>
    <w:p w14:paraId="65690CB2" w14:textId="77777777" w:rsidR="00CF1612" w:rsidRPr="004F182A" w:rsidRDefault="00CF1612" w:rsidP="005E4EBF">
      <w:pPr>
        <w:widowControl w:val="0"/>
        <w:autoSpaceDE w:val="0"/>
        <w:autoSpaceDN w:val="0"/>
        <w:adjustRightInd w:val="0"/>
        <w:rPr>
          <w:rFonts w:asciiTheme="minorHAnsi" w:hAnsiTheme="minorHAnsi" w:cstheme="minorHAnsi"/>
          <w:color w:val="1A1A1A"/>
          <w:sz w:val="28"/>
          <w:szCs w:val="28"/>
        </w:rPr>
      </w:pPr>
    </w:p>
    <w:p w14:paraId="545CA74D" w14:textId="6735C80C"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driver.navigate.</w:t>
      </w:r>
      <w:r w:rsidR="00CF1612" w:rsidRPr="004F182A">
        <w:rPr>
          <w:rFonts w:asciiTheme="minorHAnsi" w:hAnsiTheme="minorHAnsi" w:cstheme="minorHAnsi"/>
          <w:color w:val="1A1A1A"/>
          <w:sz w:val="28"/>
          <w:szCs w:val="28"/>
        </w:rPr>
        <w:t>to</w:t>
      </w:r>
      <w:r w:rsidRPr="004F182A">
        <w:rPr>
          <w:rFonts w:asciiTheme="minorHAnsi" w:hAnsiTheme="minorHAnsi" w:cstheme="minorHAnsi"/>
          <w:color w:val="1A1A1A"/>
          <w:sz w:val="28"/>
          <w:szCs w:val="28"/>
        </w:rPr>
        <w:t>(): To navigate to an URL and It will not wait till the whole page gets loaded</w:t>
      </w:r>
    </w:p>
    <w:p w14:paraId="018B0A05"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23D30427" w14:textId="77777777" w:rsidR="00F17A03" w:rsidRPr="004F182A" w:rsidRDefault="00F17A03" w:rsidP="005E4EBF">
      <w:pPr>
        <w:widowControl w:val="0"/>
        <w:autoSpaceDE w:val="0"/>
        <w:autoSpaceDN w:val="0"/>
        <w:adjustRightInd w:val="0"/>
        <w:rPr>
          <w:rFonts w:asciiTheme="minorHAnsi" w:hAnsiTheme="minorHAnsi" w:cstheme="minorHAnsi"/>
          <w:color w:val="1A1A1A"/>
          <w:sz w:val="28"/>
          <w:szCs w:val="28"/>
        </w:rPr>
      </w:pPr>
    </w:p>
    <w:p w14:paraId="71530B1B"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56. Can I navigate back and forth in a browser in Selenium WebDriver?</w:t>
      </w:r>
    </w:p>
    <w:p w14:paraId="19DDFAD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 use Navigate interface to do navigate back and forth in a browser. It has methods to move back, forward as well as to refresh a page.</w:t>
      </w:r>
    </w:p>
    <w:p w14:paraId="73EC5FC5" w14:textId="77777777" w:rsidR="003B6414" w:rsidRPr="004F182A" w:rsidRDefault="003B6414" w:rsidP="005E4EBF">
      <w:pPr>
        <w:widowControl w:val="0"/>
        <w:autoSpaceDE w:val="0"/>
        <w:autoSpaceDN w:val="0"/>
        <w:adjustRightInd w:val="0"/>
        <w:rPr>
          <w:rFonts w:asciiTheme="minorHAnsi" w:hAnsiTheme="minorHAnsi" w:cstheme="minorHAnsi"/>
          <w:color w:val="1A1A1A"/>
          <w:sz w:val="28"/>
          <w:szCs w:val="28"/>
        </w:rPr>
      </w:pPr>
    </w:p>
    <w:p w14:paraId="4E22F0B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driver.navigate().forward(); – to navigate to the next web page with reference to the browser’s history</w:t>
      </w:r>
    </w:p>
    <w:p w14:paraId="2D7988E7" w14:textId="77777777" w:rsidR="003B6414" w:rsidRPr="004F182A" w:rsidRDefault="003B6414" w:rsidP="005E4EBF">
      <w:pPr>
        <w:widowControl w:val="0"/>
        <w:autoSpaceDE w:val="0"/>
        <w:autoSpaceDN w:val="0"/>
        <w:adjustRightInd w:val="0"/>
        <w:rPr>
          <w:rFonts w:asciiTheme="minorHAnsi" w:hAnsiTheme="minorHAnsi" w:cstheme="minorHAnsi"/>
          <w:color w:val="1A1A1A"/>
          <w:sz w:val="28"/>
          <w:szCs w:val="28"/>
        </w:rPr>
      </w:pPr>
    </w:p>
    <w:p w14:paraId="2A85D96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driver.navigate().back(); – takes back to the previous webpage with reference to the browser’s history</w:t>
      </w:r>
    </w:p>
    <w:p w14:paraId="6BF19224" w14:textId="77777777" w:rsidR="003B6414" w:rsidRPr="004F182A" w:rsidRDefault="003B6414" w:rsidP="005E4EBF">
      <w:pPr>
        <w:widowControl w:val="0"/>
        <w:autoSpaceDE w:val="0"/>
        <w:autoSpaceDN w:val="0"/>
        <w:adjustRightInd w:val="0"/>
        <w:rPr>
          <w:rFonts w:asciiTheme="minorHAnsi" w:hAnsiTheme="minorHAnsi" w:cstheme="minorHAnsi"/>
          <w:color w:val="1A1A1A"/>
          <w:sz w:val="28"/>
          <w:szCs w:val="28"/>
        </w:rPr>
      </w:pPr>
    </w:p>
    <w:p w14:paraId="2D804D7D" w14:textId="26621146"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driver.navigate().refresh(); – to refresh the current web page thereby reloading all the web elements</w:t>
      </w:r>
      <w:r w:rsidR="00202C05" w:rsidRPr="004F182A">
        <w:rPr>
          <w:rFonts w:asciiTheme="minorHAnsi" w:hAnsiTheme="minorHAnsi" w:cstheme="minorHAnsi"/>
          <w:color w:val="1A1A1A"/>
          <w:sz w:val="28"/>
          <w:szCs w:val="28"/>
        </w:rPr>
        <w:t xml:space="preserve"> (don’t use this, if you use this, DOM will again loaded, u will get StaleElementException)</w:t>
      </w:r>
    </w:p>
    <w:p w14:paraId="2E298928" w14:textId="77777777" w:rsidR="003B6414" w:rsidRPr="004F182A" w:rsidRDefault="003B6414" w:rsidP="005E4EBF">
      <w:pPr>
        <w:widowControl w:val="0"/>
        <w:autoSpaceDE w:val="0"/>
        <w:autoSpaceDN w:val="0"/>
        <w:adjustRightInd w:val="0"/>
        <w:rPr>
          <w:rFonts w:asciiTheme="minorHAnsi" w:hAnsiTheme="minorHAnsi" w:cstheme="minorHAnsi"/>
          <w:color w:val="1A1A1A"/>
          <w:sz w:val="28"/>
          <w:szCs w:val="28"/>
        </w:rPr>
      </w:pPr>
    </w:p>
    <w:p w14:paraId="0A7F87B8" w14:textId="6E206982"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driver.navigate().to(“url”); – to launch a new web browser window and navigate to the specified URL</w:t>
      </w:r>
      <w:r w:rsidR="00151D7E" w:rsidRPr="004F182A">
        <w:rPr>
          <w:rFonts w:asciiTheme="minorHAnsi" w:hAnsiTheme="minorHAnsi" w:cstheme="minorHAnsi"/>
          <w:color w:val="1A1A1A"/>
          <w:sz w:val="28"/>
          <w:szCs w:val="28"/>
        </w:rPr>
        <w:t xml:space="preserve"> (but it wont wait until p</w:t>
      </w:r>
      <w:r w:rsidR="001A342B" w:rsidRPr="004F182A">
        <w:rPr>
          <w:rFonts w:asciiTheme="minorHAnsi" w:hAnsiTheme="minorHAnsi" w:cstheme="minorHAnsi"/>
          <w:color w:val="1A1A1A"/>
          <w:sz w:val="28"/>
          <w:szCs w:val="28"/>
        </w:rPr>
        <w:t>age is fully loaded)</w:t>
      </w:r>
    </w:p>
    <w:p w14:paraId="59865C8F" w14:textId="77777777" w:rsidR="003B6414" w:rsidRPr="004F182A" w:rsidRDefault="003B6414" w:rsidP="005E4EBF">
      <w:pPr>
        <w:widowControl w:val="0"/>
        <w:autoSpaceDE w:val="0"/>
        <w:autoSpaceDN w:val="0"/>
        <w:adjustRightInd w:val="0"/>
        <w:rPr>
          <w:rFonts w:asciiTheme="minorHAnsi" w:hAnsiTheme="minorHAnsi" w:cstheme="minorHAnsi"/>
          <w:color w:val="1A1A1A"/>
          <w:sz w:val="28"/>
          <w:szCs w:val="28"/>
        </w:rPr>
      </w:pPr>
    </w:p>
    <w:p w14:paraId="1299B511" w14:textId="77777777" w:rsidR="003B6414" w:rsidRPr="004F182A" w:rsidRDefault="003B6414" w:rsidP="005E4EBF">
      <w:pPr>
        <w:widowControl w:val="0"/>
        <w:autoSpaceDE w:val="0"/>
        <w:autoSpaceDN w:val="0"/>
        <w:adjustRightInd w:val="0"/>
        <w:rPr>
          <w:rFonts w:asciiTheme="minorHAnsi" w:hAnsiTheme="minorHAnsi" w:cstheme="minorHAnsi"/>
          <w:color w:val="1A1A1A"/>
          <w:sz w:val="28"/>
          <w:szCs w:val="28"/>
        </w:rPr>
      </w:pPr>
    </w:p>
    <w:p w14:paraId="6614A9E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57. What are the different types of navigation commands?</w:t>
      </w:r>
    </w:p>
    <w:p w14:paraId="41C6306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Refer above question (Can I navigate back and forth in a browser)</w:t>
      </w:r>
    </w:p>
    <w:p w14:paraId="6B3C7998" w14:textId="77777777" w:rsidR="00AB51CB" w:rsidRPr="004F182A" w:rsidRDefault="00AB51CB" w:rsidP="005E4EBF">
      <w:pPr>
        <w:widowControl w:val="0"/>
        <w:autoSpaceDE w:val="0"/>
        <w:autoSpaceDN w:val="0"/>
        <w:adjustRightInd w:val="0"/>
        <w:rPr>
          <w:rFonts w:asciiTheme="minorHAnsi" w:hAnsiTheme="minorHAnsi" w:cstheme="minorHAnsi"/>
          <w:color w:val="1A1A1A"/>
          <w:sz w:val="28"/>
          <w:szCs w:val="28"/>
        </w:rPr>
      </w:pPr>
    </w:p>
    <w:p w14:paraId="0A11BEA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58. How to fetch the current page URL in Selenium?</w:t>
      </w:r>
    </w:p>
    <w:p w14:paraId="65CC891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fetch the current page URL, we use getCurrentURL()</w:t>
      </w:r>
    </w:p>
    <w:p w14:paraId="72B4824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lastRenderedPageBreak/>
        <w:t>driver.getCurrentUrl();</w:t>
      </w:r>
    </w:p>
    <w:p w14:paraId="11F619B0" w14:textId="77777777" w:rsidR="00AB51CB" w:rsidRPr="004F182A" w:rsidRDefault="00AB51CB" w:rsidP="005E4EBF">
      <w:pPr>
        <w:widowControl w:val="0"/>
        <w:autoSpaceDE w:val="0"/>
        <w:autoSpaceDN w:val="0"/>
        <w:adjustRightInd w:val="0"/>
        <w:rPr>
          <w:rFonts w:asciiTheme="minorHAnsi" w:hAnsiTheme="minorHAnsi" w:cstheme="minorHAnsi"/>
          <w:color w:val="1A1A1A"/>
          <w:sz w:val="28"/>
          <w:szCs w:val="28"/>
        </w:rPr>
      </w:pPr>
    </w:p>
    <w:p w14:paraId="362E436C" w14:textId="77777777" w:rsidR="00AB51CB" w:rsidRPr="004F182A" w:rsidRDefault="00AB51CB" w:rsidP="005E4EBF">
      <w:pPr>
        <w:widowControl w:val="0"/>
        <w:autoSpaceDE w:val="0"/>
        <w:autoSpaceDN w:val="0"/>
        <w:adjustRightInd w:val="0"/>
        <w:rPr>
          <w:rFonts w:asciiTheme="minorHAnsi" w:hAnsiTheme="minorHAnsi" w:cstheme="minorHAnsi"/>
          <w:color w:val="1A1A1A"/>
          <w:sz w:val="28"/>
          <w:szCs w:val="28"/>
        </w:rPr>
      </w:pPr>
    </w:p>
    <w:p w14:paraId="27DD603A"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59. How can we maximize browser window in Selenium?</w:t>
      </w:r>
    </w:p>
    <w:p w14:paraId="72C14A50"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maximize browser window in selenium we use maximize() method. This method maximizes the current window if it is not already maximized</w:t>
      </w:r>
    </w:p>
    <w:p w14:paraId="7C4CD692" w14:textId="2B48B26B"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driver.manage().window().maximize();</w:t>
      </w:r>
    </w:p>
    <w:p w14:paraId="1EF185AB" w14:textId="32A1BFF2" w:rsidR="005818C6" w:rsidRPr="004F182A" w:rsidRDefault="005818C6" w:rsidP="005E4EBF">
      <w:pPr>
        <w:widowControl w:val="0"/>
        <w:autoSpaceDE w:val="0"/>
        <w:autoSpaceDN w:val="0"/>
        <w:adjustRightInd w:val="0"/>
        <w:rPr>
          <w:rFonts w:asciiTheme="minorHAnsi" w:hAnsiTheme="minorHAnsi" w:cstheme="minorHAnsi"/>
          <w:sz w:val="28"/>
          <w:szCs w:val="28"/>
        </w:rPr>
      </w:pPr>
    </w:p>
    <w:p w14:paraId="024D840E" w14:textId="77777777" w:rsidR="005818C6" w:rsidRPr="004F182A" w:rsidRDefault="005818C6" w:rsidP="005E4EBF">
      <w:pPr>
        <w:widowControl w:val="0"/>
        <w:autoSpaceDE w:val="0"/>
        <w:autoSpaceDN w:val="0"/>
        <w:adjustRightInd w:val="0"/>
        <w:rPr>
          <w:rFonts w:asciiTheme="minorHAnsi" w:hAnsiTheme="minorHAnsi" w:cstheme="minorHAnsi"/>
          <w:color w:val="1A1A1A"/>
          <w:sz w:val="28"/>
          <w:szCs w:val="28"/>
        </w:rPr>
      </w:pPr>
    </w:p>
    <w:p w14:paraId="2AD0947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60. How to delete cookies in Selenium?</w:t>
      </w:r>
    </w:p>
    <w:p w14:paraId="1EDBF1E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delete cookies we use deleteAllCookies() method</w:t>
      </w:r>
    </w:p>
    <w:p w14:paraId="76DBAA2A"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driver.manage().deleteAllCookies();</w:t>
      </w:r>
    </w:p>
    <w:p w14:paraId="641C1480" w14:textId="77777777" w:rsidR="00AB51CB" w:rsidRPr="004F182A" w:rsidRDefault="00AB51CB" w:rsidP="005E4EBF">
      <w:pPr>
        <w:widowControl w:val="0"/>
        <w:autoSpaceDE w:val="0"/>
        <w:autoSpaceDN w:val="0"/>
        <w:adjustRightInd w:val="0"/>
        <w:rPr>
          <w:rFonts w:asciiTheme="minorHAnsi" w:hAnsiTheme="minorHAnsi" w:cstheme="minorHAnsi"/>
          <w:color w:val="1A1A1A"/>
          <w:sz w:val="28"/>
          <w:szCs w:val="28"/>
        </w:rPr>
      </w:pPr>
    </w:p>
    <w:p w14:paraId="0B231533" w14:textId="77777777" w:rsidR="00AB51CB" w:rsidRPr="004F182A" w:rsidRDefault="00AB51CB" w:rsidP="005E4EBF">
      <w:pPr>
        <w:widowControl w:val="0"/>
        <w:autoSpaceDE w:val="0"/>
        <w:autoSpaceDN w:val="0"/>
        <w:adjustRightInd w:val="0"/>
        <w:rPr>
          <w:rFonts w:asciiTheme="minorHAnsi" w:hAnsiTheme="minorHAnsi" w:cstheme="minorHAnsi"/>
          <w:color w:val="1A1A1A"/>
          <w:sz w:val="28"/>
          <w:szCs w:val="28"/>
        </w:rPr>
      </w:pPr>
    </w:p>
    <w:p w14:paraId="5BF109A3" w14:textId="77777777" w:rsidR="00AB51CB" w:rsidRPr="004F182A" w:rsidRDefault="00AB51CB" w:rsidP="005E4EBF">
      <w:pPr>
        <w:widowControl w:val="0"/>
        <w:autoSpaceDE w:val="0"/>
        <w:autoSpaceDN w:val="0"/>
        <w:adjustRightInd w:val="0"/>
        <w:rPr>
          <w:rFonts w:asciiTheme="minorHAnsi" w:hAnsiTheme="minorHAnsi" w:cstheme="minorHAnsi"/>
          <w:color w:val="1A1A1A"/>
          <w:sz w:val="28"/>
          <w:szCs w:val="28"/>
        </w:rPr>
      </w:pPr>
    </w:p>
    <w:p w14:paraId="490B905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61. What are the ways to refresh a browser using Selenium WebDriver?</w:t>
      </w:r>
    </w:p>
    <w:p w14:paraId="5BAC9F63" w14:textId="77777777" w:rsidR="005E4EBF" w:rsidRPr="004F182A" w:rsidRDefault="005E4EBF" w:rsidP="004C42BD">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There are multiple ways to refresh a page in selenium</w:t>
      </w:r>
    </w:p>
    <w:p w14:paraId="086B6DA3" w14:textId="77777777" w:rsidR="005E4EBF" w:rsidRPr="004F182A" w:rsidRDefault="005E4EBF" w:rsidP="005E4EBF">
      <w:pPr>
        <w:widowControl w:val="0"/>
        <w:numPr>
          <w:ilvl w:val="0"/>
          <w:numId w:val="12"/>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Using driver.navigate().refresh() command as mentioned in the question 45</w:t>
      </w:r>
    </w:p>
    <w:p w14:paraId="1C59C36F" w14:textId="77777777" w:rsidR="005E4EBF" w:rsidRPr="004F182A" w:rsidRDefault="005E4EBF" w:rsidP="005E4EBF">
      <w:pPr>
        <w:widowControl w:val="0"/>
        <w:numPr>
          <w:ilvl w:val="0"/>
          <w:numId w:val="12"/>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Using driver.get(“URL”) on the current URL or using driver.getCurrentUrl()</w:t>
      </w:r>
    </w:p>
    <w:p w14:paraId="3AAB3C29" w14:textId="77777777" w:rsidR="005E4EBF" w:rsidRPr="004F182A" w:rsidRDefault="005E4EBF" w:rsidP="005E4EBF">
      <w:pPr>
        <w:widowControl w:val="0"/>
        <w:numPr>
          <w:ilvl w:val="0"/>
          <w:numId w:val="12"/>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Using driver.navigate().to(“URL”) on the current URL or driver.navigate().to(driver.getCurrentUrl());</w:t>
      </w:r>
    </w:p>
    <w:p w14:paraId="562FCBA2" w14:textId="77777777" w:rsidR="005E4EBF" w:rsidRPr="004F182A" w:rsidRDefault="005E4EBF" w:rsidP="005E4EBF">
      <w:pPr>
        <w:widowControl w:val="0"/>
        <w:numPr>
          <w:ilvl w:val="0"/>
          <w:numId w:val="12"/>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Using sendKeys(Keys.F5) on any textbox on the webpage</w:t>
      </w:r>
    </w:p>
    <w:p w14:paraId="02A3DE6C" w14:textId="77777777" w:rsidR="008666F4" w:rsidRPr="004F182A" w:rsidRDefault="008666F4" w:rsidP="008666F4">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63987D2B" w14:textId="77777777" w:rsidR="008666F4" w:rsidRPr="004F182A" w:rsidRDefault="008666F4" w:rsidP="008666F4">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6C06D3B5" w14:textId="77777777" w:rsidR="008666F4" w:rsidRPr="004F182A" w:rsidRDefault="008666F4" w:rsidP="008666F4">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5CF4A59D" w14:textId="77777777" w:rsidR="008666F4" w:rsidRPr="004F182A" w:rsidRDefault="008666F4" w:rsidP="008666F4">
      <w:pPr>
        <w:widowControl w:val="0"/>
        <w:tabs>
          <w:tab w:val="left" w:pos="220"/>
          <w:tab w:val="left" w:pos="720"/>
        </w:tabs>
        <w:autoSpaceDE w:val="0"/>
        <w:autoSpaceDN w:val="0"/>
        <w:adjustRightInd w:val="0"/>
        <w:rPr>
          <w:rFonts w:asciiTheme="minorHAnsi" w:hAnsiTheme="minorHAnsi" w:cstheme="minorHAnsi"/>
          <w:color w:val="1A1A1A"/>
          <w:sz w:val="28"/>
          <w:szCs w:val="28"/>
        </w:rPr>
      </w:pPr>
    </w:p>
    <w:p w14:paraId="30825060"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62. What is the difference between driver.getWindowHandle() and driver.getWindowHandles() in Selenium WebDriver?</w:t>
      </w:r>
    </w:p>
    <w:p w14:paraId="125252A3" w14:textId="3101AFE0" w:rsidR="00335A4F" w:rsidRPr="004F182A" w:rsidRDefault="00335A4F" w:rsidP="005E4EBF">
      <w:pPr>
        <w:widowControl w:val="0"/>
        <w:autoSpaceDE w:val="0"/>
        <w:autoSpaceDN w:val="0"/>
        <w:adjustRightInd w:val="0"/>
        <w:rPr>
          <w:rFonts w:asciiTheme="minorHAnsi" w:hAnsiTheme="minorHAnsi" w:cstheme="minorHAnsi"/>
          <w:color w:val="1A1A1A"/>
          <w:sz w:val="28"/>
          <w:szCs w:val="28"/>
        </w:rPr>
      </w:pPr>
    </w:p>
    <w:p w14:paraId="28CD7618" w14:textId="77777777" w:rsidR="004073F2" w:rsidRPr="004F182A" w:rsidRDefault="00CE6F7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The purpose of getWindowHandle() is to handle browser window popup. </w:t>
      </w:r>
    </w:p>
    <w:p w14:paraId="28C4FA52" w14:textId="7B364799" w:rsidR="00CE6F73" w:rsidRPr="004F182A" w:rsidRDefault="004073F2"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will return uniq</w:t>
      </w:r>
      <w:r w:rsidR="002B1D91" w:rsidRPr="004F182A">
        <w:rPr>
          <w:rFonts w:asciiTheme="minorHAnsi" w:hAnsiTheme="minorHAnsi" w:cstheme="minorHAnsi"/>
          <w:color w:val="1A1A1A"/>
          <w:sz w:val="28"/>
          <w:szCs w:val="28"/>
        </w:rPr>
        <w:t xml:space="preserve">ue </w:t>
      </w:r>
      <w:r w:rsidRPr="004F182A">
        <w:rPr>
          <w:rFonts w:asciiTheme="minorHAnsi" w:hAnsiTheme="minorHAnsi" w:cstheme="minorHAnsi"/>
          <w:color w:val="1A1A1A"/>
          <w:sz w:val="28"/>
          <w:szCs w:val="28"/>
        </w:rPr>
        <w:t xml:space="preserve">id of that page. </w:t>
      </w:r>
      <w:r w:rsidR="00CE6F73" w:rsidRPr="004F182A">
        <w:rPr>
          <w:rFonts w:asciiTheme="minorHAnsi" w:hAnsiTheme="minorHAnsi" w:cstheme="minorHAnsi"/>
          <w:color w:val="1A1A1A"/>
          <w:sz w:val="28"/>
          <w:szCs w:val="28"/>
        </w:rPr>
        <w:t>There are 2 methods</w:t>
      </w:r>
    </w:p>
    <w:p w14:paraId="7B38EFE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driver.getWindowHandle() – It returns a handle of the current page (a unique identifier)</w:t>
      </w:r>
    </w:p>
    <w:p w14:paraId="525990EB" w14:textId="56B78BC9"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driver.getWindowHandles() – It returns a set of handles of the all the pages available.</w:t>
      </w:r>
      <w:r w:rsidR="000C03D4" w:rsidRPr="004F182A">
        <w:rPr>
          <w:rFonts w:asciiTheme="minorHAnsi" w:hAnsiTheme="minorHAnsi" w:cstheme="minorHAnsi"/>
          <w:color w:val="1A1A1A"/>
          <w:sz w:val="28"/>
          <w:szCs w:val="28"/>
        </w:rPr>
        <w:t xml:space="preserve"> (returns parent and child id’s)</w:t>
      </w:r>
    </w:p>
    <w:p w14:paraId="5A7A935B" w14:textId="1CF06D51" w:rsidR="00F033A7" w:rsidRPr="004F182A" w:rsidRDefault="00F033A7" w:rsidP="005E4EBF">
      <w:pPr>
        <w:widowControl w:val="0"/>
        <w:autoSpaceDE w:val="0"/>
        <w:autoSpaceDN w:val="0"/>
        <w:adjustRightInd w:val="0"/>
        <w:rPr>
          <w:rFonts w:asciiTheme="minorHAnsi" w:hAnsiTheme="minorHAnsi" w:cstheme="minorHAnsi"/>
          <w:color w:val="1A1A1A"/>
          <w:sz w:val="28"/>
          <w:szCs w:val="28"/>
        </w:rPr>
      </w:pPr>
    </w:p>
    <w:p w14:paraId="4E9E6DBA" w14:textId="47CA48FF" w:rsidR="00F033A7" w:rsidRPr="004F182A" w:rsidRDefault="00F033A7" w:rsidP="00F033A7">
      <w:pPr>
        <w:pStyle w:val="ListParagraph"/>
        <w:widowControl w:val="0"/>
        <w:numPr>
          <w:ilvl w:val="0"/>
          <w:numId w:val="33"/>
        </w:numPr>
        <w:autoSpaceDE w:val="0"/>
        <w:autoSpaceDN w:val="0"/>
        <w:adjustRightInd w:val="0"/>
        <w:rPr>
          <w:rFonts w:cstheme="minorHAnsi"/>
          <w:color w:val="1A1A1A"/>
          <w:sz w:val="28"/>
          <w:szCs w:val="28"/>
        </w:rPr>
      </w:pPr>
      <w:r w:rsidRPr="004F182A">
        <w:rPr>
          <w:rFonts w:cstheme="minorHAnsi"/>
          <w:color w:val="1A1A1A"/>
          <w:sz w:val="28"/>
          <w:szCs w:val="28"/>
        </w:rPr>
        <w:t xml:space="preserve">Return type getWindowHandle() is </w:t>
      </w:r>
      <w:r w:rsidR="00FD19D2" w:rsidRPr="004F182A">
        <w:rPr>
          <w:rFonts w:cstheme="minorHAnsi"/>
          <w:color w:val="1A1A1A"/>
          <w:sz w:val="28"/>
          <w:szCs w:val="28"/>
        </w:rPr>
        <w:t xml:space="preserve">Set which stores in &lt;String&gt; </w:t>
      </w:r>
    </w:p>
    <w:p w14:paraId="365F290B" w14:textId="65F33ADC" w:rsidR="00FD19D2" w:rsidRPr="004F182A" w:rsidRDefault="00FD19D2" w:rsidP="00F033A7">
      <w:pPr>
        <w:pStyle w:val="ListParagraph"/>
        <w:widowControl w:val="0"/>
        <w:numPr>
          <w:ilvl w:val="0"/>
          <w:numId w:val="33"/>
        </w:numPr>
        <w:autoSpaceDE w:val="0"/>
        <w:autoSpaceDN w:val="0"/>
        <w:adjustRightInd w:val="0"/>
        <w:rPr>
          <w:rFonts w:cstheme="minorHAnsi"/>
          <w:color w:val="1A1A1A"/>
          <w:sz w:val="28"/>
          <w:szCs w:val="28"/>
        </w:rPr>
      </w:pPr>
      <w:r w:rsidRPr="004F182A">
        <w:rPr>
          <w:rFonts w:cstheme="minorHAnsi"/>
          <w:color w:val="1A1A1A"/>
          <w:sz w:val="28"/>
          <w:szCs w:val="28"/>
        </w:rPr>
        <w:t>How will you switch to to parent to child  :  driver.switchTo().window(childwindow)</w:t>
      </w:r>
    </w:p>
    <w:p w14:paraId="7BBCCA85" w14:textId="77777777" w:rsidR="00FD19D2" w:rsidRPr="004F182A" w:rsidRDefault="00FD19D2" w:rsidP="00FD19D2">
      <w:pPr>
        <w:pStyle w:val="ListParagraph"/>
        <w:autoSpaceDE w:val="0"/>
        <w:autoSpaceDN w:val="0"/>
        <w:adjustRightInd w:val="0"/>
        <w:rPr>
          <w:rFonts w:cstheme="minorHAnsi"/>
          <w:sz w:val="28"/>
          <w:szCs w:val="28"/>
          <w:lang w:val="en-US"/>
        </w:rPr>
      </w:pPr>
      <w:r w:rsidRPr="004F182A">
        <w:rPr>
          <w:rFonts w:cstheme="minorHAnsi"/>
          <w:b/>
          <w:bCs/>
          <w:color w:val="7F0055"/>
          <w:sz w:val="28"/>
          <w:szCs w:val="28"/>
          <w:lang w:val="en-US"/>
        </w:rPr>
        <w:t>for</w:t>
      </w:r>
      <w:r w:rsidRPr="004F182A">
        <w:rPr>
          <w:rFonts w:cstheme="minorHAnsi"/>
          <w:color w:val="000000"/>
          <w:sz w:val="28"/>
          <w:szCs w:val="28"/>
          <w:lang w:val="en-US"/>
        </w:rPr>
        <w:t xml:space="preserve">(String </w:t>
      </w:r>
      <w:r w:rsidRPr="004F182A">
        <w:rPr>
          <w:rFonts w:cstheme="minorHAnsi"/>
          <w:color w:val="6A3E3E"/>
          <w:sz w:val="28"/>
          <w:szCs w:val="28"/>
          <w:lang w:val="en-US"/>
        </w:rPr>
        <w:t>childwindow</w:t>
      </w:r>
      <w:r w:rsidRPr="004F182A">
        <w:rPr>
          <w:rFonts w:cstheme="minorHAnsi"/>
          <w:color w:val="000000"/>
          <w:sz w:val="28"/>
          <w:szCs w:val="28"/>
          <w:lang w:val="en-US"/>
        </w:rPr>
        <w:t xml:space="preserve"> : </w:t>
      </w:r>
      <w:r w:rsidRPr="004F182A">
        <w:rPr>
          <w:rFonts w:cstheme="minorHAnsi"/>
          <w:color w:val="6A3E3E"/>
          <w:sz w:val="28"/>
          <w:szCs w:val="28"/>
          <w:lang w:val="en-US"/>
        </w:rPr>
        <w:t>child</w:t>
      </w:r>
      <w:r w:rsidRPr="004F182A">
        <w:rPr>
          <w:rFonts w:cstheme="minorHAnsi"/>
          <w:color w:val="000000"/>
          <w:sz w:val="28"/>
          <w:szCs w:val="28"/>
          <w:lang w:val="en-US"/>
        </w:rPr>
        <w:t>)</w:t>
      </w:r>
    </w:p>
    <w:p w14:paraId="14B24429" w14:textId="3AACDF72" w:rsidR="00FD19D2" w:rsidRPr="004F182A" w:rsidRDefault="00FD19D2" w:rsidP="00FD19D2">
      <w:pPr>
        <w:pStyle w:val="ListParagraph"/>
        <w:autoSpaceDE w:val="0"/>
        <w:autoSpaceDN w:val="0"/>
        <w:adjustRightInd w:val="0"/>
        <w:rPr>
          <w:rFonts w:cstheme="minorHAnsi"/>
          <w:sz w:val="28"/>
          <w:szCs w:val="28"/>
          <w:lang w:val="en-US"/>
        </w:rPr>
      </w:pPr>
      <w:r w:rsidRPr="004F182A">
        <w:rPr>
          <w:rFonts w:cstheme="minorHAnsi"/>
          <w:color w:val="000000"/>
          <w:sz w:val="28"/>
          <w:szCs w:val="28"/>
          <w:lang w:val="en-US"/>
        </w:rPr>
        <w:lastRenderedPageBreak/>
        <w:tab/>
        <w:t>{</w:t>
      </w:r>
    </w:p>
    <w:p w14:paraId="15ED90DE" w14:textId="0EE67897" w:rsidR="00FD19D2" w:rsidRPr="004F182A" w:rsidRDefault="00FD19D2" w:rsidP="00FD19D2">
      <w:pPr>
        <w:pStyle w:val="ListParagraph"/>
        <w:autoSpaceDE w:val="0"/>
        <w:autoSpaceDN w:val="0"/>
        <w:adjustRightInd w:val="0"/>
        <w:rPr>
          <w:rFonts w:cstheme="minorHAnsi"/>
          <w:sz w:val="28"/>
          <w:szCs w:val="28"/>
          <w:lang w:val="en-US"/>
        </w:rPr>
      </w:pPr>
      <w:r w:rsidRPr="004F182A">
        <w:rPr>
          <w:rFonts w:cstheme="minorHAnsi"/>
          <w:color w:val="000000"/>
          <w:sz w:val="28"/>
          <w:szCs w:val="28"/>
          <w:lang w:val="en-US"/>
        </w:rPr>
        <w:tab/>
      </w:r>
      <w:r w:rsidRPr="004F182A">
        <w:rPr>
          <w:rFonts w:cstheme="minorHAnsi"/>
          <w:color w:val="000000"/>
          <w:sz w:val="28"/>
          <w:szCs w:val="28"/>
          <w:lang w:val="en-US"/>
        </w:rPr>
        <w:tab/>
      </w:r>
      <w:r w:rsidRPr="004F182A">
        <w:rPr>
          <w:rFonts w:cstheme="minorHAnsi"/>
          <w:b/>
          <w:bCs/>
          <w:color w:val="7F0055"/>
          <w:sz w:val="28"/>
          <w:szCs w:val="28"/>
          <w:lang w:val="en-US"/>
        </w:rPr>
        <w:t>if</w:t>
      </w:r>
      <w:r w:rsidRPr="004F182A">
        <w:rPr>
          <w:rFonts w:cstheme="minorHAnsi"/>
          <w:color w:val="000000"/>
          <w:sz w:val="28"/>
          <w:szCs w:val="28"/>
          <w:lang w:val="en-US"/>
        </w:rPr>
        <w:t>(!</w:t>
      </w:r>
      <w:r w:rsidRPr="004F182A">
        <w:rPr>
          <w:rFonts w:cstheme="minorHAnsi"/>
          <w:color w:val="6A3E3E"/>
          <w:sz w:val="28"/>
          <w:szCs w:val="28"/>
          <w:lang w:val="en-US"/>
        </w:rPr>
        <w:t>childwindow</w:t>
      </w:r>
      <w:r w:rsidRPr="004F182A">
        <w:rPr>
          <w:rFonts w:cstheme="minorHAnsi"/>
          <w:color w:val="000000"/>
          <w:sz w:val="28"/>
          <w:szCs w:val="28"/>
          <w:lang w:val="en-US"/>
        </w:rPr>
        <w:t>.equals(</w:t>
      </w:r>
      <w:r w:rsidRPr="004F182A">
        <w:rPr>
          <w:rFonts w:cstheme="minorHAnsi"/>
          <w:color w:val="6A3E3E"/>
          <w:sz w:val="28"/>
          <w:szCs w:val="28"/>
          <w:lang w:val="en-US"/>
        </w:rPr>
        <w:t>parent</w:t>
      </w:r>
      <w:r w:rsidRPr="004F182A">
        <w:rPr>
          <w:rFonts w:cstheme="minorHAnsi"/>
          <w:color w:val="000000"/>
          <w:sz w:val="28"/>
          <w:szCs w:val="28"/>
          <w:lang w:val="en-US"/>
        </w:rPr>
        <w:t>))</w:t>
      </w:r>
    </w:p>
    <w:p w14:paraId="55DB626C" w14:textId="1504E0CC" w:rsidR="00FD19D2" w:rsidRPr="004F182A" w:rsidRDefault="00FD19D2" w:rsidP="00FD19D2">
      <w:pPr>
        <w:pStyle w:val="ListParagraph"/>
        <w:autoSpaceDE w:val="0"/>
        <w:autoSpaceDN w:val="0"/>
        <w:adjustRightInd w:val="0"/>
        <w:rPr>
          <w:rFonts w:cstheme="minorHAnsi"/>
          <w:sz w:val="28"/>
          <w:szCs w:val="28"/>
          <w:lang w:val="en-US"/>
        </w:rPr>
      </w:pPr>
      <w:r w:rsidRPr="004F182A">
        <w:rPr>
          <w:rFonts w:cstheme="minorHAnsi"/>
          <w:color w:val="000000"/>
          <w:sz w:val="28"/>
          <w:szCs w:val="28"/>
          <w:lang w:val="en-US"/>
        </w:rPr>
        <w:tab/>
      </w:r>
      <w:r w:rsidRPr="004F182A">
        <w:rPr>
          <w:rFonts w:cstheme="minorHAnsi"/>
          <w:color w:val="000000"/>
          <w:sz w:val="28"/>
          <w:szCs w:val="28"/>
          <w:lang w:val="en-US"/>
        </w:rPr>
        <w:tab/>
        <w:t>{</w:t>
      </w:r>
    </w:p>
    <w:p w14:paraId="5C5BB7E7" w14:textId="7730B76A" w:rsidR="00FD19D2" w:rsidRPr="004F182A" w:rsidRDefault="00FD19D2" w:rsidP="00FD19D2">
      <w:pPr>
        <w:pStyle w:val="ListParagraph"/>
        <w:autoSpaceDE w:val="0"/>
        <w:autoSpaceDN w:val="0"/>
        <w:adjustRightInd w:val="0"/>
        <w:rPr>
          <w:rFonts w:cstheme="minorHAnsi"/>
          <w:sz w:val="28"/>
          <w:szCs w:val="28"/>
          <w:lang w:val="en-US"/>
        </w:rPr>
      </w:pPr>
      <w:r w:rsidRPr="004F182A">
        <w:rPr>
          <w:rFonts w:cstheme="minorHAnsi"/>
          <w:color w:val="000000"/>
          <w:sz w:val="28"/>
          <w:szCs w:val="28"/>
          <w:lang w:val="en-US"/>
        </w:rPr>
        <w:tab/>
      </w:r>
      <w:r w:rsidRPr="004F182A">
        <w:rPr>
          <w:rFonts w:cstheme="minorHAnsi"/>
          <w:color w:val="000000"/>
          <w:sz w:val="28"/>
          <w:szCs w:val="28"/>
          <w:lang w:val="en-US"/>
        </w:rPr>
        <w:tab/>
      </w:r>
      <w:r w:rsidRPr="004F182A">
        <w:rPr>
          <w:rFonts w:cstheme="minorHAnsi"/>
          <w:color w:val="000000"/>
          <w:sz w:val="28"/>
          <w:szCs w:val="28"/>
          <w:lang w:val="en-US"/>
        </w:rPr>
        <w:tab/>
      </w:r>
      <w:r w:rsidRPr="004F182A">
        <w:rPr>
          <w:rFonts w:cstheme="minorHAnsi"/>
          <w:color w:val="6A3E3E"/>
          <w:sz w:val="28"/>
          <w:szCs w:val="28"/>
          <w:lang w:val="en-US"/>
        </w:rPr>
        <w:t>driver</w:t>
      </w:r>
      <w:r w:rsidRPr="004F182A">
        <w:rPr>
          <w:rFonts w:cstheme="minorHAnsi"/>
          <w:color w:val="000000"/>
          <w:sz w:val="28"/>
          <w:szCs w:val="28"/>
          <w:lang w:val="en-US"/>
        </w:rPr>
        <w:t>.switchTo().window(</w:t>
      </w:r>
      <w:r w:rsidRPr="004F182A">
        <w:rPr>
          <w:rFonts w:cstheme="minorHAnsi"/>
          <w:color w:val="6A3E3E"/>
          <w:sz w:val="28"/>
          <w:szCs w:val="28"/>
          <w:lang w:val="en-US"/>
        </w:rPr>
        <w:t>childwindow</w:t>
      </w:r>
      <w:r w:rsidRPr="004F182A">
        <w:rPr>
          <w:rFonts w:cstheme="minorHAnsi"/>
          <w:color w:val="000000"/>
          <w:sz w:val="28"/>
          <w:szCs w:val="28"/>
          <w:lang w:val="en-US"/>
        </w:rPr>
        <w:t>);</w:t>
      </w:r>
    </w:p>
    <w:p w14:paraId="3F25E87B" w14:textId="7DDA83BB" w:rsidR="00FD19D2" w:rsidRPr="004F182A" w:rsidRDefault="00FD19D2" w:rsidP="00FD19D2">
      <w:pPr>
        <w:pStyle w:val="ListParagraph"/>
        <w:widowControl w:val="0"/>
        <w:autoSpaceDE w:val="0"/>
        <w:autoSpaceDN w:val="0"/>
        <w:adjustRightInd w:val="0"/>
        <w:rPr>
          <w:rFonts w:cstheme="minorHAnsi"/>
          <w:color w:val="000000"/>
          <w:sz w:val="28"/>
          <w:szCs w:val="28"/>
          <w:lang w:val="en-US"/>
        </w:rPr>
      </w:pPr>
      <w:r w:rsidRPr="004F182A">
        <w:rPr>
          <w:rFonts w:cstheme="minorHAnsi"/>
          <w:color w:val="000000"/>
          <w:sz w:val="28"/>
          <w:szCs w:val="28"/>
          <w:lang w:val="en-US"/>
        </w:rPr>
        <w:tab/>
      </w:r>
      <w:r w:rsidRPr="004F182A">
        <w:rPr>
          <w:rFonts w:cstheme="minorHAnsi"/>
          <w:color w:val="000000"/>
          <w:sz w:val="28"/>
          <w:szCs w:val="28"/>
          <w:lang w:val="en-US"/>
        </w:rPr>
        <w:tab/>
      </w:r>
      <w:r w:rsidRPr="004F182A">
        <w:rPr>
          <w:rFonts w:cstheme="minorHAnsi"/>
          <w:color w:val="000000"/>
          <w:sz w:val="28"/>
          <w:szCs w:val="28"/>
          <w:lang w:val="en-US"/>
        </w:rPr>
        <w:tab/>
        <w:t>System.</w:t>
      </w:r>
      <w:r w:rsidRPr="004F182A">
        <w:rPr>
          <w:rFonts w:cstheme="minorHAnsi"/>
          <w:b/>
          <w:bCs/>
          <w:i/>
          <w:iCs/>
          <w:color w:val="0000C0"/>
          <w:sz w:val="28"/>
          <w:szCs w:val="28"/>
          <w:lang w:val="en-US"/>
        </w:rPr>
        <w:t>out</w:t>
      </w:r>
      <w:r w:rsidRPr="004F182A">
        <w:rPr>
          <w:rFonts w:cstheme="minorHAnsi"/>
          <w:color w:val="000000"/>
          <w:sz w:val="28"/>
          <w:szCs w:val="28"/>
          <w:lang w:val="en-US"/>
        </w:rPr>
        <w:t>.println(</w:t>
      </w:r>
      <w:r w:rsidRPr="004F182A">
        <w:rPr>
          <w:rFonts w:cstheme="minorHAnsi"/>
          <w:color w:val="2A00FF"/>
          <w:sz w:val="28"/>
          <w:szCs w:val="28"/>
          <w:lang w:val="en-US"/>
        </w:rPr>
        <w:t>"child id is "</w:t>
      </w:r>
      <w:r w:rsidRPr="004F182A">
        <w:rPr>
          <w:rFonts w:cstheme="minorHAnsi"/>
          <w:color w:val="000000"/>
          <w:sz w:val="28"/>
          <w:szCs w:val="28"/>
          <w:lang w:val="en-US"/>
        </w:rPr>
        <w:t xml:space="preserve"> +</w:t>
      </w:r>
      <w:r w:rsidRPr="004F182A">
        <w:rPr>
          <w:rFonts w:cstheme="minorHAnsi"/>
          <w:color w:val="6A3E3E"/>
          <w:sz w:val="28"/>
          <w:szCs w:val="28"/>
          <w:lang w:val="en-US"/>
        </w:rPr>
        <w:t>childwindow</w:t>
      </w:r>
      <w:r w:rsidRPr="004F182A">
        <w:rPr>
          <w:rFonts w:cstheme="minorHAnsi"/>
          <w:color w:val="000000"/>
          <w:sz w:val="28"/>
          <w:szCs w:val="28"/>
          <w:lang w:val="en-US"/>
        </w:rPr>
        <w:t>);</w:t>
      </w:r>
    </w:p>
    <w:p w14:paraId="42FC99D7" w14:textId="04E14668" w:rsidR="00E61969" w:rsidRPr="004F182A" w:rsidRDefault="00E61969" w:rsidP="00FD19D2">
      <w:pPr>
        <w:pStyle w:val="ListParagraph"/>
        <w:widowControl w:val="0"/>
        <w:autoSpaceDE w:val="0"/>
        <w:autoSpaceDN w:val="0"/>
        <w:adjustRightInd w:val="0"/>
        <w:rPr>
          <w:rFonts w:cstheme="minorHAnsi"/>
          <w:color w:val="000000"/>
          <w:sz w:val="28"/>
          <w:szCs w:val="28"/>
          <w:lang w:val="en-US"/>
        </w:rPr>
      </w:pPr>
    </w:p>
    <w:p w14:paraId="5156B8FB" w14:textId="07034DAD" w:rsidR="00E61969" w:rsidRPr="004F182A" w:rsidRDefault="00E61969" w:rsidP="00FD19D2">
      <w:pPr>
        <w:pStyle w:val="ListParagraph"/>
        <w:widowControl w:val="0"/>
        <w:autoSpaceDE w:val="0"/>
        <w:autoSpaceDN w:val="0"/>
        <w:adjustRightInd w:val="0"/>
        <w:rPr>
          <w:rFonts w:cstheme="minorHAnsi"/>
          <w:color w:val="000000"/>
          <w:sz w:val="28"/>
          <w:szCs w:val="28"/>
          <w:lang w:val="en-US"/>
        </w:rPr>
      </w:pPr>
    </w:p>
    <w:p w14:paraId="24C7AD2E" w14:textId="1B4B948E" w:rsidR="00E61969" w:rsidRPr="004F182A" w:rsidRDefault="00E61969" w:rsidP="00FD19D2">
      <w:pPr>
        <w:pStyle w:val="ListParagraph"/>
        <w:widowControl w:val="0"/>
        <w:autoSpaceDE w:val="0"/>
        <w:autoSpaceDN w:val="0"/>
        <w:adjustRightInd w:val="0"/>
        <w:rPr>
          <w:rFonts w:cstheme="minorHAnsi"/>
          <w:color w:val="000000"/>
          <w:sz w:val="28"/>
          <w:szCs w:val="28"/>
          <w:lang w:val="en-US"/>
        </w:rPr>
      </w:pPr>
    </w:p>
    <w:p w14:paraId="3D8ED311" w14:textId="4FF169FB" w:rsidR="00E61969" w:rsidRPr="004F182A" w:rsidRDefault="001E04A0" w:rsidP="00E61969">
      <w:pPr>
        <w:pStyle w:val="ListParagraph"/>
        <w:widowControl w:val="0"/>
        <w:numPr>
          <w:ilvl w:val="0"/>
          <w:numId w:val="33"/>
        </w:numPr>
        <w:autoSpaceDE w:val="0"/>
        <w:autoSpaceDN w:val="0"/>
        <w:adjustRightInd w:val="0"/>
        <w:rPr>
          <w:rFonts w:cstheme="minorHAnsi"/>
          <w:color w:val="1A1A1A"/>
          <w:sz w:val="28"/>
          <w:szCs w:val="28"/>
        </w:rPr>
      </w:pPr>
      <w:r w:rsidRPr="004F182A">
        <w:rPr>
          <w:rFonts w:cstheme="minorHAnsi"/>
          <w:color w:val="000000"/>
          <w:sz w:val="28"/>
          <w:szCs w:val="28"/>
          <w:lang w:val="en-US"/>
        </w:rPr>
        <w:t>How will you switch to child to parent :</w:t>
      </w:r>
    </w:p>
    <w:p w14:paraId="74EF20ED" w14:textId="3FFA4300" w:rsidR="00FD19D2" w:rsidRPr="004F182A" w:rsidRDefault="00D76410" w:rsidP="00FD19D2">
      <w:pPr>
        <w:pStyle w:val="ListParagraph"/>
        <w:widowControl w:val="0"/>
        <w:autoSpaceDE w:val="0"/>
        <w:autoSpaceDN w:val="0"/>
        <w:adjustRightInd w:val="0"/>
        <w:rPr>
          <w:rFonts w:cstheme="minorHAnsi"/>
          <w:color w:val="1A1A1A"/>
          <w:sz w:val="28"/>
          <w:szCs w:val="28"/>
        </w:rPr>
      </w:pPr>
      <w:r w:rsidRPr="004F182A">
        <w:rPr>
          <w:rFonts w:cstheme="minorHAnsi"/>
          <w:color w:val="6A3E3E"/>
          <w:sz w:val="28"/>
          <w:szCs w:val="28"/>
          <w:lang w:val="en-US"/>
        </w:rPr>
        <w:t>driver</w:t>
      </w:r>
      <w:r w:rsidRPr="004F182A">
        <w:rPr>
          <w:rFonts w:cstheme="minorHAnsi"/>
          <w:color w:val="000000"/>
          <w:sz w:val="28"/>
          <w:szCs w:val="28"/>
          <w:lang w:val="en-US"/>
        </w:rPr>
        <w:t>.switchTo().window(</w:t>
      </w:r>
      <w:r w:rsidRPr="004F182A">
        <w:rPr>
          <w:rFonts w:cstheme="minorHAnsi"/>
          <w:color w:val="6A3E3E"/>
          <w:sz w:val="28"/>
          <w:szCs w:val="28"/>
          <w:lang w:val="en-US"/>
        </w:rPr>
        <w:t>parentwindow</w:t>
      </w:r>
      <w:r w:rsidRPr="004F182A">
        <w:rPr>
          <w:rFonts w:cstheme="minorHAnsi"/>
          <w:color w:val="000000"/>
          <w:sz w:val="28"/>
          <w:szCs w:val="28"/>
          <w:lang w:val="en-US"/>
        </w:rPr>
        <w:t>);</w:t>
      </w:r>
    </w:p>
    <w:p w14:paraId="5B05E11F" w14:textId="3C727857" w:rsidR="008E79B3" w:rsidRPr="004F182A" w:rsidRDefault="008E79B3" w:rsidP="005E4EBF">
      <w:pPr>
        <w:widowControl w:val="0"/>
        <w:autoSpaceDE w:val="0"/>
        <w:autoSpaceDN w:val="0"/>
        <w:adjustRightInd w:val="0"/>
        <w:rPr>
          <w:rFonts w:asciiTheme="minorHAnsi" w:hAnsiTheme="minorHAnsi" w:cstheme="minorHAnsi"/>
          <w:color w:val="1A1A1A"/>
          <w:sz w:val="28"/>
          <w:szCs w:val="28"/>
        </w:rPr>
      </w:pPr>
    </w:p>
    <w:p w14:paraId="0E7F72AE" w14:textId="1A1EAF2F" w:rsidR="008E79B3" w:rsidRPr="004F182A" w:rsidRDefault="008E79B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w:t>
      </w:r>
      <w:r w:rsidRPr="004F182A">
        <w:rPr>
          <w:rFonts w:asciiTheme="minorHAnsi" w:hAnsiTheme="minorHAnsi" w:cstheme="minorHAnsi"/>
          <w:color w:val="1A1A1A"/>
          <w:sz w:val="28"/>
          <w:szCs w:val="28"/>
          <w:vertAlign w:val="superscript"/>
        </w:rPr>
        <w:t>st</w:t>
      </w:r>
      <w:r w:rsidRPr="004F182A">
        <w:rPr>
          <w:rFonts w:asciiTheme="minorHAnsi" w:hAnsiTheme="minorHAnsi" w:cstheme="minorHAnsi"/>
          <w:color w:val="1A1A1A"/>
          <w:sz w:val="28"/>
          <w:szCs w:val="28"/>
        </w:rPr>
        <w:t xml:space="preserve"> Method</w:t>
      </w:r>
    </w:p>
    <w:p w14:paraId="3B64708D" w14:textId="07BC9D8B" w:rsidR="008E79B3" w:rsidRPr="004F182A" w:rsidRDefault="00FD19D2"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noProof/>
          <w:sz w:val="28"/>
          <w:szCs w:val="28"/>
        </w:rPr>
        <w:drawing>
          <wp:inline distT="0" distB="0" distL="0" distR="0" wp14:anchorId="69F49C82" wp14:editId="34DDFCDC">
            <wp:extent cx="5727700" cy="382651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3826510"/>
                    </a:xfrm>
                    <a:prstGeom prst="rect">
                      <a:avLst/>
                    </a:prstGeom>
                  </pic:spPr>
                </pic:pic>
              </a:graphicData>
            </a:graphic>
          </wp:inline>
        </w:drawing>
      </w:r>
    </w:p>
    <w:p w14:paraId="51197331"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58650740" w14:textId="26336050"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C02A66B" w14:textId="2CB72A0B" w:rsidR="008E79B3" w:rsidRPr="004F182A" w:rsidRDefault="008E79B3" w:rsidP="005E4EBF">
      <w:pPr>
        <w:widowControl w:val="0"/>
        <w:autoSpaceDE w:val="0"/>
        <w:autoSpaceDN w:val="0"/>
        <w:adjustRightInd w:val="0"/>
        <w:rPr>
          <w:rFonts w:asciiTheme="minorHAnsi" w:hAnsiTheme="minorHAnsi" w:cstheme="minorHAnsi"/>
          <w:color w:val="1A1A1A"/>
          <w:sz w:val="28"/>
          <w:szCs w:val="28"/>
        </w:rPr>
      </w:pPr>
    </w:p>
    <w:p w14:paraId="09D4B34D" w14:textId="5BB7A7E9" w:rsidR="008E79B3" w:rsidRPr="004F182A" w:rsidRDefault="008E79B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w:t>
      </w:r>
      <w:r w:rsidRPr="004F182A">
        <w:rPr>
          <w:rFonts w:asciiTheme="minorHAnsi" w:hAnsiTheme="minorHAnsi" w:cstheme="minorHAnsi"/>
          <w:color w:val="1A1A1A"/>
          <w:sz w:val="28"/>
          <w:szCs w:val="28"/>
          <w:vertAlign w:val="superscript"/>
        </w:rPr>
        <w:t>nd</w:t>
      </w:r>
      <w:r w:rsidRPr="004F182A">
        <w:rPr>
          <w:rFonts w:asciiTheme="minorHAnsi" w:hAnsiTheme="minorHAnsi" w:cstheme="minorHAnsi"/>
          <w:color w:val="1A1A1A"/>
          <w:sz w:val="28"/>
          <w:szCs w:val="28"/>
        </w:rPr>
        <w:t xml:space="preserve"> Method</w:t>
      </w:r>
    </w:p>
    <w:p w14:paraId="2FB18C8F" w14:textId="496A078A" w:rsidR="008E79B3" w:rsidRPr="004F182A" w:rsidRDefault="008E79B3" w:rsidP="005E4EBF">
      <w:pPr>
        <w:widowControl w:val="0"/>
        <w:autoSpaceDE w:val="0"/>
        <w:autoSpaceDN w:val="0"/>
        <w:adjustRightInd w:val="0"/>
        <w:rPr>
          <w:rFonts w:asciiTheme="minorHAnsi" w:hAnsiTheme="minorHAnsi" w:cstheme="minorHAnsi"/>
          <w:color w:val="1A1A1A"/>
          <w:sz w:val="28"/>
          <w:szCs w:val="28"/>
        </w:rPr>
      </w:pPr>
    </w:p>
    <w:p w14:paraId="03B01ED1" w14:textId="73F9EFCA" w:rsidR="008E79B3" w:rsidRPr="004F182A" w:rsidRDefault="00AC4EC4"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noProof/>
          <w:sz w:val="28"/>
          <w:szCs w:val="28"/>
        </w:rPr>
        <w:lastRenderedPageBreak/>
        <w:drawing>
          <wp:inline distT="0" distB="0" distL="0" distR="0" wp14:anchorId="567119B5" wp14:editId="4BF42260">
            <wp:extent cx="5248275" cy="5076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5076825"/>
                    </a:xfrm>
                    <a:prstGeom prst="rect">
                      <a:avLst/>
                    </a:prstGeom>
                  </pic:spPr>
                </pic:pic>
              </a:graphicData>
            </a:graphic>
          </wp:inline>
        </w:drawing>
      </w:r>
      <w:r w:rsidR="00D3349C" w:rsidRPr="004F182A">
        <w:rPr>
          <w:rFonts w:asciiTheme="minorHAnsi" w:hAnsiTheme="minorHAnsi" w:cstheme="minorHAnsi"/>
          <w:color w:val="1A1A1A"/>
          <w:sz w:val="28"/>
          <w:szCs w:val="28"/>
        </w:rPr>
        <w:tab/>
      </w:r>
    </w:p>
    <w:p w14:paraId="36D4040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63. What is the difference between driver.close() and driver.quit() methods?</w:t>
      </w:r>
    </w:p>
    <w:p w14:paraId="7EAB8251"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Purpose of these two methods (driver.close and driver.quit) is almost same. Both allow us to close a browser but still, there is a difference.</w:t>
      </w:r>
    </w:p>
    <w:p w14:paraId="14B34E5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driver.close(): To close current WebDriver instance</w:t>
      </w:r>
    </w:p>
    <w:p w14:paraId="3DD1559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driver.quit(): To close all the opened WebDriver instances</w:t>
      </w:r>
    </w:p>
    <w:p w14:paraId="22CE6B76"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63FD5845"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09303712"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9BD6583"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1EC205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64. What is the difference between driver.findElement() and driver.findElements() commands?</w:t>
      </w:r>
    </w:p>
    <w:p w14:paraId="77E57424" w14:textId="6551B3A5" w:rsidR="003D3E89"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The difference between driver.findElement() </w:t>
      </w:r>
      <w:r w:rsidR="003D3E89" w:rsidRPr="004F182A">
        <w:rPr>
          <w:rFonts w:asciiTheme="minorHAnsi" w:hAnsiTheme="minorHAnsi" w:cstheme="minorHAnsi"/>
          <w:color w:val="1A1A1A"/>
          <w:sz w:val="28"/>
          <w:szCs w:val="28"/>
        </w:rPr>
        <w:t xml:space="preserve"> - </w:t>
      </w:r>
      <w:r w:rsidR="0056678C" w:rsidRPr="004F182A">
        <w:rPr>
          <w:rFonts w:asciiTheme="minorHAnsi" w:hAnsiTheme="minorHAnsi" w:cstheme="minorHAnsi"/>
          <w:color w:val="1A1A1A"/>
          <w:sz w:val="28"/>
          <w:szCs w:val="28"/>
        </w:rPr>
        <w:t>(</w:t>
      </w:r>
      <w:r w:rsidR="003D3E89" w:rsidRPr="004F182A">
        <w:rPr>
          <w:rFonts w:asciiTheme="minorHAnsi" w:hAnsiTheme="minorHAnsi" w:cstheme="minorHAnsi"/>
          <w:color w:val="1A1A1A"/>
          <w:sz w:val="28"/>
          <w:szCs w:val="28"/>
        </w:rPr>
        <w:t xml:space="preserve">used for single </w:t>
      </w:r>
      <w:r w:rsidR="00824F8B" w:rsidRPr="004F182A">
        <w:rPr>
          <w:rFonts w:asciiTheme="minorHAnsi" w:hAnsiTheme="minorHAnsi" w:cstheme="minorHAnsi"/>
          <w:color w:val="1A1A1A"/>
          <w:sz w:val="28"/>
          <w:szCs w:val="28"/>
        </w:rPr>
        <w:t>WebE</w:t>
      </w:r>
      <w:r w:rsidR="003D3E89" w:rsidRPr="004F182A">
        <w:rPr>
          <w:rFonts w:asciiTheme="minorHAnsi" w:hAnsiTheme="minorHAnsi" w:cstheme="minorHAnsi"/>
          <w:color w:val="1A1A1A"/>
          <w:sz w:val="28"/>
          <w:szCs w:val="28"/>
        </w:rPr>
        <w:t>lement</w:t>
      </w:r>
      <w:r w:rsidR="0056678C" w:rsidRPr="004F182A">
        <w:rPr>
          <w:rFonts w:asciiTheme="minorHAnsi" w:hAnsiTheme="minorHAnsi" w:cstheme="minorHAnsi"/>
          <w:color w:val="1A1A1A"/>
          <w:sz w:val="28"/>
          <w:szCs w:val="28"/>
        </w:rPr>
        <w:t>)</w:t>
      </w:r>
    </w:p>
    <w:p w14:paraId="2AA27E75" w14:textId="79F3073D"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and driver.findElements() </w:t>
      </w:r>
      <w:r w:rsidR="0056678C" w:rsidRPr="004F182A">
        <w:rPr>
          <w:rFonts w:asciiTheme="minorHAnsi" w:hAnsiTheme="minorHAnsi" w:cstheme="minorHAnsi"/>
          <w:color w:val="1A1A1A"/>
          <w:sz w:val="28"/>
          <w:szCs w:val="28"/>
        </w:rPr>
        <w:t xml:space="preserve"> - (used for multiple elements</w:t>
      </w:r>
      <w:r w:rsidR="00C64FDC" w:rsidRPr="004F182A">
        <w:rPr>
          <w:rFonts w:asciiTheme="minorHAnsi" w:hAnsiTheme="minorHAnsi" w:cstheme="minorHAnsi"/>
          <w:color w:val="1A1A1A"/>
          <w:sz w:val="28"/>
          <w:szCs w:val="28"/>
        </w:rPr>
        <w:t xml:space="preserve"> in single WebElement</w:t>
      </w:r>
      <w:r w:rsidR="0056678C" w:rsidRPr="004F182A">
        <w:rPr>
          <w:rFonts w:asciiTheme="minorHAnsi" w:hAnsiTheme="minorHAnsi" w:cstheme="minorHAnsi"/>
          <w:color w:val="1A1A1A"/>
          <w:sz w:val="28"/>
          <w:szCs w:val="28"/>
        </w:rPr>
        <w:t xml:space="preserve"> of same type )</w:t>
      </w:r>
      <w:r w:rsidRPr="004F182A">
        <w:rPr>
          <w:rFonts w:asciiTheme="minorHAnsi" w:hAnsiTheme="minorHAnsi" w:cstheme="minorHAnsi"/>
          <w:color w:val="1A1A1A"/>
          <w:sz w:val="28"/>
          <w:szCs w:val="28"/>
        </w:rPr>
        <w:t>commands is-</w:t>
      </w:r>
    </w:p>
    <w:p w14:paraId="36DA0CD8" w14:textId="77777777" w:rsidR="005E4EBF" w:rsidRPr="004F182A" w:rsidRDefault="005E4EBF" w:rsidP="005E4EBF">
      <w:pPr>
        <w:widowControl w:val="0"/>
        <w:numPr>
          <w:ilvl w:val="0"/>
          <w:numId w:val="13"/>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findElement() returns a single WebElement (found first) based on the locator passed as parameter. Whereas findElements() returns a list of WebElements, all satisfying the locator value passed.</w:t>
      </w:r>
    </w:p>
    <w:p w14:paraId="662B991A" w14:textId="77777777" w:rsidR="005E4EBF" w:rsidRPr="004F182A" w:rsidRDefault="005E4EBF" w:rsidP="005E4EBF">
      <w:pPr>
        <w:widowControl w:val="0"/>
        <w:numPr>
          <w:ilvl w:val="0"/>
          <w:numId w:val="13"/>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lastRenderedPageBreak/>
        <w:t>Syntax of findElement()-</w:t>
      </w:r>
    </w:p>
    <w:p w14:paraId="319D6418" w14:textId="77777777" w:rsidR="005E4EBF" w:rsidRPr="004F182A" w:rsidRDefault="005E4EBF" w:rsidP="005E4EBF">
      <w:pPr>
        <w:widowControl w:val="0"/>
        <w:numPr>
          <w:ilvl w:val="0"/>
          <w:numId w:val="13"/>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WebElement textbox = driver.findElement(By.id(“textBoxLocator”));</w:t>
      </w:r>
    </w:p>
    <w:p w14:paraId="7E15CAE6" w14:textId="77777777" w:rsidR="005E4EBF" w:rsidRPr="004F182A" w:rsidRDefault="005E4EBF" w:rsidP="005E4EBF">
      <w:pPr>
        <w:widowControl w:val="0"/>
        <w:numPr>
          <w:ilvl w:val="0"/>
          <w:numId w:val="13"/>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Syntax of findElements()-</w:t>
      </w:r>
    </w:p>
    <w:p w14:paraId="2515E61F" w14:textId="77777777" w:rsidR="005E4EBF" w:rsidRPr="004F182A" w:rsidRDefault="005E4EBF" w:rsidP="005E4EBF">
      <w:pPr>
        <w:widowControl w:val="0"/>
        <w:numPr>
          <w:ilvl w:val="0"/>
          <w:numId w:val="13"/>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List &lt;WebElement&gt; elements = element.findElements(By.id(“value”));</w:t>
      </w:r>
    </w:p>
    <w:p w14:paraId="542A03CF" w14:textId="77777777" w:rsidR="005E4EBF" w:rsidRPr="004F182A" w:rsidRDefault="005E4EBF" w:rsidP="005E4EBF">
      <w:pPr>
        <w:widowControl w:val="0"/>
        <w:numPr>
          <w:ilvl w:val="0"/>
          <w:numId w:val="13"/>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Another difference between the two is- if no element is found then findElement() throws NoSuchElementException whereas findElements() returns a list of 0 elements.</w:t>
      </w:r>
    </w:p>
    <w:p w14:paraId="6AE10027" w14:textId="18356E08" w:rsidR="00BE6F67" w:rsidRPr="004F182A" w:rsidRDefault="00B42F5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Eg: </w:t>
      </w:r>
      <w:r w:rsidR="00824F8B" w:rsidRPr="004F182A">
        <w:rPr>
          <w:rFonts w:asciiTheme="minorHAnsi" w:hAnsiTheme="minorHAnsi" w:cstheme="minorHAnsi"/>
          <w:color w:val="1A1A1A"/>
          <w:sz w:val="28"/>
          <w:szCs w:val="28"/>
        </w:rPr>
        <w:t>How many links in this page…..</w:t>
      </w:r>
    </w:p>
    <w:p w14:paraId="54CFBDD8" w14:textId="77777777" w:rsidR="00BE6F67" w:rsidRPr="004F182A" w:rsidRDefault="00D74122"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List&lt;WebElement&gt; list = driver.findElements(By.tagName(“a”));</w:t>
      </w:r>
    </w:p>
    <w:p w14:paraId="40B2F40A" w14:textId="6D0318DD" w:rsidR="00BE6F67" w:rsidRPr="004F182A" w:rsidRDefault="00D74122"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Sop(list.size()); ==40</w:t>
      </w:r>
    </w:p>
    <w:p w14:paraId="2ADDD8BD" w14:textId="54CAD50A" w:rsidR="00824F8B" w:rsidRPr="004F182A" w:rsidRDefault="00824F8B" w:rsidP="005E4EBF">
      <w:pPr>
        <w:widowControl w:val="0"/>
        <w:autoSpaceDE w:val="0"/>
        <w:autoSpaceDN w:val="0"/>
        <w:adjustRightInd w:val="0"/>
        <w:rPr>
          <w:rFonts w:asciiTheme="minorHAnsi" w:hAnsiTheme="minorHAnsi" w:cstheme="minorHAnsi"/>
          <w:color w:val="1A1A1A"/>
          <w:sz w:val="28"/>
          <w:szCs w:val="28"/>
        </w:rPr>
      </w:pPr>
    </w:p>
    <w:p w14:paraId="045BB9F4" w14:textId="4C6AF033" w:rsidR="00B42F53" w:rsidRPr="004F182A" w:rsidRDefault="00B42F5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Returntype of findElement is ‘WebElement’</w:t>
      </w:r>
    </w:p>
    <w:p w14:paraId="29E2869C" w14:textId="571B2DD8" w:rsidR="00824F8B" w:rsidRPr="004F182A" w:rsidRDefault="00824F8B"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Returntype </w:t>
      </w:r>
      <w:r w:rsidR="000A6002" w:rsidRPr="004F182A">
        <w:rPr>
          <w:rFonts w:asciiTheme="minorHAnsi" w:hAnsiTheme="minorHAnsi" w:cstheme="minorHAnsi"/>
          <w:color w:val="1A1A1A"/>
          <w:sz w:val="28"/>
          <w:szCs w:val="28"/>
        </w:rPr>
        <w:t xml:space="preserve">of findElements </w:t>
      </w:r>
      <w:r w:rsidRPr="004F182A">
        <w:rPr>
          <w:rFonts w:asciiTheme="minorHAnsi" w:hAnsiTheme="minorHAnsi" w:cstheme="minorHAnsi"/>
          <w:color w:val="1A1A1A"/>
          <w:sz w:val="28"/>
          <w:szCs w:val="28"/>
        </w:rPr>
        <w:t>is ‘List’</w:t>
      </w:r>
      <w:r w:rsidR="00CD11B8" w:rsidRPr="004F182A">
        <w:rPr>
          <w:rFonts w:asciiTheme="minorHAnsi" w:hAnsiTheme="minorHAnsi" w:cstheme="minorHAnsi"/>
          <w:color w:val="1A1A1A"/>
          <w:sz w:val="28"/>
          <w:szCs w:val="28"/>
        </w:rPr>
        <w:t>, here we wont perform any actions like .click(); we have to do it individually</w:t>
      </w:r>
    </w:p>
    <w:p w14:paraId="2C49050B" w14:textId="00A25E44"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7006F93E" w14:textId="77777777" w:rsidR="00CD11B8" w:rsidRPr="004F182A" w:rsidRDefault="00CD11B8" w:rsidP="005E4EBF">
      <w:pPr>
        <w:widowControl w:val="0"/>
        <w:autoSpaceDE w:val="0"/>
        <w:autoSpaceDN w:val="0"/>
        <w:adjustRightInd w:val="0"/>
        <w:rPr>
          <w:rFonts w:asciiTheme="minorHAnsi" w:hAnsiTheme="minorHAnsi" w:cstheme="minorHAnsi"/>
          <w:color w:val="1A1A1A"/>
          <w:sz w:val="28"/>
          <w:szCs w:val="28"/>
        </w:rPr>
      </w:pPr>
    </w:p>
    <w:p w14:paraId="08532F92" w14:textId="54893A62"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65. How to find whether an element is displayed</w:t>
      </w:r>
      <w:r w:rsidR="00375F03" w:rsidRPr="004F182A">
        <w:rPr>
          <w:rFonts w:asciiTheme="minorHAnsi" w:hAnsiTheme="minorHAnsi" w:cstheme="minorHAnsi"/>
          <w:color w:val="1A1A1A"/>
          <w:sz w:val="28"/>
          <w:szCs w:val="28"/>
        </w:rPr>
        <w:t xml:space="preserve"> </w:t>
      </w:r>
      <w:r w:rsidR="00162008" w:rsidRPr="004F182A">
        <w:rPr>
          <w:rFonts w:asciiTheme="minorHAnsi" w:hAnsiTheme="minorHAnsi" w:cstheme="minorHAnsi"/>
          <w:color w:val="1A1A1A"/>
          <w:sz w:val="28"/>
          <w:szCs w:val="28"/>
        </w:rPr>
        <w:t>or availability</w:t>
      </w:r>
      <w:r w:rsidRPr="004F182A">
        <w:rPr>
          <w:rFonts w:asciiTheme="minorHAnsi" w:hAnsiTheme="minorHAnsi" w:cstheme="minorHAnsi"/>
          <w:color w:val="1A1A1A"/>
          <w:sz w:val="28"/>
          <w:szCs w:val="28"/>
        </w:rPr>
        <w:t xml:space="preserve"> on the web page? </w:t>
      </w:r>
    </w:p>
    <w:p w14:paraId="7A54ACD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WebDriver facilitates the user with the following methods to check the visibility of the web elements. These web elements can be buttons, drop boxes, checkboxes, radio buttons, labels etc.</w:t>
      </w:r>
    </w:p>
    <w:p w14:paraId="1D775B72" w14:textId="3FA20567" w:rsidR="005E4EBF" w:rsidRPr="004F182A" w:rsidRDefault="005E4EBF" w:rsidP="005E4EBF">
      <w:pPr>
        <w:widowControl w:val="0"/>
        <w:numPr>
          <w:ilvl w:val="0"/>
          <w:numId w:val="14"/>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isDisplayed()</w:t>
      </w:r>
    </w:p>
    <w:p w14:paraId="45B60760" w14:textId="04019120" w:rsidR="007F7B55" w:rsidRPr="004F182A" w:rsidRDefault="007F7B55" w:rsidP="007F7B55">
      <w:pPr>
        <w:widowControl w:val="0"/>
        <w:tabs>
          <w:tab w:val="left" w:pos="220"/>
          <w:tab w:val="left" w:pos="720"/>
        </w:tabs>
        <w:autoSpaceDE w:val="0"/>
        <w:autoSpaceDN w:val="0"/>
        <w:adjustRightInd w:val="0"/>
        <w:ind w:left="720"/>
        <w:rPr>
          <w:rFonts w:asciiTheme="minorHAnsi" w:hAnsiTheme="minorHAnsi" w:cstheme="minorHAnsi"/>
          <w:color w:val="1A1A1A"/>
          <w:sz w:val="28"/>
          <w:szCs w:val="28"/>
        </w:rPr>
      </w:pPr>
      <w:r w:rsidRPr="004F182A">
        <w:rPr>
          <w:rFonts w:asciiTheme="minorHAnsi" w:hAnsiTheme="minorHAnsi" w:cstheme="minorHAnsi"/>
          <w:color w:val="1A1A1A"/>
          <w:sz w:val="28"/>
          <w:szCs w:val="28"/>
        </w:rPr>
        <w:t>particular element is available or not in this page (or) visible or not</w:t>
      </w:r>
    </w:p>
    <w:p w14:paraId="06FBE5D5" w14:textId="77777777" w:rsidR="005E4EBF" w:rsidRPr="004F182A" w:rsidRDefault="005E4EBF" w:rsidP="005E4EBF">
      <w:pPr>
        <w:widowControl w:val="0"/>
        <w:numPr>
          <w:ilvl w:val="0"/>
          <w:numId w:val="14"/>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sz w:val="28"/>
          <w:szCs w:val="28"/>
        </w:rPr>
        <w:t>boolean elePresent = driver.findElement(By.xpath("xpath")).isDisplayed();</w:t>
      </w:r>
    </w:p>
    <w:tbl>
      <w:tblPr>
        <w:tblW w:w="0" w:type="auto"/>
        <w:tblInd w:w="-108" w:type="dxa"/>
        <w:tblBorders>
          <w:top w:val="nil"/>
          <w:left w:val="nil"/>
          <w:right w:val="nil"/>
        </w:tblBorders>
        <w:tblLayout w:type="fixed"/>
        <w:tblLook w:val="0000" w:firstRow="0" w:lastRow="0" w:firstColumn="0" w:lastColumn="0" w:noHBand="0" w:noVBand="0"/>
      </w:tblPr>
      <w:tblGrid>
        <w:gridCol w:w="344"/>
        <w:gridCol w:w="12368"/>
        <w:gridCol w:w="2160"/>
        <w:gridCol w:w="2160"/>
      </w:tblGrid>
      <w:tr w:rsidR="005E4EBF" w:rsidRPr="004F182A" w14:paraId="0252DFAF" w14:textId="77777777">
        <w:tc>
          <w:tcPr>
            <w:tcW w:w="344" w:type="dxa"/>
            <w:shd w:val="clear" w:color="auto" w:fill="D8EBFF"/>
          </w:tcPr>
          <w:p w14:paraId="08ACBF73" w14:textId="77777777" w:rsidR="005E4EBF" w:rsidRPr="004F182A" w:rsidRDefault="005E4EBF">
            <w:pPr>
              <w:widowControl w:val="0"/>
              <w:numPr>
                <w:ilvl w:val="0"/>
                <w:numId w:val="14"/>
              </w:numPr>
              <w:tabs>
                <w:tab w:val="left" w:pos="220"/>
                <w:tab w:val="left" w:pos="720"/>
              </w:tabs>
              <w:autoSpaceDE w:val="0"/>
              <w:autoSpaceDN w:val="0"/>
              <w:adjustRightInd w:val="0"/>
              <w:ind w:hanging="720"/>
              <w:rPr>
                <w:rFonts w:asciiTheme="minorHAnsi" w:eastAsia="MS Mincho" w:hAnsiTheme="minorHAnsi" w:cstheme="minorHAnsi"/>
                <w:color w:val="4485D6"/>
                <w:sz w:val="28"/>
                <w:szCs w:val="28"/>
              </w:rPr>
            </w:pPr>
            <w:r w:rsidRPr="004F182A">
              <w:rPr>
                <w:rFonts w:asciiTheme="minorHAnsi" w:hAnsiTheme="minorHAnsi" w:cstheme="minorHAnsi"/>
                <w:color w:val="4485D6"/>
                <w:sz w:val="28"/>
                <w:szCs w:val="28"/>
              </w:rPr>
              <w:t>1</w:t>
            </w:r>
            <w:r w:rsidRPr="004F182A">
              <w:rPr>
                <w:rFonts w:ascii="Tahoma" w:eastAsia="MS Mincho" w:hAnsi="Tahoma" w:cs="Tahoma"/>
                <w:color w:val="4485D6"/>
                <w:sz w:val="28"/>
                <w:szCs w:val="28"/>
              </w:rPr>
              <w:t> </w:t>
            </w:r>
          </w:p>
        </w:tc>
        <w:tc>
          <w:tcPr>
            <w:tcW w:w="12368" w:type="dxa"/>
          </w:tcPr>
          <w:p w14:paraId="6639528D" w14:textId="77777777" w:rsidR="005E4EBF" w:rsidRPr="004F182A" w:rsidRDefault="005E4EBF">
            <w:pPr>
              <w:widowControl w:val="0"/>
              <w:numPr>
                <w:ilvl w:val="0"/>
                <w:numId w:val="14"/>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6B006D"/>
                <w:sz w:val="28"/>
                <w:szCs w:val="28"/>
              </w:rPr>
              <w:t>boolean</w:t>
            </w:r>
            <w:r w:rsidRPr="004F182A">
              <w:rPr>
                <w:rFonts w:asciiTheme="minorHAnsi" w:hAnsiTheme="minorHAnsi" w:cstheme="minorHAnsi"/>
                <w:color w:val="1A1A1A"/>
                <w:sz w:val="28"/>
                <w:szCs w:val="28"/>
              </w:rPr>
              <w:t> elePresent </w:t>
            </w:r>
            <w:r w:rsidRPr="004F182A">
              <w:rPr>
                <w:rFonts w:asciiTheme="minorHAnsi" w:hAnsiTheme="minorHAnsi" w:cstheme="minorHAnsi"/>
                <w:color w:val="0A56D8"/>
                <w:sz w:val="28"/>
                <w:szCs w:val="28"/>
              </w:rPr>
              <w:t xml:space="preserve">= </w:t>
            </w:r>
            <w:r w:rsidRPr="004F182A">
              <w:rPr>
                <w:rFonts w:asciiTheme="minorHAnsi" w:hAnsiTheme="minorHAnsi" w:cstheme="minorHAnsi"/>
                <w:color w:val="011E67"/>
                <w:sz w:val="28"/>
                <w:szCs w:val="28"/>
              </w:rPr>
              <w:t>driver</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findElement</w:t>
            </w:r>
            <w:r w:rsidRPr="004F182A">
              <w:rPr>
                <w:rFonts w:asciiTheme="minorHAnsi" w:hAnsiTheme="minorHAnsi" w:cstheme="minorHAnsi"/>
                <w:color w:val="262626"/>
                <w:sz w:val="28"/>
                <w:szCs w:val="28"/>
              </w:rPr>
              <w:t>(</w:t>
            </w:r>
            <w:r w:rsidRPr="004F182A">
              <w:rPr>
                <w:rFonts w:asciiTheme="minorHAnsi" w:hAnsiTheme="minorHAnsi" w:cstheme="minorHAnsi"/>
                <w:color w:val="011E67"/>
                <w:sz w:val="28"/>
                <w:szCs w:val="28"/>
              </w:rPr>
              <w:t>By</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xpath</w:t>
            </w:r>
            <w:r w:rsidRPr="004F182A">
              <w:rPr>
                <w:rFonts w:asciiTheme="minorHAnsi" w:hAnsiTheme="minorHAnsi" w:cstheme="minorHAnsi"/>
                <w:color w:val="262626"/>
                <w:sz w:val="28"/>
                <w:szCs w:val="28"/>
              </w:rPr>
              <w:t>(</w:t>
            </w:r>
            <w:r w:rsidRPr="004F182A">
              <w:rPr>
                <w:rFonts w:asciiTheme="minorHAnsi" w:hAnsiTheme="minorHAnsi" w:cstheme="minorHAnsi"/>
                <w:color w:val="0F7001"/>
                <w:sz w:val="28"/>
                <w:szCs w:val="28"/>
              </w:rPr>
              <w:t>"xpath"</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isDisplayed</w:t>
            </w:r>
            <w:r w:rsidRPr="004F182A">
              <w:rPr>
                <w:rFonts w:asciiTheme="minorHAnsi" w:hAnsiTheme="minorHAnsi" w:cstheme="minorHAnsi"/>
                <w:color w:val="262626"/>
                <w:sz w:val="28"/>
                <w:szCs w:val="28"/>
              </w:rPr>
              <w:t>();</w:t>
            </w:r>
            <w:r w:rsidRPr="004F182A">
              <w:rPr>
                <w:rFonts w:ascii="Tahoma" w:eastAsia="MS Mincho" w:hAnsi="Tahoma" w:cs="Tahoma"/>
                <w:sz w:val="28"/>
                <w:szCs w:val="28"/>
              </w:rPr>
              <w:t> </w:t>
            </w: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020D8C5" w14:textId="77777777" w:rsidR="005E4EBF" w:rsidRPr="004F182A" w:rsidRDefault="005E4EBF">
            <w:pPr>
              <w:widowControl w:val="0"/>
              <w:numPr>
                <w:ilvl w:val="0"/>
                <w:numId w:val="14"/>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ahoma" w:eastAsia="MS Mincho" w:hAnsi="Tahoma" w:cs="Tahoma"/>
                <w:color w:val="1A1A1A"/>
                <w:sz w:val="28"/>
                <w:szCs w:val="28"/>
              </w:rPr>
              <w:t> </w:t>
            </w: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728C679" w14:textId="77777777" w:rsidR="005E4EBF" w:rsidRPr="004F182A" w:rsidRDefault="005E4EBF">
            <w:pPr>
              <w:widowControl w:val="0"/>
              <w:autoSpaceDE w:val="0"/>
              <w:autoSpaceDN w:val="0"/>
              <w:adjustRightInd w:val="0"/>
              <w:rPr>
                <w:rFonts w:asciiTheme="minorHAnsi" w:hAnsiTheme="minorHAnsi" w:cstheme="minorHAnsi"/>
                <w:color w:val="1A1A1A"/>
                <w:sz w:val="28"/>
                <w:szCs w:val="28"/>
              </w:rPr>
            </w:pPr>
          </w:p>
        </w:tc>
      </w:tr>
    </w:tbl>
    <w:p w14:paraId="405BFA3E" w14:textId="4236B5AF" w:rsidR="005E4EBF" w:rsidRPr="004F182A" w:rsidRDefault="005E4EBF" w:rsidP="005E4EBF">
      <w:pPr>
        <w:widowControl w:val="0"/>
        <w:numPr>
          <w:ilvl w:val="0"/>
          <w:numId w:val="15"/>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isSelected()</w:t>
      </w:r>
    </w:p>
    <w:p w14:paraId="47E4E400" w14:textId="69DB7173" w:rsidR="0032699F" w:rsidRPr="004F182A" w:rsidRDefault="0032699F" w:rsidP="0032699F">
      <w:pPr>
        <w:widowControl w:val="0"/>
        <w:tabs>
          <w:tab w:val="left" w:pos="220"/>
          <w:tab w:val="left" w:pos="720"/>
        </w:tabs>
        <w:autoSpaceDE w:val="0"/>
        <w:autoSpaceDN w:val="0"/>
        <w:adjustRightInd w:val="0"/>
        <w:ind w:left="720"/>
        <w:rPr>
          <w:rFonts w:asciiTheme="minorHAnsi" w:hAnsiTheme="minorHAnsi" w:cstheme="minorHAnsi"/>
          <w:color w:val="1A1A1A"/>
          <w:sz w:val="28"/>
          <w:szCs w:val="28"/>
        </w:rPr>
      </w:pPr>
      <w:r w:rsidRPr="004F182A">
        <w:rPr>
          <w:rFonts w:asciiTheme="minorHAnsi" w:hAnsiTheme="minorHAnsi" w:cstheme="minorHAnsi"/>
          <w:color w:val="1A1A1A"/>
          <w:sz w:val="28"/>
          <w:szCs w:val="28"/>
        </w:rPr>
        <w:t>It is for List object</w:t>
      </w:r>
    </w:p>
    <w:p w14:paraId="239BE2D0" w14:textId="77777777" w:rsidR="005E4EBF" w:rsidRPr="004F182A" w:rsidRDefault="005E4EBF" w:rsidP="005E4EBF">
      <w:pPr>
        <w:widowControl w:val="0"/>
        <w:numPr>
          <w:ilvl w:val="0"/>
          <w:numId w:val="15"/>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sz w:val="28"/>
          <w:szCs w:val="28"/>
        </w:rPr>
        <w:t>boolean eleSelected= driver.findElement(By.xpath("xpath")).isSelected();</w:t>
      </w:r>
    </w:p>
    <w:tbl>
      <w:tblPr>
        <w:tblW w:w="0" w:type="auto"/>
        <w:tblInd w:w="-108" w:type="dxa"/>
        <w:tblBorders>
          <w:top w:val="nil"/>
          <w:left w:val="nil"/>
          <w:right w:val="nil"/>
        </w:tblBorders>
        <w:tblLayout w:type="fixed"/>
        <w:tblLook w:val="0000" w:firstRow="0" w:lastRow="0" w:firstColumn="0" w:lastColumn="0" w:noHBand="0" w:noVBand="0"/>
      </w:tblPr>
      <w:tblGrid>
        <w:gridCol w:w="344"/>
        <w:gridCol w:w="12368"/>
        <w:gridCol w:w="2160"/>
        <w:gridCol w:w="2160"/>
      </w:tblGrid>
      <w:tr w:rsidR="005E4EBF" w:rsidRPr="004F182A" w14:paraId="108164CE" w14:textId="77777777">
        <w:tc>
          <w:tcPr>
            <w:tcW w:w="344" w:type="dxa"/>
            <w:shd w:val="clear" w:color="auto" w:fill="D8EBFF"/>
          </w:tcPr>
          <w:p w14:paraId="2E58F837" w14:textId="77777777" w:rsidR="005E4EBF" w:rsidRPr="004F182A" w:rsidRDefault="005E4EBF">
            <w:pPr>
              <w:widowControl w:val="0"/>
              <w:numPr>
                <w:ilvl w:val="0"/>
                <w:numId w:val="15"/>
              </w:numPr>
              <w:tabs>
                <w:tab w:val="left" w:pos="220"/>
                <w:tab w:val="left" w:pos="720"/>
              </w:tabs>
              <w:autoSpaceDE w:val="0"/>
              <w:autoSpaceDN w:val="0"/>
              <w:adjustRightInd w:val="0"/>
              <w:ind w:hanging="720"/>
              <w:rPr>
                <w:rFonts w:asciiTheme="minorHAnsi" w:eastAsia="MS Mincho" w:hAnsiTheme="minorHAnsi" w:cstheme="minorHAnsi"/>
                <w:color w:val="4485D6"/>
                <w:sz w:val="28"/>
                <w:szCs w:val="28"/>
              </w:rPr>
            </w:pPr>
            <w:r w:rsidRPr="004F182A">
              <w:rPr>
                <w:rFonts w:asciiTheme="minorHAnsi" w:hAnsiTheme="minorHAnsi" w:cstheme="minorHAnsi"/>
                <w:color w:val="4485D6"/>
                <w:sz w:val="28"/>
                <w:szCs w:val="28"/>
              </w:rPr>
              <w:t>1</w:t>
            </w:r>
            <w:r w:rsidRPr="004F182A">
              <w:rPr>
                <w:rFonts w:ascii="Tahoma" w:eastAsia="MS Mincho" w:hAnsi="Tahoma" w:cs="Tahoma"/>
                <w:color w:val="4485D6"/>
                <w:sz w:val="28"/>
                <w:szCs w:val="28"/>
              </w:rPr>
              <w:t> </w:t>
            </w:r>
          </w:p>
        </w:tc>
        <w:tc>
          <w:tcPr>
            <w:tcW w:w="12368" w:type="dxa"/>
          </w:tcPr>
          <w:p w14:paraId="263727BB" w14:textId="77777777" w:rsidR="005E4EBF" w:rsidRPr="004F182A" w:rsidRDefault="005E4EBF">
            <w:pPr>
              <w:widowControl w:val="0"/>
              <w:numPr>
                <w:ilvl w:val="0"/>
                <w:numId w:val="15"/>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6B006D"/>
                <w:sz w:val="28"/>
                <w:szCs w:val="28"/>
              </w:rPr>
              <w:t>boolean</w:t>
            </w:r>
            <w:r w:rsidRPr="004F182A">
              <w:rPr>
                <w:rFonts w:asciiTheme="minorHAnsi" w:hAnsiTheme="minorHAnsi" w:cstheme="minorHAnsi"/>
                <w:color w:val="1A1A1A"/>
                <w:sz w:val="28"/>
                <w:szCs w:val="28"/>
              </w:rPr>
              <w:t> </w:t>
            </w:r>
            <w:r w:rsidRPr="004F182A">
              <w:rPr>
                <w:rFonts w:asciiTheme="minorHAnsi" w:hAnsiTheme="minorHAnsi" w:cstheme="minorHAnsi"/>
                <w:color w:val="011E67"/>
                <w:sz w:val="28"/>
                <w:szCs w:val="28"/>
              </w:rPr>
              <w:t>eleSelected</w:t>
            </w:r>
            <w:r w:rsidRPr="004F182A">
              <w:rPr>
                <w:rFonts w:asciiTheme="minorHAnsi" w:hAnsiTheme="minorHAnsi" w:cstheme="minorHAnsi"/>
                <w:color w:val="0A56D8"/>
                <w:sz w:val="28"/>
                <w:szCs w:val="28"/>
              </w:rPr>
              <w:t xml:space="preserve">= </w:t>
            </w:r>
            <w:r w:rsidRPr="004F182A">
              <w:rPr>
                <w:rFonts w:asciiTheme="minorHAnsi" w:hAnsiTheme="minorHAnsi" w:cstheme="minorHAnsi"/>
                <w:color w:val="011E67"/>
                <w:sz w:val="28"/>
                <w:szCs w:val="28"/>
              </w:rPr>
              <w:t>driver</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findElement</w:t>
            </w:r>
            <w:r w:rsidRPr="004F182A">
              <w:rPr>
                <w:rFonts w:asciiTheme="minorHAnsi" w:hAnsiTheme="minorHAnsi" w:cstheme="minorHAnsi"/>
                <w:color w:val="262626"/>
                <w:sz w:val="28"/>
                <w:szCs w:val="28"/>
              </w:rPr>
              <w:t>(</w:t>
            </w:r>
            <w:r w:rsidRPr="004F182A">
              <w:rPr>
                <w:rFonts w:asciiTheme="minorHAnsi" w:hAnsiTheme="minorHAnsi" w:cstheme="minorHAnsi"/>
                <w:color w:val="011E67"/>
                <w:sz w:val="28"/>
                <w:szCs w:val="28"/>
              </w:rPr>
              <w:t>By</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xpath</w:t>
            </w:r>
            <w:r w:rsidRPr="004F182A">
              <w:rPr>
                <w:rFonts w:asciiTheme="minorHAnsi" w:hAnsiTheme="minorHAnsi" w:cstheme="minorHAnsi"/>
                <w:color w:val="262626"/>
                <w:sz w:val="28"/>
                <w:szCs w:val="28"/>
              </w:rPr>
              <w:t>(</w:t>
            </w:r>
            <w:r w:rsidRPr="004F182A">
              <w:rPr>
                <w:rFonts w:asciiTheme="minorHAnsi" w:hAnsiTheme="minorHAnsi" w:cstheme="minorHAnsi"/>
                <w:color w:val="0F7001"/>
                <w:sz w:val="28"/>
                <w:szCs w:val="28"/>
              </w:rPr>
              <w:t>"xpath"</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isSelected</w:t>
            </w:r>
            <w:r w:rsidRPr="004F182A">
              <w:rPr>
                <w:rFonts w:asciiTheme="minorHAnsi" w:hAnsiTheme="minorHAnsi" w:cstheme="minorHAnsi"/>
                <w:color w:val="262626"/>
                <w:sz w:val="28"/>
                <w:szCs w:val="28"/>
              </w:rPr>
              <w:t>();</w:t>
            </w:r>
            <w:r w:rsidRPr="004F182A">
              <w:rPr>
                <w:rFonts w:ascii="Tahoma" w:eastAsia="MS Mincho" w:hAnsi="Tahoma" w:cs="Tahoma"/>
                <w:sz w:val="28"/>
                <w:szCs w:val="28"/>
              </w:rPr>
              <w:t> </w:t>
            </w: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FBEAEE" w14:textId="77777777" w:rsidR="005E4EBF" w:rsidRPr="004F182A" w:rsidRDefault="005E4EBF">
            <w:pPr>
              <w:widowControl w:val="0"/>
              <w:numPr>
                <w:ilvl w:val="0"/>
                <w:numId w:val="15"/>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ahoma" w:eastAsia="MS Mincho" w:hAnsi="Tahoma" w:cs="Tahoma"/>
                <w:color w:val="1A1A1A"/>
                <w:sz w:val="28"/>
                <w:szCs w:val="28"/>
              </w:rPr>
              <w:t> </w:t>
            </w: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707690" w14:textId="77777777" w:rsidR="005E4EBF" w:rsidRPr="004F182A" w:rsidRDefault="005E4EBF">
            <w:pPr>
              <w:widowControl w:val="0"/>
              <w:autoSpaceDE w:val="0"/>
              <w:autoSpaceDN w:val="0"/>
              <w:adjustRightInd w:val="0"/>
              <w:rPr>
                <w:rFonts w:asciiTheme="minorHAnsi" w:hAnsiTheme="minorHAnsi" w:cstheme="minorHAnsi"/>
                <w:color w:val="1A1A1A"/>
                <w:sz w:val="28"/>
                <w:szCs w:val="28"/>
              </w:rPr>
            </w:pPr>
          </w:p>
        </w:tc>
      </w:tr>
    </w:tbl>
    <w:p w14:paraId="4F04FB4A" w14:textId="38335D00" w:rsidR="005E4EBF" w:rsidRPr="004F182A" w:rsidRDefault="005E4EBF" w:rsidP="005E4EBF">
      <w:pPr>
        <w:widowControl w:val="0"/>
        <w:numPr>
          <w:ilvl w:val="0"/>
          <w:numId w:val="1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1A1A1A"/>
          <w:sz w:val="28"/>
          <w:szCs w:val="28"/>
        </w:rPr>
        <w:t>isEnabled()</w:t>
      </w:r>
    </w:p>
    <w:p w14:paraId="25839D5F" w14:textId="66245B79" w:rsidR="00D02904" w:rsidRPr="004F182A" w:rsidRDefault="00D02904" w:rsidP="00D02904">
      <w:pPr>
        <w:widowControl w:val="0"/>
        <w:tabs>
          <w:tab w:val="left" w:pos="220"/>
          <w:tab w:val="left" w:pos="720"/>
        </w:tabs>
        <w:autoSpaceDE w:val="0"/>
        <w:autoSpaceDN w:val="0"/>
        <w:adjustRightInd w:val="0"/>
        <w:ind w:left="720"/>
        <w:rPr>
          <w:rFonts w:asciiTheme="minorHAnsi" w:hAnsiTheme="minorHAnsi" w:cstheme="minorHAnsi"/>
          <w:color w:val="1A1A1A"/>
          <w:sz w:val="28"/>
          <w:szCs w:val="28"/>
        </w:rPr>
      </w:pPr>
      <w:r w:rsidRPr="004F182A">
        <w:rPr>
          <w:rFonts w:asciiTheme="minorHAnsi" w:hAnsiTheme="minorHAnsi" w:cstheme="minorHAnsi"/>
          <w:color w:val="1A1A1A"/>
          <w:sz w:val="28"/>
          <w:szCs w:val="28"/>
        </w:rPr>
        <w:t>element is available and visible on the page, and it is selected</w:t>
      </w:r>
    </w:p>
    <w:p w14:paraId="0D293887" w14:textId="77777777" w:rsidR="005E4EBF" w:rsidRPr="004F182A" w:rsidRDefault="005E4EBF" w:rsidP="005E4EBF">
      <w:pPr>
        <w:widowControl w:val="0"/>
        <w:numPr>
          <w:ilvl w:val="0"/>
          <w:numId w:val="1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sz w:val="28"/>
          <w:szCs w:val="28"/>
        </w:rPr>
        <w:t>boolean eleEnabled= driver.findElement(By.xpath("xpath")).isEnabled();</w:t>
      </w:r>
    </w:p>
    <w:tbl>
      <w:tblPr>
        <w:tblW w:w="0" w:type="auto"/>
        <w:tblInd w:w="-108" w:type="dxa"/>
        <w:tblBorders>
          <w:top w:val="nil"/>
          <w:left w:val="nil"/>
          <w:right w:val="nil"/>
        </w:tblBorders>
        <w:tblLayout w:type="fixed"/>
        <w:tblLook w:val="0000" w:firstRow="0" w:lastRow="0" w:firstColumn="0" w:lastColumn="0" w:noHBand="0" w:noVBand="0"/>
      </w:tblPr>
      <w:tblGrid>
        <w:gridCol w:w="344"/>
        <w:gridCol w:w="12368"/>
        <w:gridCol w:w="2160"/>
        <w:gridCol w:w="2160"/>
      </w:tblGrid>
      <w:tr w:rsidR="005E4EBF" w:rsidRPr="004F182A" w14:paraId="66687D84" w14:textId="77777777">
        <w:tc>
          <w:tcPr>
            <w:tcW w:w="344" w:type="dxa"/>
            <w:shd w:val="clear" w:color="auto" w:fill="D8EBFF"/>
          </w:tcPr>
          <w:p w14:paraId="016A4313" w14:textId="77777777" w:rsidR="005E4EBF" w:rsidRPr="004F182A" w:rsidRDefault="005E4EBF">
            <w:pPr>
              <w:widowControl w:val="0"/>
              <w:numPr>
                <w:ilvl w:val="0"/>
                <w:numId w:val="16"/>
              </w:numPr>
              <w:tabs>
                <w:tab w:val="left" w:pos="220"/>
                <w:tab w:val="left" w:pos="720"/>
              </w:tabs>
              <w:autoSpaceDE w:val="0"/>
              <w:autoSpaceDN w:val="0"/>
              <w:adjustRightInd w:val="0"/>
              <w:ind w:hanging="720"/>
              <w:rPr>
                <w:rFonts w:asciiTheme="minorHAnsi" w:eastAsia="MS Mincho" w:hAnsiTheme="minorHAnsi" w:cstheme="minorHAnsi"/>
                <w:color w:val="4485D6"/>
                <w:sz w:val="28"/>
                <w:szCs w:val="28"/>
              </w:rPr>
            </w:pPr>
            <w:r w:rsidRPr="004F182A">
              <w:rPr>
                <w:rFonts w:asciiTheme="minorHAnsi" w:hAnsiTheme="minorHAnsi" w:cstheme="minorHAnsi"/>
                <w:color w:val="4485D6"/>
                <w:sz w:val="28"/>
                <w:szCs w:val="28"/>
              </w:rPr>
              <w:t>1</w:t>
            </w:r>
            <w:r w:rsidRPr="004F182A">
              <w:rPr>
                <w:rFonts w:ascii="Tahoma" w:eastAsia="MS Mincho" w:hAnsi="Tahoma" w:cs="Tahoma"/>
                <w:color w:val="4485D6"/>
                <w:sz w:val="28"/>
                <w:szCs w:val="28"/>
              </w:rPr>
              <w:t> </w:t>
            </w:r>
          </w:p>
        </w:tc>
        <w:tc>
          <w:tcPr>
            <w:tcW w:w="12368" w:type="dxa"/>
          </w:tcPr>
          <w:p w14:paraId="649BF3EF" w14:textId="77777777" w:rsidR="005E4EBF" w:rsidRPr="004F182A" w:rsidRDefault="005E4EBF">
            <w:pPr>
              <w:widowControl w:val="0"/>
              <w:numPr>
                <w:ilvl w:val="0"/>
                <w:numId w:val="1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heme="minorHAnsi" w:hAnsiTheme="minorHAnsi" w:cstheme="minorHAnsi"/>
                <w:color w:val="6B006D"/>
                <w:sz w:val="28"/>
                <w:szCs w:val="28"/>
              </w:rPr>
              <w:t>boolean</w:t>
            </w:r>
            <w:r w:rsidRPr="004F182A">
              <w:rPr>
                <w:rFonts w:asciiTheme="minorHAnsi" w:hAnsiTheme="minorHAnsi" w:cstheme="minorHAnsi"/>
                <w:color w:val="1A1A1A"/>
                <w:sz w:val="28"/>
                <w:szCs w:val="28"/>
              </w:rPr>
              <w:t> </w:t>
            </w:r>
            <w:r w:rsidRPr="004F182A">
              <w:rPr>
                <w:rFonts w:asciiTheme="minorHAnsi" w:hAnsiTheme="minorHAnsi" w:cstheme="minorHAnsi"/>
                <w:color w:val="011E67"/>
                <w:sz w:val="28"/>
                <w:szCs w:val="28"/>
              </w:rPr>
              <w:t>eleEnabled</w:t>
            </w:r>
            <w:r w:rsidRPr="004F182A">
              <w:rPr>
                <w:rFonts w:asciiTheme="minorHAnsi" w:hAnsiTheme="minorHAnsi" w:cstheme="minorHAnsi"/>
                <w:color w:val="0A56D8"/>
                <w:sz w:val="28"/>
                <w:szCs w:val="28"/>
              </w:rPr>
              <w:t xml:space="preserve">= </w:t>
            </w:r>
            <w:r w:rsidRPr="004F182A">
              <w:rPr>
                <w:rFonts w:asciiTheme="minorHAnsi" w:hAnsiTheme="minorHAnsi" w:cstheme="minorHAnsi"/>
                <w:color w:val="011E67"/>
                <w:sz w:val="28"/>
                <w:szCs w:val="28"/>
              </w:rPr>
              <w:t>driver</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findElement</w:t>
            </w:r>
            <w:r w:rsidRPr="004F182A">
              <w:rPr>
                <w:rFonts w:asciiTheme="minorHAnsi" w:hAnsiTheme="minorHAnsi" w:cstheme="minorHAnsi"/>
                <w:color w:val="262626"/>
                <w:sz w:val="28"/>
                <w:szCs w:val="28"/>
              </w:rPr>
              <w:t>(</w:t>
            </w:r>
            <w:r w:rsidRPr="004F182A">
              <w:rPr>
                <w:rFonts w:asciiTheme="minorHAnsi" w:hAnsiTheme="minorHAnsi" w:cstheme="minorHAnsi"/>
                <w:color w:val="011E67"/>
                <w:sz w:val="28"/>
                <w:szCs w:val="28"/>
              </w:rPr>
              <w:t>By</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xpath</w:t>
            </w:r>
            <w:r w:rsidRPr="004F182A">
              <w:rPr>
                <w:rFonts w:asciiTheme="minorHAnsi" w:hAnsiTheme="minorHAnsi" w:cstheme="minorHAnsi"/>
                <w:color w:val="262626"/>
                <w:sz w:val="28"/>
                <w:szCs w:val="28"/>
              </w:rPr>
              <w:t>(</w:t>
            </w:r>
            <w:r w:rsidRPr="004F182A">
              <w:rPr>
                <w:rFonts w:asciiTheme="minorHAnsi" w:hAnsiTheme="minorHAnsi" w:cstheme="minorHAnsi"/>
                <w:color w:val="0F7001"/>
                <w:sz w:val="28"/>
                <w:szCs w:val="28"/>
              </w:rPr>
              <w:t>"xpath"</w:t>
            </w:r>
            <w:r w:rsidRPr="004F182A">
              <w:rPr>
                <w:rFonts w:asciiTheme="minorHAnsi" w:hAnsiTheme="minorHAnsi" w:cstheme="minorHAnsi"/>
                <w:color w:val="262626"/>
                <w:sz w:val="28"/>
                <w:szCs w:val="28"/>
              </w:rPr>
              <w:t>)).</w:t>
            </w:r>
            <w:r w:rsidRPr="004F182A">
              <w:rPr>
                <w:rFonts w:asciiTheme="minorHAnsi" w:hAnsiTheme="minorHAnsi" w:cstheme="minorHAnsi"/>
                <w:color w:val="0335C5"/>
                <w:sz w:val="28"/>
                <w:szCs w:val="28"/>
              </w:rPr>
              <w:t>isEnabled</w:t>
            </w:r>
            <w:r w:rsidRPr="004F182A">
              <w:rPr>
                <w:rFonts w:asciiTheme="minorHAnsi" w:hAnsiTheme="minorHAnsi" w:cstheme="minorHAnsi"/>
                <w:color w:val="262626"/>
                <w:sz w:val="28"/>
                <w:szCs w:val="28"/>
              </w:rPr>
              <w:t>();</w:t>
            </w:r>
            <w:r w:rsidRPr="004F182A">
              <w:rPr>
                <w:rFonts w:ascii="Tahoma" w:eastAsia="MS Mincho" w:hAnsi="Tahoma" w:cs="Tahoma"/>
                <w:sz w:val="28"/>
                <w:szCs w:val="28"/>
              </w:rPr>
              <w:t> </w:t>
            </w: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DEA1554" w14:textId="77777777" w:rsidR="005E4EBF" w:rsidRPr="004F182A" w:rsidRDefault="005E4EBF">
            <w:pPr>
              <w:widowControl w:val="0"/>
              <w:numPr>
                <w:ilvl w:val="0"/>
                <w:numId w:val="16"/>
              </w:numPr>
              <w:tabs>
                <w:tab w:val="left" w:pos="220"/>
                <w:tab w:val="left" w:pos="720"/>
              </w:tabs>
              <w:autoSpaceDE w:val="0"/>
              <w:autoSpaceDN w:val="0"/>
              <w:adjustRightInd w:val="0"/>
              <w:ind w:hanging="720"/>
              <w:rPr>
                <w:rFonts w:asciiTheme="minorHAnsi" w:hAnsiTheme="minorHAnsi" w:cstheme="minorHAnsi"/>
                <w:color w:val="1A1A1A"/>
                <w:sz w:val="28"/>
                <w:szCs w:val="28"/>
              </w:rPr>
            </w:pPr>
            <w:r w:rsidRPr="004F182A">
              <w:rPr>
                <w:rFonts w:ascii="Tahoma" w:eastAsia="MS Mincho" w:hAnsi="Tahoma" w:cs="Tahoma"/>
                <w:color w:val="1A1A1A"/>
                <w:sz w:val="28"/>
                <w:szCs w:val="28"/>
              </w:rPr>
              <w:t> </w:t>
            </w: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8412656" w14:textId="77777777" w:rsidR="005E4EBF" w:rsidRPr="004F182A" w:rsidRDefault="005E4EBF">
            <w:pPr>
              <w:widowControl w:val="0"/>
              <w:autoSpaceDE w:val="0"/>
              <w:autoSpaceDN w:val="0"/>
              <w:adjustRightInd w:val="0"/>
              <w:rPr>
                <w:rFonts w:asciiTheme="minorHAnsi" w:hAnsiTheme="minorHAnsi" w:cstheme="minorHAnsi"/>
                <w:color w:val="1A1A1A"/>
                <w:sz w:val="28"/>
                <w:szCs w:val="28"/>
              </w:rPr>
            </w:pPr>
          </w:p>
        </w:tc>
      </w:tr>
    </w:tbl>
    <w:p w14:paraId="51A42DB5"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227A6327"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4C3AA64F"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42A5117C" w14:textId="77777777" w:rsidR="00F204EC" w:rsidRPr="004F182A" w:rsidRDefault="006A24F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Difference between isDisplayed(), isEnabled() and isSelected() Methods in </w:t>
      </w:r>
      <w:r w:rsidRPr="004F182A">
        <w:rPr>
          <w:rFonts w:asciiTheme="minorHAnsi" w:hAnsiTheme="minorHAnsi" w:cstheme="minorHAnsi"/>
          <w:color w:val="1A1A1A"/>
          <w:sz w:val="28"/>
          <w:szCs w:val="28"/>
        </w:rPr>
        <w:lastRenderedPageBreak/>
        <w:t xml:space="preserve">Selenium WebDriver: </w:t>
      </w:r>
    </w:p>
    <w:p w14:paraId="7A3BCA89" w14:textId="10630AE1" w:rsidR="00C82D82" w:rsidRPr="004F182A" w:rsidRDefault="006A24F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 isDisplayed() is the method used to verify the presence of a web element within the web page. The method returns a “true” value if the specified web element is present on the web page and a “false” value if the web element is not present on the webpage.</w:t>
      </w:r>
    </w:p>
    <w:p w14:paraId="43BD045C" w14:textId="77777777" w:rsidR="00C82D82" w:rsidRPr="004F182A" w:rsidRDefault="006A24F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2. isDisplayed() is capable to check for the presence of all kinds of web elements available.</w:t>
      </w:r>
    </w:p>
    <w:p w14:paraId="1E35A3D1" w14:textId="77777777" w:rsidR="00C82D82" w:rsidRPr="004F182A" w:rsidRDefault="006A24F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3. isEnabled() is the method used to verify if the web element is enabled or disabled within the web page. </w:t>
      </w:r>
    </w:p>
    <w:p w14:paraId="74E103D5" w14:textId="77777777" w:rsidR="00C82D82" w:rsidRPr="004F182A" w:rsidRDefault="006A24F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4. isEnabled() is primarily used with buttons. </w:t>
      </w:r>
    </w:p>
    <w:p w14:paraId="449DD24B" w14:textId="77777777" w:rsidR="00C82D82" w:rsidRPr="004F182A" w:rsidRDefault="006A24F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 isSelected() is the method used to verify if the web element is selected or not.</w:t>
      </w:r>
    </w:p>
    <w:p w14:paraId="010B080F" w14:textId="775CF7DD" w:rsidR="00BE6F67" w:rsidRPr="004F182A" w:rsidRDefault="006A24F9"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6. isSelected() method is predominantly used with radio buttons, dropdowns and checkboxes.</w:t>
      </w:r>
    </w:p>
    <w:p w14:paraId="04630771" w14:textId="66213D1C" w:rsidR="006A24F9" w:rsidRPr="004F182A" w:rsidRDefault="006A24F9" w:rsidP="005E4EBF">
      <w:pPr>
        <w:widowControl w:val="0"/>
        <w:autoSpaceDE w:val="0"/>
        <w:autoSpaceDN w:val="0"/>
        <w:adjustRightInd w:val="0"/>
        <w:rPr>
          <w:rFonts w:asciiTheme="minorHAnsi" w:hAnsiTheme="minorHAnsi" w:cstheme="minorHAnsi"/>
          <w:color w:val="1A1A1A"/>
          <w:sz w:val="28"/>
          <w:szCs w:val="28"/>
        </w:rPr>
      </w:pPr>
    </w:p>
    <w:p w14:paraId="24324AD1" w14:textId="77777777" w:rsidR="006A24F9" w:rsidRPr="004F182A" w:rsidRDefault="006A24F9" w:rsidP="005E4EBF">
      <w:pPr>
        <w:widowControl w:val="0"/>
        <w:autoSpaceDE w:val="0"/>
        <w:autoSpaceDN w:val="0"/>
        <w:adjustRightInd w:val="0"/>
        <w:rPr>
          <w:rFonts w:asciiTheme="minorHAnsi" w:hAnsiTheme="minorHAnsi" w:cstheme="minorHAnsi"/>
          <w:color w:val="1A1A1A"/>
          <w:sz w:val="28"/>
          <w:szCs w:val="28"/>
        </w:rPr>
      </w:pPr>
    </w:p>
    <w:p w14:paraId="1F40D562" w14:textId="26D4F095"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66. How to select a value in a dropdown?</w:t>
      </w:r>
    </w:p>
    <w:p w14:paraId="1546D158" w14:textId="78E2CF15"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By using </w:t>
      </w:r>
      <w:r w:rsidR="009B263D" w:rsidRPr="004F182A">
        <w:rPr>
          <w:rFonts w:asciiTheme="minorHAnsi" w:hAnsiTheme="minorHAnsi" w:cstheme="minorHAnsi"/>
          <w:color w:val="1A1A1A"/>
          <w:sz w:val="28"/>
          <w:szCs w:val="28"/>
        </w:rPr>
        <w:t>‘</w:t>
      </w:r>
      <w:r w:rsidRPr="004F182A">
        <w:rPr>
          <w:rFonts w:asciiTheme="minorHAnsi" w:hAnsiTheme="minorHAnsi" w:cstheme="minorHAnsi"/>
          <w:color w:val="1A1A1A"/>
          <w:sz w:val="28"/>
          <w:szCs w:val="28"/>
        </w:rPr>
        <w:t>Select</w:t>
      </w:r>
      <w:r w:rsidR="009B263D" w:rsidRPr="004F182A">
        <w:rPr>
          <w:rFonts w:asciiTheme="minorHAnsi" w:hAnsiTheme="minorHAnsi" w:cstheme="minorHAnsi"/>
          <w:color w:val="1A1A1A"/>
          <w:sz w:val="28"/>
          <w:szCs w:val="28"/>
        </w:rPr>
        <w:t>’</w:t>
      </w:r>
      <w:r w:rsidRPr="004F182A">
        <w:rPr>
          <w:rFonts w:asciiTheme="minorHAnsi" w:hAnsiTheme="minorHAnsi" w:cstheme="minorHAnsi"/>
          <w:color w:val="1A1A1A"/>
          <w:sz w:val="28"/>
          <w:szCs w:val="28"/>
        </w:rPr>
        <w:t xml:space="preserve"> class</w:t>
      </w:r>
    </w:p>
    <w:p w14:paraId="58D9D98C"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WebElement mySelectElement = driver.findElement(By.name("dropdown"));</w:t>
      </w:r>
    </w:p>
    <w:p w14:paraId="387BB760" w14:textId="77777777" w:rsidR="00CD6EDA" w:rsidRPr="004F182A" w:rsidRDefault="00CD6EDA" w:rsidP="005E4EBF">
      <w:pPr>
        <w:widowControl w:val="0"/>
        <w:autoSpaceDE w:val="0"/>
        <w:autoSpaceDN w:val="0"/>
        <w:adjustRightInd w:val="0"/>
        <w:rPr>
          <w:rFonts w:asciiTheme="minorHAnsi" w:hAnsiTheme="minorHAnsi" w:cstheme="minorHAnsi"/>
          <w:sz w:val="28"/>
          <w:szCs w:val="28"/>
        </w:rPr>
      </w:pPr>
    </w:p>
    <w:p w14:paraId="7D36A20E" w14:textId="77777777" w:rsidR="005E4EBF" w:rsidRPr="004F182A" w:rsidRDefault="005E4EBF" w:rsidP="004C42BD">
      <w:pPr>
        <w:widowControl w:val="0"/>
        <w:autoSpaceDE w:val="0"/>
        <w:autoSpaceDN w:val="0"/>
        <w:adjustRightInd w:val="0"/>
        <w:outlineLvl w:val="0"/>
        <w:rPr>
          <w:rFonts w:asciiTheme="minorHAnsi" w:hAnsiTheme="minorHAnsi" w:cstheme="minorHAnsi"/>
          <w:sz w:val="28"/>
          <w:szCs w:val="28"/>
        </w:rPr>
      </w:pPr>
      <w:r w:rsidRPr="004F182A">
        <w:rPr>
          <w:rFonts w:asciiTheme="minorHAnsi" w:hAnsiTheme="minorHAnsi" w:cstheme="minorHAnsi"/>
          <w:sz w:val="28"/>
          <w:szCs w:val="28"/>
        </w:rPr>
        <w:t>Select dropdown = new Select(mySelectElement);</w:t>
      </w:r>
    </w:p>
    <w:p w14:paraId="33F3FE87" w14:textId="77777777" w:rsidR="00CD6EDA" w:rsidRPr="004F182A" w:rsidRDefault="00CD6EDA" w:rsidP="005E4EBF">
      <w:pPr>
        <w:widowControl w:val="0"/>
        <w:autoSpaceDE w:val="0"/>
        <w:autoSpaceDN w:val="0"/>
        <w:adjustRightInd w:val="0"/>
        <w:rPr>
          <w:rFonts w:asciiTheme="minorHAnsi" w:hAnsiTheme="minorHAnsi" w:cstheme="minorHAnsi"/>
          <w:sz w:val="28"/>
          <w:szCs w:val="28"/>
        </w:rPr>
      </w:pPr>
    </w:p>
    <w:p w14:paraId="32785C3B"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dropdown.selectByVisibleText(Text);</w:t>
      </w:r>
    </w:p>
    <w:p w14:paraId="4E771F72"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dropdown.selectByIndex(Index);</w:t>
      </w:r>
    </w:p>
    <w:p w14:paraId="4AFE345A"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dropdown.selectByValue(Value);</w:t>
      </w:r>
    </w:p>
    <w:p w14:paraId="152B35AB" w14:textId="77777777" w:rsidR="00CD6EDA" w:rsidRPr="004F182A" w:rsidRDefault="00CD6EDA" w:rsidP="005E4EBF">
      <w:pPr>
        <w:widowControl w:val="0"/>
        <w:autoSpaceDE w:val="0"/>
        <w:autoSpaceDN w:val="0"/>
        <w:adjustRightInd w:val="0"/>
        <w:rPr>
          <w:rFonts w:asciiTheme="minorHAnsi" w:hAnsiTheme="minorHAnsi" w:cstheme="minorHAnsi"/>
          <w:sz w:val="28"/>
          <w:szCs w:val="28"/>
        </w:rPr>
      </w:pPr>
    </w:p>
    <w:p w14:paraId="35B693D9" w14:textId="77777777" w:rsidR="00CD6EDA" w:rsidRPr="004F182A" w:rsidRDefault="00CD6EDA" w:rsidP="005E4EBF">
      <w:pPr>
        <w:widowControl w:val="0"/>
        <w:autoSpaceDE w:val="0"/>
        <w:autoSpaceDN w:val="0"/>
        <w:adjustRightInd w:val="0"/>
        <w:rPr>
          <w:rFonts w:asciiTheme="minorHAnsi" w:hAnsiTheme="minorHAnsi" w:cstheme="minorHAnsi"/>
          <w:sz w:val="28"/>
          <w:szCs w:val="28"/>
        </w:rPr>
      </w:pPr>
    </w:p>
    <w:p w14:paraId="3852C48C" w14:textId="5E06B20F" w:rsidR="00CD6EDA" w:rsidRPr="004F182A" w:rsidRDefault="001A4807"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Bootstrop Dropdown:</w:t>
      </w:r>
    </w:p>
    <w:p w14:paraId="41E9E4C8" w14:textId="0D16C059" w:rsidR="00DB5912" w:rsidRPr="004F182A" w:rsidRDefault="00477106"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ab/>
      </w:r>
    </w:p>
    <w:p w14:paraId="5EB5691A" w14:textId="0A62A5BE" w:rsidR="00DB5912" w:rsidRPr="004F182A" w:rsidRDefault="00DB5912"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Eg:</w:t>
      </w:r>
    </w:p>
    <w:p w14:paraId="57E963BF"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import</w:t>
      </w:r>
      <w:r w:rsidRPr="004F182A">
        <w:rPr>
          <w:rFonts w:asciiTheme="minorHAnsi" w:hAnsiTheme="minorHAnsi" w:cstheme="minorHAnsi"/>
          <w:color w:val="000000"/>
          <w:sz w:val="28"/>
          <w:szCs w:val="28"/>
          <w:lang w:val="en-US" w:eastAsia="en-US"/>
        </w:rPr>
        <w:t xml:space="preserve"> java.util.List;</w:t>
      </w:r>
    </w:p>
    <w:p w14:paraId="2FA47CD1"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import</w:t>
      </w:r>
      <w:r w:rsidRPr="004F182A">
        <w:rPr>
          <w:rFonts w:asciiTheme="minorHAnsi" w:hAnsiTheme="minorHAnsi" w:cstheme="minorHAnsi"/>
          <w:color w:val="000000"/>
          <w:sz w:val="28"/>
          <w:szCs w:val="28"/>
          <w:lang w:val="en-US" w:eastAsia="en-US"/>
        </w:rPr>
        <w:t xml:space="preserve"> java.util.concurrent.TimeUnit;</w:t>
      </w:r>
    </w:p>
    <w:p w14:paraId="54551D04"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p>
    <w:p w14:paraId="6046FA0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import</w:t>
      </w:r>
      <w:r w:rsidRPr="004F182A">
        <w:rPr>
          <w:rFonts w:asciiTheme="minorHAnsi" w:hAnsiTheme="minorHAnsi" w:cstheme="minorHAnsi"/>
          <w:color w:val="000000"/>
          <w:sz w:val="28"/>
          <w:szCs w:val="28"/>
          <w:lang w:val="en-US" w:eastAsia="en-US"/>
        </w:rPr>
        <w:t xml:space="preserve"> org.openqa.selenium.By;</w:t>
      </w:r>
    </w:p>
    <w:p w14:paraId="1DF35ECD"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import</w:t>
      </w:r>
      <w:r w:rsidRPr="004F182A">
        <w:rPr>
          <w:rFonts w:asciiTheme="minorHAnsi" w:hAnsiTheme="minorHAnsi" w:cstheme="minorHAnsi"/>
          <w:color w:val="000000"/>
          <w:sz w:val="28"/>
          <w:szCs w:val="28"/>
          <w:lang w:val="en-US" w:eastAsia="en-US"/>
        </w:rPr>
        <w:t xml:space="preserve"> org.openqa.selenium.WebDriver;</w:t>
      </w:r>
    </w:p>
    <w:p w14:paraId="1C889A0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import</w:t>
      </w:r>
      <w:r w:rsidRPr="004F182A">
        <w:rPr>
          <w:rFonts w:asciiTheme="minorHAnsi" w:hAnsiTheme="minorHAnsi" w:cstheme="minorHAnsi"/>
          <w:color w:val="000000"/>
          <w:sz w:val="28"/>
          <w:szCs w:val="28"/>
          <w:lang w:val="en-US" w:eastAsia="en-US"/>
        </w:rPr>
        <w:t xml:space="preserve"> org.openqa.selenium.WebElement;</w:t>
      </w:r>
    </w:p>
    <w:p w14:paraId="3F8A5AF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import</w:t>
      </w:r>
      <w:r w:rsidRPr="004F182A">
        <w:rPr>
          <w:rFonts w:asciiTheme="minorHAnsi" w:hAnsiTheme="minorHAnsi" w:cstheme="minorHAnsi"/>
          <w:color w:val="000000"/>
          <w:sz w:val="28"/>
          <w:szCs w:val="28"/>
          <w:lang w:val="en-US" w:eastAsia="en-US"/>
        </w:rPr>
        <w:t xml:space="preserve"> org.openqa.selenium.chrome.ChromeDriver;</w:t>
      </w:r>
    </w:p>
    <w:p w14:paraId="39D137DC"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p>
    <w:p w14:paraId="2A58C33F"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public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class</w:t>
      </w:r>
      <w:r w:rsidRPr="004F182A">
        <w:rPr>
          <w:rFonts w:asciiTheme="minorHAnsi" w:hAnsiTheme="minorHAnsi" w:cstheme="minorHAnsi"/>
          <w:color w:val="000000"/>
          <w:sz w:val="28"/>
          <w:szCs w:val="28"/>
          <w:lang w:val="en-US" w:eastAsia="en-US"/>
        </w:rPr>
        <w:t xml:space="preserve"> BootstrapDropDown {</w:t>
      </w:r>
    </w:p>
    <w:p w14:paraId="2A4716F0"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p>
    <w:p w14:paraId="0447C0DE"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lastRenderedPageBreak/>
        <w:tab/>
      </w:r>
      <w:r w:rsidRPr="004F182A">
        <w:rPr>
          <w:rFonts w:asciiTheme="minorHAnsi" w:hAnsiTheme="minorHAnsi" w:cstheme="minorHAnsi"/>
          <w:b/>
          <w:bCs/>
          <w:color w:val="7F0055"/>
          <w:sz w:val="28"/>
          <w:szCs w:val="28"/>
          <w:lang w:val="en-US" w:eastAsia="en-US"/>
        </w:rPr>
        <w:t>public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static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void</w:t>
      </w:r>
      <w:r w:rsidRPr="004F182A">
        <w:rPr>
          <w:rFonts w:asciiTheme="minorHAnsi" w:hAnsiTheme="minorHAnsi" w:cstheme="minorHAnsi"/>
          <w:color w:val="000000"/>
          <w:sz w:val="28"/>
          <w:szCs w:val="28"/>
          <w:lang w:val="en-US" w:eastAsia="en-US"/>
        </w:rPr>
        <w:t xml:space="preserve"> main(String[] </w:t>
      </w:r>
      <w:r w:rsidRPr="004F182A">
        <w:rPr>
          <w:rFonts w:asciiTheme="minorHAnsi" w:hAnsiTheme="minorHAnsi" w:cstheme="minorHAnsi"/>
          <w:color w:val="6A3E3E"/>
          <w:sz w:val="28"/>
          <w:szCs w:val="28"/>
          <w:lang w:val="en-US" w:eastAsia="en-US"/>
        </w:rPr>
        <w:t>args</w:t>
      </w:r>
      <w:r w:rsidRPr="004F182A">
        <w:rPr>
          <w:rFonts w:asciiTheme="minorHAnsi" w:hAnsiTheme="minorHAnsi" w:cstheme="minorHAnsi"/>
          <w:color w:val="000000"/>
          <w:sz w:val="28"/>
          <w:szCs w:val="28"/>
          <w:lang w:val="en-US" w:eastAsia="en-US"/>
        </w:rPr>
        <w:t xml:space="preserve">) </w:t>
      </w:r>
    </w:p>
    <w:p w14:paraId="4FBEC9A8"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654B1708"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WebDriver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b/>
          <w:bCs/>
          <w:color w:val="7F0055"/>
          <w:sz w:val="28"/>
          <w:szCs w:val="28"/>
          <w:lang w:val="en-US" w:eastAsia="en-US"/>
        </w:rPr>
        <w:t>null</w:t>
      </w:r>
      <w:r w:rsidRPr="004F182A">
        <w:rPr>
          <w:rFonts w:asciiTheme="minorHAnsi" w:hAnsiTheme="minorHAnsi" w:cstheme="minorHAnsi"/>
          <w:color w:val="000000"/>
          <w:sz w:val="28"/>
          <w:szCs w:val="28"/>
          <w:lang w:val="en-US" w:eastAsia="en-US"/>
        </w:rPr>
        <w:t>;</w:t>
      </w:r>
    </w:p>
    <w:p w14:paraId="0CBF886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 xml:space="preserve">String </w:t>
      </w:r>
      <w:r w:rsidRPr="004F182A">
        <w:rPr>
          <w:rFonts w:asciiTheme="minorHAnsi" w:hAnsiTheme="minorHAnsi" w:cstheme="minorHAnsi"/>
          <w:color w:val="6A3E3E"/>
          <w:sz w:val="28"/>
          <w:szCs w:val="28"/>
          <w:lang w:val="en-US" w:eastAsia="en-US"/>
        </w:rPr>
        <w:t>url</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2A00FF"/>
          <w:sz w:val="28"/>
          <w:szCs w:val="28"/>
          <w:lang w:val="en-US" w:eastAsia="en-US"/>
        </w:rPr>
        <w:t>"https://www.jquery-az.com/boots/demo.php?ex=63.0_2"</w:t>
      </w:r>
      <w:r w:rsidRPr="004F182A">
        <w:rPr>
          <w:rFonts w:asciiTheme="minorHAnsi" w:hAnsiTheme="minorHAnsi" w:cstheme="minorHAnsi"/>
          <w:color w:val="000000"/>
          <w:sz w:val="28"/>
          <w:szCs w:val="28"/>
          <w:lang w:val="en-US" w:eastAsia="en-US"/>
        </w:rPr>
        <w:t>;</w:t>
      </w:r>
    </w:p>
    <w:p w14:paraId="2AE123AD"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1A225D2C"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System.</w:t>
      </w:r>
      <w:r w:rsidRPr="004F182A">
        <w:rPr>
          <w:rFonts w:asciiTheme="minorHAnsi" w:hAnsiTheme="minorHAnsi" w:cstheme="minorHAnsi"/>
          <w:i/>
          <w:iCs/>
          <w:color w:val="000000"/>
          <w:sz w:val="28"/>
          <w:szCs w:val="28"/>
          <w:lang w:val="en-US" w:eastAsia="en-US"/>
        </w:rPr>
        <w:t>setProperty</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"webdriver.chrome.driver"</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2A00FF"/>
          <w:sz w:val="28"/>
          <w:szCs w:val="28"/>
          <w:lang w:val="en-US" w:eastAsia="en-US"/>
        </w:rPr>
        <w:t>"F:\\Javaworkspace\\Practicing_Programs\\driverFiles\\chromedriver.exe"</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335D12BD"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b/>
          <w:bCs/>
          <w:color w:val="7F0055"/>
          <w:sz w:val="28"/>
          <w:szCs w:val="28"/>
          <w:lang w:val="en-US" w:eastAsia="en-US"/>
        </w:rPr>
        <w:t>new</w:t>
      </w:r>
      <w:r w:rsidRPr="004F182A">
        <w:rPr>
          <w:rFonts w:asciiTheme="minorHAnsi" w:hAnsiTheme="minorHAnsi" w:cstheme="minorHAnsi"/>
          <w:color w:val="000000"/>
          <w:sz w:val="28"/>
          <w:szCs w:val="28"/>
          <w:lang w:val="en-US" w:eastAsia="en-US"/>
        </w:rPr>
        <w:t xml:space="preserve"> ChromeDriver();</w:t>
      </w:r>
    </w:p>
    <w:p w14:paraId="14A4A784"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0BBB380A"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3F7F5F"/>
          <w:sz w:val="28"/>
          <w:szCs w:val="28"/>
          <w:lang w:val="en-US" w:eastAsia="en-US"/>
        </w:rPr>
        <w:t>//driver = new HtmlUnitDriver();</w:t>
      </w:r>
    </w:p>
    <w:p w14:paraId="28619D3E"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43DA238C"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22928B67"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.manage().window().maximize();</w:t>
      </w:r>
    </w:p>
    <w:p w14:paraId="6AFAA437"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.manage().timeouts().implicitlyWait(60, TimeUnit.</w:t>
      </w:r>
      <w:r w:rsidRPr="004F182A">
        <w:rPr>
          <w:rFonts w:asciiTheme="minorHAnsi" w:hAnsiTheme="minorHAnsi" w:cstheme="minorHAnsi"/>
          <w:b/>
          <w:bCs/>
          <w:i/>
          <w:iCs/>
          <w:color w:val="0000C0"/>
          <w:sz w:val="28"/>
          <w:szCs w:val="28"/>
          <w:lang w:val="en-US" w:eastAsia="en-US"/>
        </w:rPr>
        <w:t>SECONDS</w:t>
      </w:r>
      <w:r w:rsidRPr="004F182A">
        <w:rPr>
          <w:rFonts w:asciiTheme="minorHAnsi" w:hAnsiTheme="minorHAnsi" w:cstheme="minorHAnsi"/>
          <w:color w:val="000000"/>
          <w:sz w:val="28"/>
          <w:szCs w:val="28"/>
          <w:lang w:val="en-US" w:eastAsia="en-US"/>
        </w:rPr>
        <w:t>);</w:t>
      </w:r>
    </w:p>
    <w:p w14:paraId="2C7ABBD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.manage().timeouts().pageLoadTimeout(60, TimeUnit.</w:t>
      </w:r>
      <w:r w:rsidRPr="004F182A">
        <w:rPr>
          <w:rFonts w:asciiTheme="minorHAnsi" w:hAnsiTheme="minorHAnsi" w:cstheme="minorHAnsi"/>
          <w:b/>
          <w:bCs/>
          <w:i/>
          <w:iCs/>
          <w:color w:val="0000C0"/>
          <w:sz w:val="28"/>
          <w:szCs w:val="28"/>
          <w:lang w:val="en-US" w:eastAsia="en-US"/>
        </w:rPr>
        <w:t>SECONDS</w:t>
      </w:r>
      <w:r w:rsidRPr="004F182A">
        <w:rPr>
          <w:rFonts w:asciiTheme="minorHAnsi" w:hAnsiTheme="minorHAnsi" w:cstheme="minorHAnsi"/>
          <w:color w:val="000000"/>
          <w:sz w:val="28"/>
          <w:szCs w:val="28"/>
          <w:lang w:val="en-US" w:eastAsia="en-US"/>
        </w:rPr>
        <w:t>);</w:t>
      </w:r>
    </w:p>
    <w:p w14:paraId="7B858D5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.manage().deleteAllCookies();</w:t>
      </w:r>
    </w:p>
    <w:p w14:paraId="4D8CE33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30F61BFC"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.get(</w:t>
      </w:r>
      <w:r w:rsidRPr="004F182A">
        <w:rPr>
          <w:rFonts w:asciiTheme="minorHAnsi" w:hAnsiTheme="minorHAnsi" w:cstheme="minorHAnsi"/>
          <w:color w:val="6A3E3E"/>
          <w:sz w:val="28"/>
          <w:szCs w:val="28"/>
          <w:lang w:val="en-US" w:eastAsia="en-US"/>
        </w:rPr>
        <w:t>url</w:t>
      </w:r>
      <w:r w:rsidRPr="004F182A">
        <w:rPr>
          <w:rFonts w:asciiTheme="minorHAnsi" w:hAnsiTheme="minorHAnsi" w:cstheme="minorHAnsi"/>
          <w:color w:val="000000"/>
          <w:sz w:val="28"/>
          <w:szCs w:val="28"/>
          <w:lang w:val="en-US" w:eastAsia="en-US"/>
        </w:rPr>
        <w:t>);</w:t>
      </w:r>
    </w:p>
    <w:p w14:paraId="6C9C6C4F"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47F403C4"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.findElement(By.</w:t>
      </w:r>
      <w:r w:rsidRPr="004F182A">
        <w:rPr>
          <w:rFonts w:asciiTheme="minorHAnsi" w:hAnsiTheme="minorHAnsi" w:cstheme="minorHAnsi"/>
          <w:i/>
          <w:iCs/>
          <w:color w:val="000000"/>
          <w:sz w:val="28"/>
          <w:szCs w:val="28"/>
          <w:lang w:val="en-US" w:eastAsia="en-US"/>
        </w:rPr>
        <w:t>xpath</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"//button[@title='HTML, CSS']"</w:t>
      </w:r>
      <w:r w:rsidRPr="004F182A">
        <w:rPr>
          <w:rFonts w:asciiTheme="minorHAnsi" w:hAnsiTheme="minorHAnsi" w:cstheme="minorHAnsi"/>
          <w:color w:val="000000"/>
          <w:sz w:val="28"/>
          <w:szCs w:val="28"/>
          <w:lang w:val="en-US" w:eastAsia="en-US"/>
        </w:rPr>
        <w:t>)).click();</w:t>
      </w:r>
    </w:p>
    <w:p w14:paraId="774153C9"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20384134"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 xml:space="preserve">List&lt;WebElement&gt; </w:t>
      </w:r>
      <w:r w:rsidRPr="004F182A">
        <w:rPr>
          <w:rFonts w:asciiTheme="minorHAnsi" w:hAnsiTheme="minorHAnsi" w:cstheme="minorHAnsi"/>
          <w:color w:val="6A3E3E"/>
          <w:sz w:val="28"/>
          <w:szCs w:val="28"/>
          <w:lang w:val="en-US" w:eastAsia="en-US"/>
        </w:rPr>
        <w:t>ListElements</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.findElements(By.</w:t>
      </w:r>
      <w:r w:rsidRPr="004F182A">
        <w:rPr>
          <w:rFonts w:asciiTheme="minorHAnsi" w:hAnsiTheme="minorHAnsi" w:cstheme="minorHAnsi"/>
          <w:i/>
          <w:iCs/>
          <w:color w:val="000000"/>
          <w:sz w:val="28"/>
          <w:szCs w:val="28"/>
          <w:lang w:val="en-US" w:eastAsia="en-US"/>
        </w:rPr>
        <w:t>xpath</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"//ul[@class='multiselect-container dropdown-menu']/li"</w:t>
      </w:r>
      <w:r w:rsidRPr="004F182A">
        <w:rPr>
          <w:rFonts w:asciiTheme="minorHAnsi" w:hAnsiTheme="minorHAnsi" w:cstheme="minorHAnsi"/>
          <w:color w:val="000000"/>
          <w:sz w:val="28"/>
          <w:szCs w:val="28"/>
          <w:lang w:val="en-US" w:eastAsia="en-US"/>
        </w:rPr>
        <w:t>));</w:t>
      </w:r>
    </w:p>
    <w:p w14:paraId="292A330C"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52F50DF4"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int</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size1</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ListElements</w:t>
      </w:r>
      <w:r w:rsidRPr="004F182A">
        <w:rPr>
          <w:rFonts w:asciiTheme="minorHAnsi" w:hAnsiTheme="minorHAnsi" w:cstheme="minorHAnsi"/>
          <w:color w:val="000000"/>
          <w:sz w:val="28"/>
          <w:szCs w:val="28"/>
          <w:lang w:val="en-US" w:eastAsia="en-US"/>
        </w:rPr>
        <w:t>.size();</w:t>
      </w:r>
    </w:p>
    <w:p w14:paraId="1E252521"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120E3483"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for</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b/>
          <w:bCs/>
          <w:color w:val="7F0055"/>
          <w:sz w:val="28"/>
          <w:szCs w:val="28"/>
          <w:lang w:val="en-US" w:eastAsia="en-US"/>
        </w:rPr>
        <w:t>int</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=1;</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&lt;</w:t>
      </w:r>
      <w:r w:rsidRPr="004F182A">
        <w:rPr>
          <w:rFonts w:asciiTheme="minorHAnsi" w:hAnsiTheme="minorHAnsi" w:cstheme="minorHAnsi"/>
          <w:color w:val="6A3E3E"/>
          <w:sz w:val="28"/>
          <w:szCs w:val="28"/>
          <w:lang w:val="en-US" w:eastAsia="en-US"/>
        </w:rPr>
        <w:t>size1</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w:t>
      </w:r>
    </w:p>
    <w:p w14:paraId="4601510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3B8EE977"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System.</w:t>
      </w:r>
      <w:r w:rsidRPr="004F182A">
        <w:rPr>
          <w:rFonts w:asciiTheme="minorHAnsi" w:hAnsiTheme="minorHAnsi" w:cstheme="minorHAnsi"/>
          <w:b/>
          <w:bCs/>
          <w:i/>
          <w:iCs/>
          <w:color w:val="0000C0"/>
          <w:sz w:val="28"/>
          <w:szCs w:val="28"/>
          <w:lang w:val="en-US" w:eastAsia="en-US"/>
        </w:rPr>
        <w:t>out</w:t>
      </w:r>
      <w:r w:rsidRPr="004F182A">
        <w:rPr>
          <w:rFonts w:asciiTheme="minorHAnsi" w:hAnsiTheme="minorHAnsi" w:cstheme="minorHAnsi"/>
          <w:color w:val="000000"/>
          <w:sz w:val="28"/>
          <w:szCs w:val="28"/>
          <w:lang w:val="en-US" w:eastAsia="en-US"/>
        </w:rPr>
        <w:t>.println(</w:t>
      </w:r>
      <w:r w:rsidRPr="004F182A">
        <w:rPr>
          <w:rFonts w:asciiTheme="minorHAnsi" w:hAnsiTheme="minorHAnsi" w:cstheme="minorHAnsi"/>
          <w:color w:val="6A3E3E"/>
          <w:sz w:val="28"/>
          <w:szCs w:val="28"/>
          <w:lang w:val="en-US" w:eastAsia="en-US"/>
        </w:rPr>
        <w:t>ListElements</w:t>
      </w:r>
      <w:r w:rsidRPr="004F182A">
        <w:rPr>
          <w:rFonts w:asciiTheme="minorHAnsi" w:hAnsiTheme="minorHAnsi" w:cstheme="minorHAnsi"/>
          <w:color w:val="000000"/>
          <w:sz w:val="28"/>
          <w:szCs w:val="28"/>
          <w:lang w:val="en-US" w:eastAsia="en-US"/>
        </w:rPr>
        <w:t>.get(</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).getText());</w:t>
      </w:r>
    </w:p>
    <w:p w14:paraId="749F453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3F7F5F"/>
          <w:sz w:val="28"/>
          <w:szCs w:val="28"/>
          <w:lang w:val="en-US" w:eastAsia="en-US"/>
        </w:rPr>
        <w:t>//</w:t>
      </w:r>
      <w:r w:rsidRPr="004F182A">
        <w:rPr>
          <w:rFonts w:asciiTheme="minorHAnsi" w:hAnsiTheme="minorHAnsi" w:cstheme="minorHAnsi"/>
          <w:color w:val="3F7F5F"/>
          <w:sz w:val="28"/>
          <w:szCs w:val="28"/>
          <w:u w:val="single"/>
          <w:lang w:val="en-US" w:eastAsia="en-US"/>
        </w:rPr>
        <w:t>ul</w:t>
      </w:r>
      <w:r w:rsidRPr="004F182A">
        <w:rPr>
          <w:rFonts w:asciiTheme="minorHAnsi" w:hAnsiTheme="minorHAnsi" w:cstheme="minorHAnsi"/>
          <w:color w:val="3F7F5F"/>
          <w:sz w:val="28"/>
          <w:szCs w:val="28"/>
          <w:lang w:val="en-US" w:eastAsia="en-US"/>
        </w:rPr>
        <w:t>[@class='</w:t>
      </w:r>
      <w:r w:rsidRPr="004F182A">
        <w:rPr>
          <w:rFonts w:asciiTheme="minorHAnsi" w:hAnsiTheme="minorHAnsi" w:cstheme="minorHAnsi"/>
          <w:color w:val="3F7F5F"/>
          <w:sz w:val="28"/>
          <w:szCs w:val="28"/>
          <w:u w:val="single"/>
          <w:lang w:val="en-US" w:eastAsia="en-US"/>
        </w:rPr>
        <w:t>multiselect</w:t>
      </w:r>
      <w:r w:rsidRPr="004F182A">
        <w:rPr>
          <w:rFonts w:asciiTheme="minorHAnsi" w:hAnsiTheme="minorHAnsi" w:cstheme="minorHAnsi"/>
          <w:color w:val="3F7F5F"/>
          <w:sz w:val="28"/>
          <w:szCs w:val="28"/>
          <w:lang w:val="en-US" w:eastAsia="en-US"/>
        </w:rPr>
        <w:t xml:space="preserve">-container </w:t>
      </w:r>
      <w:r w:rsidRPr="004F182A">
        <w:rPr>
          <w:rFonts w:asciiTheme="minorHAnsi" w:hAnsiTheme="minorHAnsi" w:cstheme="minorHAnsi"/>
          <w:color w:val="3F7F5F"/>
          <w:sz w:val="28"/>
          <w:szCs w:val="28"/>
          <w:u w:val="single"/>
          <w:lang w:val="en-US" w:eastAsia="en-US"/>
        </w:rPr>
        <w:t>dropdown</w:t>
      </w:r>
      <w:r w:rsidRPr="004F182A">
        <w:rPr>
          <w:rFonts w:asciiTheme="minorHAnsi" w:hAnsiTheme="minorHAnsi" w:cstheme="minorHAnsi"/>
          <w:color w:val="3F7F5F"/>
          <w:sz w:val="28"/>
          <w:szCs w:val="28"/>
          <w:lang w:val="en-US" w:eastAsia="en-US"/>
        </w:rPr>
        <w:t>-menu']/</w:t>
      </w:r>
      <w:r w:rsidRPr="004F182A">
        <w:rPr>
          <w:rFonts w:asciiTheme="minorHAnsi" w:hAnsiTheme="minorHAnsi" w:cstheme="minorHAnsi"/>
          <w:color w:val="3F7F5F"/>
          <w:sz w:val="28"/>
          <w:szCs w:val="28"/>
          <w:u w:val="single"/>
          <w:lang w:val="en-US" w:eastAsia="en-US"/>
        </w:rPr>
        <w:t>li</w:t>
      </w:r>
      <w:r w:rsidRPr="004F182A">
        <w:rPr>
          <w:rFonts w:asciiTheme="minorHAnsi" w:hAnsiTheme="minorHAnsi" w:cstheme="minorHAnsi"/>
          <w:color w:val="3F7F5F"/>
          <w:sz w:val="28"/>
          <w:szCs w:val="28"/>
          <w:lang w:val="en-US" w:eastAsia="en-US"/>
        </w:rPr>
        <w:t>/a/descendant::label//input[@value='jQuery']</w:t>
      </w:r>
    </w:p>
    <w:p w14:paraId="1D2FE1D2"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50F6F2A8"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2CC7E7CE"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0C149C56"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for</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b/>
          <w:bCs/>
          <w:color w:val="7F0055"/>
          <w:sz w:val="28"/>
          <w:szCs w:val="28"/>
          <w:lang w:val="en-US" w:eastAsia="en-US"/>
        </w:rPr>
        <w:t>int</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=1;</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&lt;</w:t>
      </w:r>
      <w:r w:rsidRPr="004F182A">
        <w:rPr>
          <w:rFonts w:asciiTheme="minorHAnsi" w:hAnsiTheme="minorHAnsi" w:cstheme="minorHAnsi"/>
          <w:color w:val="6A3E3E"/>
          <w:sz w:val="28"/>
          <w:szCs w:val="28"/>
          <w:lang w:val="en-US" w:eastAsia="en-US"/>
        </w:rPr>
        <w:t>size1</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w:t>
      </w:r>
    </w:p>
    <w:p w14:paraId="0DBE4232"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56FE3F6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if</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ListElements</w:t>
      </w:r>
      <w:r w:rsidRPr="004F182A">
        <w:rPr>
          <w:rFonts w:asciiTheme="minorHAnsi" w:hAnsiTheme="minorHAnsi" w:cstheme="minorHAnsi"/>
          <w:color w:val="000000"/>
          <w:sz w:val="28"/>
          <w:szCs w:val="28"/>
          <w:lang w:val="en-US" w:eastAsia="en-US"/>
        </w:rPr>
        <w:t>.get(</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).getText().contains(</w:t>
      </w:r>
      <w:r w:rsidRPr="004F182A">
        <w:rPr>
          <w:rFonts w:asciiTheme="minorHAnsi" w:hAnsiTheme="minorHAnsi" w:cstheme="minorHAnsi"/>
          <w:color w:val="2A00FF"/>
          <w:sz w:val="28"/>
          <w:szCs w:val="28"/>
          <w:lang w:val="en-US" w:eastAsia="en-US"/>
        </w:rPr>
        <w:t>"MySQL"</w:t>
      </w:r>
      <w:r w:rsidRPr="004F182A">
        <w:rPr>
          <w:rFonts w:asciiTheme="minorHAnsi" w:hAnsiTheme="minorHAnsi" w:cstheme="minorHAnsi"/>
          <w:color w:val="000000"/>
          <w:sz w:val="28"/>
          <w:szCs w:val="28"/>
          <w:lang w:val="en-US" w:eastAsia="en-US"/>
        </w:rPr>
        <w:t>))</w:t>
      </w:r>
    </w:p>
    <w:p w14:paraId="72D3E21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459617C6"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lastRenderedPageBreak/>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3F7F5F"/>
          <w:sz w:val="28"/>
          <w:szCs w:val="28"/>
          <w:lang w:val="en-US" w:eastAsia="en-US"/>
        </w:rPr>
        <w:t>//driver.findElement(By.xpath("//</w:t>
      </w:r>
      <w:r w:rsidRPr="004F182A">
        <w:rPr>
          <w:rFonts w:asciiTheme="minorHAnsi" w:hAnsiTheme="minorHAnsi" w:cstheme="minorHAnsi"/>
          <w:color w:val="3F7F5F"/>
          <w:sz w:val="28"/>
          <w:szCs w:val="28"/>
          <w:u w:val="single"/>
          <w:lang w:val="en-US" w:eastAsia="en-US"/>
        </w:rPr>
        <w:t>ul</w:t>
      </w:r>
      <w:r w:rsidRPr="004F182A">
        <w:rPr>
          <w:rFonts w:asciiTheme="minorHAnsi" w:hAnsiTheme="minorHAnsi" w:cstheme="minorHAnsi"/>
          <w:color w:val="3F7F5F"/>
          <w:sz w:val="28"/>
          <w:szCs w:val="28"/>
          <w:lang w:val="en-US" w:eastAsia="en-US"/>
        </w:rPr>
        <w:t>[@class='</w:t>
      </w:r>
      <w:r w:rsidRPr="004F182A">
        <w:rPr>
          <w:rFonts w:asciiTheme="minorHAnsi" w:hAnsiTheme="minorHAnsi" w:cstheme="minorHAnsi"/>
          <w:color w:val="3F7F5F"/>
          <w:sz w:val="28"/>
          <w:szCs w:val="28"/>
          <w:u w:val="single"/>
          <w:lang w:val="en-US" w:eastAsia="en-US"/>
        </w:rPr>
        <w:t>multiselect</w:t>
      </w:r>
      <w:r w:rsidRPr="004F182A">
        <w:rPr>
          <w:rFonts w:asciiTheme="minorHAnsi" w:hAnsiTheme="minorHAnsi" w:cstheme="minorHAnsi"/>
          <w:color w:val="3F7F5F"/>
          <w:sz w:val="28"/>
          <w:szCs w:val="28"/>
          <w:lang w:val="en-US" w:eastAsia="en-US"/>
        </w:rPr>
        <w:t xml:space="preserve">-container </w:t>
      </w:r>
      <w:r w:rsidRPr="004F182A">
        <w:rPr>
          <w:rFonts w:asciiTheme="minorHAnsi" w:hAnsiTheme="minorHAnsi" w:cstheme="minorHAnsi"/>
          <w:color w:val="3F7F5F"/>
          <w:sz w:val="28"/>
          <w:szCs w:val="28"/>
          <w:u w:val="single"/>
          <w:lang w:val="en-US" w:eastAsia="en-US"/>
        </w:rPr>
        <w:t>dropdown</w:t>
      </w:r>
      <w:r w:rsidRPr="004F182A">
        <w:rPr>
          <w:rFonts w:asciiTheme="minorHAnsi" w:hAnsiTheme="minorHAnsi" w:cstheme="minorHAnsi"/>
          <w:color w:val="3F7F5F"/>
          <w:sz w:val="28"/>
          <w:szCs w:val="28"/>
          <w:lang w:val="en-US" w:eastAsia="en-US"/>
        </w:rPr>
        <w:t>-menu']/</w:t>
      </w:r>
      <w:r w:rsidRPr="004F182A">
        <w:rPr>
          <w:rFonts w:asciiTheme="minorHAnsi" w:hAnsiTheme="minorHAnsi" w:cstheme="minorHAnsi"/>
          <w:color w:val="3F7F5F"/>
          <w:sz w:val="28"/>
          <w:szCs w:val="28"/>
          <w:u w:val="single"/>
          <w:lang w:val="en-US" w:eastAsia="en-US"/>
        </w:rPr>
        <w:t>li</w:t>
      </w:r>
      <w:r w:rsidRPr="004F182A">
        <w:rPr>
          <w:rFonts w:asciiTheme="minorHAnsi" w:hAnsiTheme="minorHAnsi" w:cstheme="minorHAnsi"/>
          <w:color w:val="3F7F5F"/>
          <w:sz w:val="28"/>
          <w:szCs w:val="28"/>
          <w:lang w:val="en-US" w:eastAsia="en-US"/>
        </w:rPr>
        <w:t>/a/descendant::label//input[@value='jQuery']")).click();</w:t>
      </w:r>
    </w:p>
    <w:p w14:paraId="2A1AEB69"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p>
    <w:p w14:paraId="65C5E4DF"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ListElements</w:t>
      </w:r>
      <w:r w:rsidRPr="004F182A">
        <w:rPr>
          <w:rFonts w:asciiTheme="minorHAnsi" w:hAnsiTheme="minorHAnsi" w:cstheme="minorHAnsi"/>
          <w:color w:val="000000"/>
          <w:sz w:val="28"/>
          <w:szCs w:val="28"/>
          <w:lang w:val="en-US" w:eastAsia="en-US"/>
        </w:rPr>
        <w:t>.get(</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).click();</w:t>
      </w:r>
    </w:p>
    <w:p w14:paraId="73EA3505"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break</w:t>
      </w:r>
      <w:r w:rsidRPr="004F182A">
        <w:rPr>
          <w:rFonts w:asciiTheme="minorHAnsi" w:hAnsiTheme="minorHAnsi" w:cstheme="minorHAnsi"/>
          <w:color w:val="000000"/>
          <w:sz w:val="28"/>
          <w:szCs w:val="28"/>
          <w:lang w:val="en-US" w:eastAsia="en-US"/>
        </w:rPr>
        <w:t>;</w:t>
      </w:r>
    </w:p>
    <w:p w14:paraId="7B01043D"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710C8913"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08F393EB"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037E5526"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20953DD1"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for</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b/>
          <w:bCs/>
          <w:color w:val="7F0055"/>
          <w:sz w:val="28"/>
          <w:szCs w:val="28"/>
          <w:lang w:val="en-US" w:eastAsia="en-US"/>
        </w:rPr>
        <w:t>int</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=1;</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&lt;</w:t>
      </w:r>
      <w:r w:rsidRPr="004F182A">
        <w:rPr>
          <w:rFonts w:asciiTheme="minorHAnsi" w:hAnsiTheme="minorHAnsi" w:cstheme="minorHAnsi"/>
          <w:color w:val="6A3E3E"/>
          <w:sz w:val="28"/>
          <w:szCs w:val="28"/>
          <w:lang w:val="en-US" w:eastAsia="en-US"/>
        </w:rPr>
        <w:t>size1</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w:t>
      </w:r>
    </w:p>
    <w:p w14:paraId="18713872"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4A8F25C3"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try</w:t>
      </w:r>
    </w:p>
    <w:p w14:paraId="70A87417"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097A96C9"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if</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ListElements</w:t>
      </w:r>
      <w:r w:rsidRPr="004F182A">
        <w:rPr>
          <w:rFonts w:asciiTheme="minorHAnsi" w:hAnsiTheme="minorHAnsi" w:cstheme="minorHAnsi"/>
          <w:color w:val="000000"/>
          <w:sz w:val="28"/>
          <w:szCs w:val="28"/>
          <w:lang w:val="en-US" w:eastAsia="en-US"/>
        </w:rPr>
        <w:t>.get(</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).isEnabled()!=</w:t>
      </w:r>
      <w:r w:rsidRPr="004F182A">
        <w:rPr>
          <w:rFonts w:asciiTheme="minorHAnsi" w:hAnsiTheme="minorHAnsi" w:cstheme="minorHAnsi"/>
          <w:b/>
          <w:bCs/>
          <w:color w:val="7F0055"/>
          <w:sz w:val="28"/>
          <w:szCs w:val="28"/>
          <w:lang w:val="en-US" w:eastAsia="en-US"/>
        </w:rPr>
        <w:t>false</w:t>
      </w:r>
      <w:r w:rsidRPr="004F182A">
        <w:rPr>
          <w:rFonts w:asciiTheme="minorHAnsi" w:hAnsiTheme="minorHAnsi" w:cstheme="minorHAnsi"/>
          <w:color w:val="000000"/>
          <w:sz w:val="28"/>
          <w:szCs w:val="28"/>
          <w:lang w:val="en-US" w:eastAsia="en-US"/>
        </w:rPr>
        <w:t>)</w:t>
      </w:r>
    </w:p>
    <w:p w14:paraId="3EF75D62"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32C65391"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7D80A8C8"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ListElements</w:t>
      </w:r>
      <w:r w:rsidRPr="004F182A">
        <w:rPr>
          <w:rFonts w:asciiTheme="minorHAnsi" w:hAnsiTheme="minorHAnsi" w:cstheme="minorHAnsi"/>
          <w:color w:val="000000"/>
          <w:sz w:val="28"/>
          <w:szCs w:val="28"/>
          <w:lang w:val="en-US" w:eastAsia="en-US"/>
        </w:rPr>
        <w:t>.get(</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).click();</w:t>
      </w:r>
    </w:p>
    <w:p w14:paraId="4BD7E8F5"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3510D2DA"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6175B27C"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7B4D2F36"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5B192799"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catch</w:t>
      </w:r>
      <w:r w:rsidRPr="004F182A">
        <w:rPr>
          <w:rFonts w:asciiTheme="minorHAnsi" w:hAnsiTheme="minorHAnsi" w:cstheme="minorHAnsi"/>
          <w:color w:val="000000"/>
          <w:sz w:val="28"/>
          <w:szCs w:val="28"/>
          <w:lang w:val="en-US" w:eastAsia="en-US"/>
        </w:rPr>
        <w:t xml:space="preserve">(Exception </w:t>
      </w:r>
      <w:r w:rsidRPr="004F182A">
        <w:rPr>
          <w:rFonts w:asciiTheme="minorHAnsi" w:hAnsiTheme="minorHAnsi" w:cstheme="minorHAnsi"/>
          <w:color w:val="6A3E3E"/>
          <w:sz w:val="28"/>
          <w:szCs w:val="28"/>
          <w:lang w:val="en-US" w:eastAsia="en-US"/>
        </w:rPr>
        <w:t>e</w:t>
      </w:r>
      <w:r w:rsidRPr="004F182A">
        <w:rPr>
          <w:rFonts w:asciiTheme="minorHAnsi" w:hAnsiTheme="minorHAnsi" w:cstheme="minorHAnsi"/>
          <w:color w:val="000000"/>
          <w:sz w:val="28"/>
          <w:szCs w:val="28"/>
          <w:lang w:val="en-US" w:eastAsia="en-US"/>
        </w:rPr>
        <w:t>)</w:t>
      </w:r>
    </w:p>
    <w:p w14:paraId="6F10F185"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780E6C74"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e</w:t>
      </w:r>
      <w:r w:rsidRPr="004F182A">
        <w:rPr>
          <w:rFonts w:asciiTheme="minorHAnsi" w:hAnsiTheme="minorHAnsi" w:cstheme="minorHAnsi"/>
          <w:color w:val="000000"/>
          <w:sz w:val="28"/>
          <w:szCs w:val="28"/>
          <w:lang w:val="en-US" w:eastAsia="en-US"/>
        </w:rPr>
        <w:t>.printStackTrace();</w:t>
      </w:r>
    </w:p>
    <w:p w14:paraId="5C63A922"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765C5517"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4F394818"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638F9A8E"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172931A0"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 xml:space="preserve">} </w:t>
      </w:r>
      <w:r w:rsidRPr="004F182A">
        <w:rPr>
          <w:rFonts w:asciiTheme="minorHAnsi" w:hAnsiTheme="minorHAnsi" w:cstheme="minorHAnsi"/>
          <w:color w:val="3F7F5F"/>
          <w:sz w:val="28"/>
          <w:szCs w:val="28"/>
          <w:lang w:val="en-US" w:eastAsia="en-US"/>
        </w:rPr>
        <w:t>// PSVM</w:t>
      </w:r>
    </w:p>
    <w:p w14:paraId="22617A27"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1097F865"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31210672"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r w:rsidRPr="004F182A">
        <w:rPr>
          <w:rFonts w:asciiTheme="minorHAnsi" w:hAnsiTheme="minorHAnsi" w:cstheme="minorHAnsi"/>
          <w:color w:val="3F7F5F"/>
          <w:sz w:val="28"/>
          <w:szCs w:val="28"/>
          <w:lang w:val="en-US" w:eastAsia="en-US"/>
        </w:rPr>
        <w:t>//CLASS</w:t>
      </w:r>
    </w:p>
    <w:p w14:paraId="5B010F64"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p>
    <w:p w14:paraId="52B85036" w14:textId="77777777" w:rsidR="00DB5912" w:rsidRPr="004F182A" w:rsidRDefault="00DB5912" w:rsidP="00DB5912">
      <w:pPr>
        <w:autoSpaceDE w:val="0"/>
        <w:autoSpaceDN w:val="0"/>
        <w:adjustRightInd w:val="0"/>
        <w:rPr>
          <w:rFonts w:asciiTheme="minorHAnsi" w:hAnsiTheme="minorHAnsi" w:cstheme="minorHAnsi"/>
          <w:sz w:val="28"/>
          <w:szCs w:val="28"/>
          <w:lang w:val="en-US" w:eastAsia="en-US"/>
        </w:rPr>
      </w:pPr>
    </w:p>
    <w:p w14:paraId="31834596"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41159A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67. How to capture Screenshot in Selenium WebDriver?</w:t>
      </w:r>
    </w:p>
    <w:p w14:paraId="78A8D3B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TakesScreenshot Interface</w:t>
      </w:r>
    </w:p>
    <w:p w14:paraId="7FCF56AA" w14:textId="77777777" w:rsidR="00011887" w:rsidRPr="004F182A" w:rsidRDefault="00011887" w:rsidP="005E4EBF">
      <w:pPr>
        <w:widowControl w:val="0"/>
        <w:autoSpaceDE w:val="0"/>
        <w:autoSpaceDN w:val="0"/>
        <w:adjustRightInd w:val="0"/>
        <w:rPr>
          <w:rFonts w:asciiTheme="minorHAnsi" w:hAnsiTheme="minorHAnsi" w:cstheme="minorHAnsi"/>
          <w:color w:val="1A1A1A"/>
          <w:sz w:val="28"/>
          <w:szCs w:val="28"/>
        </w:rPr>
      </w:pPr>
    </w:p>
    <w:p w14:paraId="503CBEB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In Selenium 3, we may face few issues while capturing Screenshots. To overcome we use aShot utility. Click on below links to see posts related to the </w:t>
      </w:r>
      <w:r w:rsidRPr="004F182A">
        <w:rPr>
          <w:rFonts w:asciiTheme="minorHAnsi" w:hAnsiTheme="minorHAnsi" w:cstheme="minorHAnsi"/>
          <w:color w:val="1A1A1A"/>
          <w:sz w:val="28"/>
          <w:szCs w:val="28"/>
        </w:rPr>
        <w:lastRenderedPageBreak/>
        <w:t>normal way of capturing a screenshot and capturing a screenshot using aShot utility.</w:t>
      </w:r>
    </w:p>
    <w:p w14:paraId="456CDE7A" w14:textId="7FDCDACD"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38CD474F" w14:textId="224766C1" w:rsidR="00E07C9A" w:rsidRPr="004F182A" w:rsidRDefault="00E07C9A" w:rsidP="00E07C9A">
      <w:pPr>
        <w:autoSpaceDE w:val="0"/>
        <w:autoSpaceDN w:val="0"/>
        <w:adjustRightInd w:val="0"/>
        <w:rPr>
          <w:rFonts w:asciiTheme="minorHAnsi" w:hAnsiTheme="minorHAnsi" w:cstheme="minorHAnsi"/>
          <w:color w:val="000000"/>
          <w:sz w:val="28"/>
          <w:szCs w:val="28"/>
          <w:lang w:val="en-US" w:eastAsia="en-US"/>
        </w:rPr>
      </w:pPr>
      <w:r w:rsidRPr="004F182A">
        <w:rPr>
          <w:rFonts w:asciiTheme="minorHAnsi" w:hAnsiTheme="minorHAnsi" w:cstheme="minorHAnsi"/>
          <w:color w:val="000000"/>
          <w:sz w:val="28"/>
          <w:szCs w:val="28"/>
          <w:highlight w:val="lightGray"/>
          <w:lang w:val="en-US" w:eastAsia="en-US"/>
        </w:rPr>
        <w:t>File</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src</w:t>
      </w:r>
      <w:r w:rsidRPr="004F182A">
        <w:rPr>
          <w:rFonts w:asciiTheme="minorHAnsi" w:hAnsiTheme="minorHAnsi" w:cstheme="minorHAnsi"/>
          <w:color w:val="000000"/>
          <w:sz w:val="28"/>
          <w:szCs w:val="28"/>
          <w:lang w:val="en-US" w:eastAsia="en-US"/>
        </w:rPr>
        <w:t xml:space="preserve"> = ((TakesScreenshot)</w:t>
      </w:r>
      <w:r w:rsidRPr="004F182A">
        <w:rPr>
          <w:rFonts w:asciiTheme="minorHAnsi" w:hAnsiTheme="minorHAnsi" w:cstheme="minorHAnsi"/>
          <w:i/>
          <w:iCs/>
          <w:color w:val="0000C0"/>
          <w:sz w:val="28"/>
          <w:szCs w:val="28"/>
          <w:lang w:val="en-US" w:eastAsia="en-US"/>
        </w:rPr>
        <w:t>driver</w:t>
      </w:r>
      <w:r w:rsidRPr="004F182A">
        <w:rPr>
          <w:rFonts w:asciiTheme="minorHAnsi" w:hAnsiTheme="minorHAnsi" w:cstheme="minorHAnsi"/>
          <w:color w:val="000000"/>
          <w:sz w:val="28"/>
          <w:szCs w:val="28"/>
          <w:lang w:val="en-US" w:eastAsia="en-US"/>
        </w:rPr>
        <w:t>).getScreenshotAs(OutputType.</w:t>
      </w:r>
      <w:r w:rsidRPr="004F182A">
        <w:rPr>
          <w:rFonts w:asciiTheme="minorHAnsi" w:hAnsiTheme="minorHAnsi" w:cstheme="minorHAnsi"/>
          <w:b/>
          <w:bCs/>
          <w:i/>
          <w:iCs/>
          <w:color w:val="0000C0"/>
          <w:sz w:val="28"/>
          <w:szCs w:val="28"/>
          <w:lang w:val="en-US" w:eastAsia="en-US"/>
        </w:rPr>
        <w:t>FILE</w:t>
      </w:r>
      <w:r w:rsidRPr="004F182A">
        <w:rPr>
          <w:rFonts w:asciiTheme="minorHAnsi" w:hAnsiTheme="minorHAnsi" w:cstheme="minorHAnsi"/>
          <w:color w:val="000000"/>
          <w:sz w:val="28"/>
          <w:szCs w:val="28"/>
          <w:lang w:val="en-US" w:eastAsia="en-US"/>
        </w:rPr>
        <w:t>);</w:t>
      </w:r>
    </w:p>
    <w:p w14:paraId="283DCE7C" w14:textId="77777777" w:rsidR="00E07C9A" w:rsidRPr="004F182A" w:rsidRDefault="00E07C9A" w:rsidP="00E07C9A">
      <w:pPr>
        <w:autoSpaceDE w:val="0"/>
        <w:autoSpaceDN w:val="0"/>
        <w:adjustRightInd w:val="0"/>
        <w:rPr>
          <w:rFonts w:asciiTheme="minorHAnsi" w:hAnsiTheme="minorHAnsi" w:cstheme="minorHAnsi"/>
          <w:sz w:val="28"/>
          <w:szCs w:val="28"/>
          <w:lang w:val="en-US" w:eastAsia="en-US"/>
        </w:rPr>
      </w:pPr>
    </w:p>
    <w:p w14:paraId="3DD84FF3" w14:textId="5AE1B738" w:rsidR="00E07C9A" w:rsidRPr="004F182A" w:rsidRDefault="00E07C9A" w:rsidP="00E07C9A">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FileUtils.</w:t>
      </w:r>
      <w:r w:rsidRPr="004F182A">
        <w:rPr>
          <w:rFonts w:asciiTheme="minorHAnsi" w:hAnsiTheme="minorHAnsi" w:cstheme="minorHAnsi"/>
          <w:i/>
          <w:iCs/>
          <w:color w:val="000000"/>
          <w:sz w:val="28"/>
          <w:szCs w:val="28"/>
          <w:lang w:val="en-US" w:eastAsia="en-US"/>
        </w:rPr>
        <w:t>copyFile</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src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new</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000000"/>
          <w:sz w:val="28"/>
          <w:szCs w:val="28"/>
          <w:highlight w:val="lightGray"/>
          <w:lang w:val="en-US" w:eastAsia="en-US"/>
        </w:rPr>
        <w:t>File</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2A00FF"/>
          <w:sz w:val="28"/>
          <w:szCs w:val="28"/>
          <w:lang w:val="en-US" w:eastAsia="en-US"/>
        </w:rPr>
        <w:t>"F:\\Javaworkspace\\ScreenshotsForFailureTCs\\Screenshots\\"</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6A3E3E"/>
          <w:sz w:val="28"/>
          <w:szCs w:val="28"/>
          <w:lang w:val="en-US" w:eastAsia="en-US"/>
        </w:rPr>
        <w:t>testMethod</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2A00FF"/>
          <w:sz w:val="28"/>
          <w:szCs w:val="28"/>
          <w:lang w:val="en-US" w:eastAsia="en-US"/>
        </w:rPr>
        <w:t>"_"</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2A00FF"/>
          <w:sz w:val="28"/>
          <w:szCs w:val="28"/>
          <w:lang w:val="en-US" w:eastAsia="en-US"/>
        </w:rPr>
        <w:t>".png"</w:t>
      </w:r>
      <w:r w:rsidRPr="004F182A">
        <w:rPr>
          <w:rFonts w:asciiTheme="minorHAnsi" w:hAnsiTheme="minorHAnsi" w:cstheme="minorHAnsi"/>
          <w:color w:val="000000"/>
          <w:sz w:val="28"/>
          <w:szCs w:val="28"/>
          <w:lang w:val="en-US" w:eastAsia="en-US"/>
        </w:rPr>
        <w:t>));</w:t>
      </w:r>
    </w:p>
    <w:p w14:paraId="56C2F0F8" w14:textId="203EBF8E" w:rsidR="00E07C9A" w:rsidRPr="004F182A" w:rsidRDefault="00E07C9A" w:rsidP="00E07C9A">
      <w:pPr>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7C9FB50D" w14:textId="4AEC2FCC" w:rsidR="00BE6F67" w:rsidRPr="004F182A" w:rsidRDefault="00E07C9A"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Or</w:t>
      </w:r>
    </w:p>
    <w:p w14:paraId="47591261" w14:textId="77777777" w:rsidR="00E07C9A" w:rsidRPr="004F182A" w:rsidRDefault="00E07C9A" w:rsidP="00E07C9A">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 xml:space="preserve">File </w:t>
      </w:r>
      <w:r w:rsidRPr="004F182A">
        <w:rPr>
          <w:rFonts w:asciiTheme="minorHAnsi" w:hAnsiTheme="minorHAnsi" w:cstheme="minorHAnsi"/>
          <w:color w:val="6A3E3E"/>
          <w:sz w:val="28"/>
          <w:szCs w:val="28"/>
          <w:lang w:val="en-US" w:eastAsia="en-US"/>
        </w:rPr>
        <w:t>scrFile</w:t>
      </w:r>
      <w:r w:rsidRPr="004F182A">
        <w:rPr>
          <w:rFonts w:asciiTheme="minorHAnsi" w:hAnsiTheme="minorHAnsi" w:cstheme="minorHAnsi"/>
          <w:color w:val="000000"/>
          <w:sz w:val="28"/>
          <w:szCs w:val="28"/>
          <w:lang w:val="en-US" w:eastAsia="en-US"/>
        </w:rPr>
        <w:t xml:space="preserve"> = ((TakesScreenshot) </w:t>
      </w:r>
      <w:r w:rsidRPr="004F182A">
        <w:rPr>
          <w:rFonts w:asciiTheme="minorHAnsi" w:hAnsiTheme="minorHAnsi" w:cstheme="minorHAnsi"/>
          <w:i/>
          <w:iCs/>
          <w:color w:val="0000C0"/>
          <w:sz w:val="28"/>
          <w:szCs w:val="28"/>
          <w:lang w:val="en-US" w:eastAsia="en-US"/>
        </w:rPr>
        <w:t>driver</w:t>
      </w:r>
      <w:r w:rsidRPr="004F182A">
        <w:rPr>
          <w:rFonts w:asciiTheme="minorHAnsi" w:hAnsiTheme="minorHAnsi" w:cstheme="minorHAnsi"/>
          <w:color w:val="000000"/>
          <w:sz w:val="28"/>
          <w:szCs w:val="28"/>
          <w:lang w:val="en-US" w:eastAsia="en-US"/>
        </w:rPr>
        <w:t>).getScreenshotAs(OutputType.</w:t>
      </w:r>
      <w:r w:rsidRPr="004F182A">
        <w:rPr>
          <w:rFonts w:asciiTheme="minorHAnsi" w:hAnsiTheme="minorHAnsi" w:cstheme="minorHAnsi"/>
          <w:b/>
          <w:bCs/>
          <w:i/>
          <w:iCs/>
          <w:color w:val="0000C0"/>
          <w:sz w:val="28"/>
          <w:szCs w:val="28"/>
          <w:lang w:val="en-US" w:eastAsia="en-US"/>
        </w:rPr>
        <w:t>FILE</w:t>
      </w:r>
      <w:r w:rsidRPr="004F182A">
        <w:rPr>
          <w:rFonts w:asciiTheme="minorHAnsi" w:hAnsiTheme="minorHAnsi" w:cstheme="minorHAnsi"/>
          <w:color w:val="000000"/>
          <w:sz w:val="28"/>
          <w:szCs w:val="28"/>
          <w:lang w:val="en-US" w:eastAsia="en-US"/>
        </w:rPr>
        <w:t>);</w:t>
      </w:r>
    </w:p>
    <w:p w14:paraId="3F22FB04" w14:textId="77777777" w:rsidR="00E07C9A" w:rsidRPr="004F182A" w:rsidRDefault="00E07C9A" w:rsidP="00E07C9A">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3C0491E2" w14:textId="77777777" w:rsidR="00E07C9A" w:rsidRPr="004F182A" w:rsidRDefault="00E07C9A" w:rsidP="00E07C9A">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String </w:t>
      </w:r>
      <w:r w:rsidRPr="004F182A">
        <w:rPr>
          <w:rFonts w:asciiTheme="minorHAnsi" w:hAnsiTheme="minorHAnsi" w:cstheme="minorHAnsi"/>
          <w:color w:val="6A3E3E"/>
          <w:sz w:val="28"/>
          <w:szCs w:val="28"/>
          <w:lang w:val="en-US" w:eastAsia="en-US"/>
        </w:rPr>
        <w:t>currentDir</w:t>
      </w:r>
      <w:r w:rsidRPr="004F182A">
        <w:rPr>
          <w:rFonts w:asciiTheme="minorHAnsi" w:hAnsiTheme="minorHAnsi" w:cstheme="minorHAnsi"/>
          <w:color w:val="000000"/>
          <w:sz w:val="28"/>
          <w:szCs w:val="28"/>
          <w:lang w:val="en-US" w:eastAsia="en-US"/>
        </w:rPr>
        <w:t xml:space="preserve"> = System.</w:t>
      </w:r>
      <w:r w:rsidRPr="004F182A">
        <w:rPr>
          <w:rFonts w:asciiTheme="minorHAnsi" w:hAnsiTheme="minorHAnsi" w:cstheme="minorHAnsi"/>
          <w:i/>
          <w:iCs/>
          <w:color w:val="000000"/>
          <w:sz w:val="28"/>
          <w:szCs w:val="28"/>
          <w:lang w:val="en-US" w:eastAsia="en-US"/>
        </w:rPr>
        <w:t>getProperty</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"user.dir"</w:t>
      </w:r>
      <w:r w:rsidRPr="004F182A">
        <w:rPr>
          <w:rFonts w:asciiTheme="minorHAnsi" w:hAnsiTheme="minorHAnsi" w:cstheme="minorHAnsi"/>
          <w:color w:val="000000"/>
          <w:sz w:val="28"/>
          <w:szCs w:val="28"/>
          <w:lang w:val="en-US" w:eastAsia="en-US"/>
        </w:rPr>
        <w:t>);</w:t>
      </w:r>
    </w:p>
    <w:p w14:paraId="165D653E" w14:textId="77777777" w:rsidR="00E07C9A" w:rsidRPr="004F182A" w:rsidRDefault="00E07C9A" w:rsidP="00E07C9A">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FileUtils.</w:t>
      </w:r>
      <w:r w:rsidRPr="004F182A">
        <w:rPr>
          <w:rFonts w:asciiTheme="minorHAnsi" w:hAnsiTheme="minorHAnsi" w:cstheme="minorHAnsi"/>
          <w:i/>
          <w:iCs/>
          <w:color w:val="000000"/>
          <w:sz w:val="28"/>
          <w:szCs w:val="28"/>
          <w:lang w:val="en-US" w:eastAsia="en-US"/>
        </w:rPr>
        <w:t>copyFile</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scrFile</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new</w:t>
      </w:r>
      <w:r w:rsidRPr="004F182A">
        <w:rPr>
          <w:rFonts w:asciiTheme="minorHAnsi" w:hAnsiTheme="minorHAnsi" w:cstheme="minorHAnsi"/>
          <w:color w:val="000000"/>
          <w:sz w:val="28"/>
          <w:szCs w:val="28"/>
          <w:lang w:val="en-US" w:eastAsia="en-US"/>
        </w:rPr>
        <w:t xml:space="preserve"> File(</w:t>
      </w:r>
      <w:r w:rsidRPr="004F182A">
        <w:rPr>
          <w:rFonts w:asciiTheme="minorHAnsi" w:hAnsiTheme="minorHAnsi" w:cstheme="minorHAnsi"/>
          <w:color w:val="6A3E3E"/>
          <w:sz w:val="28"/>
          <w:szCs w:val="28"/>
          <w:lang w:val="en-US" w:eastAsia="en-US"/>
        </w:rPr>
        <w:t>currentDir</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2A00FF"/>
          <w:sz w:val="28"/>
          <w:szCs w:val="28"/>
          <w:lang w:val="en-US" w:eastAsia="en-US"/>
        </w:rPr>
        <w:t>"/screenshots/"</w:t>
      </w:r>
      <w:r w:rsidRPr="004F182A">
        <w:rPr>
          <w:rFonts w:asciiTheme="minorHAnsi" w:hAnsiTheme="minorHAnsi" w:cstheme="minorHAnsi"/>
          <w:color w:val="000000"/>
          <w:sz w:val="28"/>
          <w:szCs w:val="28"/>
          <w:lang w:val="en-US" w:eastAsia="en-US"/>
        </w:rPr>
        <w:t xml:space="preserve"> +System.</w:t>
      </w:r>
      <w:r w:rsidRPr="004F182A">
        <w:rPr>
          <w:rFonts w:asciiTheme="minorHAnsi" w:hAnsiTheme="minorHAnsi" w:cstheme="minorHAnsi"/>
          <w:i/>
          <w:iCs/>
          <w:color w:val="000000"/>
          <w:sz w:val="28"/>
          <w:szCs w:val="28"/>
          <w:lang w:val="en-US" w:eastAsia="en-US"/>
        </w:rPr>
        <w:t>currentTimeMillis</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2A00FF"/>
          <w:sz w:val="28"/>
          <w:szCs w:val="28"/>
          <w:lang w:val="en-US" w:eastAsia="en-US"/>
        </w:rPr>
        <w:t>".png"</w:t>
      </w:r>
      <w:r w:rsidRPr="004F182A">
        <w:rPr>
          <w:rFonts w:asciiTheme="minorHAnsi" w:hAnsiTheme="minorHAnsi" w:cstheme="minorHAnsi"/>
          <w:color w:val="000000"/>
          <w:sz w:val="28"/>
          <w:szCs w:val="28"/>
          <w:lang w:val="en-US" w:eastAsia="en-US"/>
        </w:rPr>
        <w:t>));</w:t>
      </w:r>
    </w:p>
    <w:p w14:paraId="4FB81AF7" w14:textId="1801C2B5" w:rsidR="00E07C9A" w:rsidRPr="004F182A" w:rsidRDefault="00E07C9A" w:rsidP="00E07C9A">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lang w:val="en-US" w:eastAsia="en-US"/>
        </w:rPr>
        <w:tab/>
      </w:r>
    </w:p>
    <w:p w14:paraId="15F19F8C"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71828005"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36762891"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6DFF1A1D"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68. How to mouse hover on a web element using WebDriver?</w:t>
      </w:r>
    </w:p>
    <w:p w14:paraId="6E99C9C3" w14:textId="0300C153" w:rsidR="005E4EBF" w:rsidRPr="004F182A" w:rsidRDefault="005E4EBF" w:rsidP="004C42BD">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Actions class</w:t>
      </w:r>
    </w:p>
    <w:p w14:paraId="4F054E6A" w14:textId="77777777" w:rsidR="00ED7B32" w:rsidRPr="004F182A" w:rsidRDefault="00ED7B32" w:rsidP="004C42BD">
      <w:pPr>
        <w:widowControl w:val="0"/>
        <w:autoSpaceDE w:val="0"/>
        <w:autoSpaceDN w:val="0"/>
        <w:adjustRightInd w:val="0"/>
        <w:outlineLvl w:val="0"/>
        <w:rPr>
          <w:rFonts w:asciiTheme="minorHAnsi" w:hAnsiTheme="minorHAnsi" w:cstheme="minorHAnsi"/>
          <w:color w:val="1A1A1A"/>
          <w:sz w:val="28"/>
          <w:szCs w:val="28"/>
        </w:rPr>
      </w:pPr>
    </w:p>
    <w:p w14:paraId="1CDE282A"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WebElement ele = driver.findElement(By.xpath("xpath"));</w:t>
      </w:r>
    </w:p>
    <w:p w14:paraId="11B7A382"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//Create object 'action' of an Actions class</w:t>
      </w:r>
    </w:p>
    <w:p w14:paraId="4D087A4F"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Actions action = new Actions(driver);</w:t>
      </w:r>
    </w:p>
    <w:p w14:paraId="5948F87F"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//Mouseover on an element</w:t>
      </w:r>
    </w:p>
    <w:p w14:paraId="5F720B22"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action.moveToElement(ele).</w:t>
      </w:r>
      <w:r w:rsidR="00011887" w:rsidRPr="004F182A">
        <w:rPr>
          <w:rFonts w:asciiTheme="minorHAnsi" w:hAnsiTheme="minorHAnsi" w:cstheme="minorHAnsi"/>
          <w:sz w:val="28"/>
          <w:szCs w:val="28"/>
        </w:rPr>
        <w:t>build().</w:t>
      </w:r>
      <w:r w:rsidRPr="004F182A">
        <w:rPr>
          <w:rFonts w:asciiTheme="minorHAnsi" w:hAnsiTheme="minorHAnsi" w:cstheme="minorHAnsi"/>
          <w:sz w:val="28"/>
          <w:szCs w:val="28"/>
        </w:rPr>
        <w:t>perform();</w:t>
      </w:r>
    </w:p>
    <w:p w14:paraId="3521FFE1" w14:textId="77777777" w:rsidR="00011887" w:rsidRPr="004F182A" w:rsidRDefault="00011887" w:rsidP="005E4EBF">
      <w:pPr>
        <w:widowControl w:val="0"/>
        <w:autoSpaceDE w:val="0"/>
        <w:autoSpaceDN w:val="0"/>
        <w:adjustRightInd w:val="0"/>
        <w:rPr>
          <w:rFonts w:asciiTheme="minorHAnsi" w:hAnsiTheme="minorHAnsi" w:cstheme="minorHAnsi"/>
          <w:sz w:val="28"/>
          <w:szCs w:val="28"/>
        </w:rPr>
      </w:pPr>
    </w:p>
    <w:p w14:paraId="7985D365"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E0BCFF7" w14:textId="1D39EC7A"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69. How can we handle web based pop-up</w:t>
      </w:r>
      <w:r w:rsidR="0018090A" w:rsidRPr="004F182A">
        <w:rPr>
          <w:rFonts w:asciiTheme="minorHAnsi" w:hAnsiTheme="minorHAnsi" w:cstheme="minorHAnsi"/>
          <w:color w:val="1A1A1A"/>
          <w:sz w:val="28"/>
          <w:szCs w:val="28"/>
        </w:rPr>
        <w:t xml:space="preserve"> or browser based pop-up</w:t>
      </w:r>
      <w:r w:rsidRPr="004F182A">
        <w:rPr>
          <w:rFonts w:asciiTheme="minorHAnsi" w:hAnsiTheme="minorHAnsi" w:cstheme="minorHAnsi"/>
          <w:color w:val="1A1A1A"/>
          <w:sz w:val="28"/>
          <w:szCs w:val="28"/>
        </w:rPr>
        <w:t>?</w:t>
      </w:r>
    </w:p>
    <w:p w14:paraId="4635FD6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handle alerts popups we need to do switch to the alert window and call Selenium WebDriver Alert API methods.</w:t>
      </w:r>
    </w:p>
    <w:p w14:paraId="2046A3D2" w14:textId="02370BB4" w:rsidR="005E4EBF" w:rsidRPr="004F182A" w:rsidRDefault="00FE7BB8" w:rsidP="004C42BD">
      <w:pPr>
        <w:widowControl w:val="0"/>
        <w:autoSpaceDE w:val="0"/>
        <w:autoSpaceDN w:val="0"/>
        <w:adjustRightInd w:val="0"/>
        <w:outlineLvl w:val="0"/>
        <w:rPr>
          <w:rFonts w:asciiTheme="minorHAnsi" w:hAnsiTheme="minorHAnsi" w:cstheme="minorHAnsi"/>
          <w:sz w:val="28"/>
          <w:szCs w:val="28"/>
        </w:rPr>
      </w:pPr>
      <w:r w:rsidRPr="004F182A">
        <w:rPr>
          <w:rFonts w:asciiTheme="minorHAnsi" w:hAnsiTheme="minorHAnsi" w:cstheme="minorHAnsi"/>
          <w:sz w:val="28"/>
          <w:szCs w:val="28"/>
        </w:rPr>
        <w:t xml:space="preserve">Eg: </w:t>
      </w:r>
    </w:p>
    <w:p w14:paraId="4E96A278"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public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class</w:t>
      </w:r>
      <w:r w:rsidRPr="004F182A">
        <w:rPr>
          <w:rFonts w:asciiTheme="minorHAnsi" w:hAnsiTheme="minorHAnsi" w:cstheme="minorHAnsi"/>
          <w:color w:val="000000"/>
          <w:sz w:val="28"/>
          <w:szCs w:val="28"/>
          <w:lang w:val="en-US" w:eastAsia="en-US"/>
        </w:rPr>
        <w:t xml:space="preserve"> WindowHandlerAPI {</w:t>
      </w:r>
    </w:p>
    <w:p w14:paraId="03E3BF8C"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p>
    <w:p w14:paraId="53380B31"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public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static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void</w:t>
      </w:r>
      <w:r w:rsidRPr="004F182A">
        <w:rPr>
          <w:rFonts w:asciiTheme="minorHAnsi" w:hAnsiTheme="minorHAnsi" w:cstheme="minorHAnsi"/>
          <w:color w:val="000000"/>
          <w:sz w:val="28"/>
          <w:szCs w:val="28"/>
          <w:lang w:val="en-US" w:eastAsia="en-US"/>
        </w:rPr>
        <w:t xml:space="preserve"> main(String[] </w:t>
      </w:r>
      <w:r w:rsidRPr="004F182A">
        <w:rPr>
          <w:rFonts w:asciiTheme="minorHAnsi" w:hAnsiTheme="minorHAnsi" w:cstheme="minorHAnsi"/>
          <w:color w:val="6A3E3E"/>
          <w:sz w:val="28"/>
          <w:szCs w:val="28"/>
          <w:lang w:val="en-US" w:eastAsia="en-US"/>
        </w:rPr>
        <w:t>args</w:t>
      </w:r>
      <w:r w:rsidRPr="004F182A">
        <w:rPr>
          <w:rFonts w:asciiTheme="minorHAnsi" w:hAnsiTheme="minorHAnsi" w:cstheme="minorHAnsi"/>
          <w:color w:val="000000"/>
          <w:sz w:val="28"/>
          <w:szCs w:val="28"/>
          <w:lang w:val="en-US" w:eastAsia="en-US"/>
        </w:rPr>
        <w:t>)</w:t>
      </w:r>
    </w:p>
    <w:p w14:paraId="28122C85"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5C42BC5D"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3F7F5F"/>
          <w:sz w:val="28"/>
          <w:szCs w:val="28"/>
          <w:lang w:val="en-US" w:eastAsia="en-US"/>
        </w:rPr>
        <w:t xml:space="preserve">// </w:t>
      </w:r>
      <w:r w:rsidRPr="004F182A">
        <w:rPr>
          <w:rFonts w:asciiTheme="minorHAnsi" w:hAnsiTheme="minorHAnsi" w:cstheme="minorHAnsi"/>
          <w:b/>
          <w:bCs/>
          <w:color w:val="7F9FBF"/>
          <w:sz w:val="28"/>
          <w:szCs w:val="28"/>
          <w:lang w:val="en-US" w:eastAsia="en-US"/>
        </w:rPr>
        <w:t>TODO</w:t>
      </w:r>
      <w:r w:rsidRPr="004F182A">
        <w:rPr>
          <w:rFonts w:asciiTheme="minorHAnsi" w:hAnsiTheme="minorHAnsi" w:cstheme="minorHAnsi"/>
          <w:color w:val="3F7F5F"/>
          <w:sz w:val="28"/>
          <w:szCs w:val="28"/>
          <w:lang w:val="en-US" w:eastAsia="en-US"/>
        </w:rPr>
        <w:t xml:space="preserve"> Auto-generated method stub</w:t>
      </w:r>
    </w:p>
    <w:p w14:paraId="074111A8"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664F13A6"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WebDriver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b/>
          <w:bCs/>
          <w:color w:val="7F0055"/>
          <w:sz w:val="28"/>
          <w:szCs w:val="28"/>
          <w:lang w:val="en-US" w:eastAsia="en-US"/>
        </w:rPr>
        <w:t>null</w:t>
      </w:r>
      <w:r w:rsidRPr="004F182A">
        <w:rPr>
          <w:rFonts w:asciiTheme="minorHAnsi" w:hAnsiTheme="minorHAnsi" w:cstheme="minorHAnsi"/>
          <w:color w:val="000000"/>
          <w:sz w:val="28"/>
          <w:szCs w:val="28"/>
          <w:lang w:val="en-US" w:eastAsia="en-US"/>
        </w:rPr>
        <w:t>;</w:t>
      </w:r>
    </w:p>
    <w:p w14:paraId="02B1BB4C"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lastRenderedPageBreak/>
        <w:tab/>
      </w:r>
      <w:r w:rsidRPr="004F182A">
        <w:rPr>
          <w:rFonts w:asciiTheme="minorHAnsi" w:hAnsiTheme="minorHAnsi" w:cstheme="minorHAnsi"/>
          <w:color w:val="000000"/>
          <w:sz w:val="28"/>
          <w:szCs w:val="28"/>
          <w:lang w:val="en-US" w:eastAsia="en-US"/>
        </w:rPr>
        <w:tab/>
        <w:t xml:space="preserve">String </w:t>
      </w:r>
      <w:r w:rsidRPr="004F182A">
        <w:rPr>
          <w:rFonts w:asciiTheme="minorHAnsi" w:hAnsiTheme="minorHAnsi" w:cstheme="minorHAnsi"/>
          <w:color w:val="6A3E3E"/>
          <w:sz w:val="28"/>
          <w:szCs w:val="28"/>
          <w:lang w:val="en-US" w:eastAsia="en-US"/>
        </w:rPr>
        <w:t>url</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2A00FF"/>
          <w:sz w:val="28"/>
          <w:szCs w:val="28"/>
          <w:lang w:val="en-US" w:eastAsia="en-US"/>
        </w:rPr>
        <w:t>"http://www.popuptest.com/goodpopups.html"</w:t>
      </w:r>
      <w:r w:rsidRPr="004F182A">
        <w:rPr>
          <w:rFonts w:asciiTheme="minorHAnsi" w:hAnsiTheme="minorHAnsi" w:cstheme="minorHAnsi"/>
          <w:color w:val="000000"/>
          <w:sz w:val="28"/>
          <w:szCs w:val="28"/>
          <w:lang w:val="en-US" w:eastAsia="en-US"/>
        </w:rPr>
        <w:t>;</w:t>
      </w:r>
    </w:p>
    <w:p w14:paraId="776B0CFA"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60DDBFC4"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System.</w:t>
      </w:r>
      <w:r w:rsidRPr="004F182A">
        <w:rPr>
          <w:rFonts w:asciiTheme="minorHAnsi" w:hAnsiTheme="minorHAnsi" w:cstheme="minorHAnsi"/>
          <w:i/>
          <w:iCs/>
          <w:color w:val="000000"/>
          <w:sz w:val="28"/>
          <w:szCs w:val="28"/>
          <w:lang w:val="en-US" w:eastAsia="en-US"/>
        </w:rPr>
        <w:t>setProperty</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"webdriver.chrome.driver"</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2A00FF"/>
          <w:sz w:val="28"/>
          <w:szCs w:val="28"/>
          <w:lang w:val="en-US" w:eastAsia="en-US"/>
        </w:rPr>
        <w:t>"F:\\Javaworkspace\\Practicing_Programs\\driverFiles\\chromedriver.exe"</w:t>
      </w:r>
      <w:r w:rsidRPr="004F182A">
        <w:rPr>
          <w:rFonts w:asciiTheme="minorHAnsi" w:hAnsiTheme="minorHAnsi" w:cstheme="minorHAnsi"/>
          <w:color w:val="000000"/>
          <w:sz w:val="28"/>
          <w:szCs w:val="28"/>
          <w:lang w:val="en-US" w:eastAsia="en-US"/>
        </w:rPr>
        <w:t>);</w:t>
      </w:r>
    </w:p>
    <w:p w14:paraId="3612B72B"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b/>
          <w:bCs/>
          <w:color w:val="7F0055"/>
          <w:sz w:val="28"/>
          <w:szCs w:val="28"/>
          <w:lang w:val="en-US" w:eastAsia="en-US"/>
        </w:rPr>
        <w:t>new</w:t>
      </w:r>
      <w:r w:rsidRPr="004F182A">
        <w:rPr>
          <w:rFonts w:asciiTheme="minorHAnsi" w:hAnsiTheme="minorHAnsi" w:cstheme="minorHAnsi"/>
          <w:color w:val="000000"/>
          <w:sz w:val="28"/>
          <w:szCs w:val="28"/>
          <w:lang w:val="en-US" w:eastAsia="en-US"/>
        </w:rPr>
        <w:t xml:space="preserve"> ChromeDriver();</w:t>
      </w:r>
    </w:p>
    <w:p w14:paraId="0709B4DB"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.manage().window().maximize();</w:t>
      </w:r>
    </w:p>
    <w:p w14:paraId="1A6BECEF"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.manage().deleteAllCookies();</w:t>
      </w:r>
    </w:p>
    <w:p w14:paraId="396D4938"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.manage().timeouts().implicitlyWait(10, TimeUnit.</w:t>
      </w:r>
      <w:r w:rsidRPr="004F182A">
        <w:rPr>
          <w:rFonts w:asciiTheme="minorHAnsi" w:hAnsiTheme="minorHAnsi" w:cstheme="minorHAnsi"/>
          <w:b/>
          <w:bCs/>
          <w:i/>
          <w:iCs/>
          <w:color w:val="0000C0"/>
          <w:sz w:val="28"/>
          <w:szCs w:val="28"/>
          <w:lang w:val="en-US" w:eastAsia="en-US"/>
        </w:rPr>
        <w:t>SECONDS</w:t>
      </w:r>
      <w:r w:rsidRPr="004F182A">
        <w:rPr>
          <w:rFonts w:asciiTheme="minorHAnsi" w:hAnsiTheme="minorHAnsi" w:cstheme="minorHAnsi"/>
          <w:color w:val="000000"/>
          <w:sz w:val="28"/>
          <w:szCs w:val="28"/>
          <w:lang w:val="en-US" w:eastAsia="en-US"/>
        </w:rPr>
        <w:t>);</w:t>
      </w:r>
    </w:p>
    <w:p w14:paraId="309EAC42"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.manage().timeouts().pageLoadTimeout(20, TimeUnit.</w:t>
      </w:r>
      <w:r w:rsidRPr="004F182A">
        <w:rPr>
          <w:rFonts w:asciiTheme="minorHAnsi" w:hAnsiTheme="minorHAnsi" w:cstheme="minorHAnsi"/>
          <w:b/>
          <w:bCs/>
          <w:i/>
          <w:iCs/>
          <w:color w:val="0000C0"/>
          <w:sz w:val="28"/>
          <w:szCs w:val="28"/>
          <w:lang w:val="en-US" w:eastAsia="en-US"/>
        </w:rPr>
        <w:t>SECONDS</w:t>
      </w:r>
      <w:r w:rsidRPr="004F182A">
        <w:rPr>
          <w:rFonts w:asciiTheme="minorHAnsi" w:hAnsiTheme="minorHAnsi" w:cstheme="minorHAnsi"/>
          <w:color w:val="000000"/>
          <w:sz w:val="28"/>
          <w:szCs w:val="28"/>
          <w:lang w:val="en-US" w:eastAsia="en-US"/>
        </w:rPr>
        <w:t>);</w:t>
      </w:r>
    </w:p>
    <w:p w14:paraId="52431B52"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.get(</w:t>
      </w:r>
      <w:r w:rsidRPr="004F182A">
        <w:rPr>
          <w:rFonts w:asciiTheme="minorHAnsi" w:hAnsiTheme="minorHAnsi" w:cstheme="minorHAnsi"/>
          <w:color w:val="6A3E3E"/>
          <w:sz w:val="28"/>
          <w:szCs w:val="28"/>
          <w:lang w:val="en-US" w:eastAsia="en-US"/>
        </w:rPr>
        <w:t>url</w:t>
      </w:r>
      <w:r w:rsidRPr="004F182A">
        <w:rPr>
          <w:rFonts w:asciiTheme="minorHAnsi" w:hAnsiTheme="minorHAnsi" w:cstheme="minorHAnsi"/>
          <w:color w:val="000000"/>
          <w:sz w:val="28"/>
          <w:szCs w:val="28"/>
          <w:lang w:val="en-US" w:eastAsia="en-US"/>
        </w:rPr>
        <w:t>);</w:t>
      </w:r>
    </w:p>
    <w:p w14:paraId="737BED3B"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7448E578"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3F7F5F"/>
          <w:sz w:val="28"/>
          <w:szCs w:val="28"/>
          <w:lang w:val="en-US" w:eastAsia="en-US"/>
        </w:rPr>
        <w:t xml:space="preserve">// &lt;a class="black" </w:t>
      </w:r>
      <w:r w:rsidRPr="004F182A">
        <w:rPr>
          <w:rFonts w:asciiTheme="minorHAnsi" w:hAnsiTheme="minorHAnsi" w:cstheme="minorHAnsi"/>
          <w:color w:val="3F7F5F"/>
          <w:sz w:val="28"/>
          <w:szCs w:val="28"/>
          <w:u w:val="single"/>
          <w:lang w:val="en-US" w:eastAsia="en-US"/>
        </w:rPr>
        <w:t>href</w:t>
      </w:r>
      <w:r w:rsidRPr="004F182A">
        <w:rPr>
          <w:rFonts w:asciiTheme="minorHAnsi" w:hAnsiTheme="minorHAnsi" w:cstheme="minorHAnsi"/>
          <w:color w:val="3F7F5F"/>
          <w:sz w:val="28"/>
          <w:szCs w:val="28"/>
          <w:lang w:val="en-US" w:eastAsia="en-US"/>
        </w:rPr>
        <w:t xml:space="preserve">="http://www.popuptest.com/popup3.html" </w:t>
      </w:r>
      <w:r w:rsidRPr="004F182A">
        <w:rPr>
          <w:rFonts w:asciiTheme="minorHAnsi" w:hAnsiTheme="minorHAnsi" w:cstheme="minorHAnsi"/>
          <w:color w:val="3F7F5F"/>
          <w:sz w:val="28"/>
          <w:szCs w:val="28"/>
          <w:u w:val="single"/>
          <w:lang w:val="en-US" w:eastAsia="en-US"/>
        </w:rPr>
        <w:t>onclick</w:t>
      </w:r>
      <w:r w:rsidRPr="004F182A">
        <w:rPr>
          <w:rFonts w:asciiTheme="minorHAnsi" w:hAnsiTheme="minorHAnsi" w:cstheme="minorHAnsi"/>
          <w:color w:val="3F7F5F"/>
          <w:sz w:val="28"/>
          <w:szCs w:val="28"/>
          <w:lang w:val="en-US" w:eastAsia="en-US"/>
        </w:rPr>
        <w:t xml:space="preserve">="NewWindow(this.href,'rank','450','450','yes','center');return false" </w:t>
      </w:r>
      <w:r w:rsidRPr="004F182A">
        <w:rPr>
          <w:rFonts w:asciiTheme="minorHAnsi" w:hAnsiTheme="minorHAnsi" w:cstheme="minorHAnsi"/>
          <w:color w:val="3F7F5F"/>
          <w:sz w:val="28"/>
          <w:szCs w:val="28"/>
          <w:u w:val="single"/>
          <w:lang w:val="en-US" w:eastAsia="en-US"/>
        </w:rPr>
        <w:t>onfocus</w:t>
      </w:r>
      <w:r w:rsidRPr="004F182A">
        <w:rPr>
          <w:rFonts w:asciiTheme="minorHAnsi" w:hAnsiTheme="minorHAnsi" w:cstheme="minorHAnsi"/>
          <w:color w:val="3F7F5F"/>
          <w:sz w:val="28"/>
          <w:szCs w:val="28"/>
          <w:lang w:val="en-US" w:eastAsia="en-US"/>
        </w:rPr>
        <w:t>="this.blur()"&gt;Good PopUp #3&lt;/a&gt;</w:t>
      </w:r>
    </w:p>
    <w:p w14:paraId="2B98224F"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0668F1F7"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String </w:t>
      </w:r>
      <w:r w:rsidRPr="004F182A">
        <w:rPr>
          <w:rFonts w:asciiTheme="minorHAnsi" w:hAnsiTheme="minorHAnsi" w:cstheme="minorHAnsi"/>
          <w:color w:val="6A3E3E"/>
          <w:sz w:val="28"/>
          <w:szCs w:val="28"/>
          <w:lang w:val="en-US" w:eastAsia="en-US"/>
        </w:rPr>
        <w:t>parentwindowid</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.getWindowHandle();</w:t>
      </w:r>
    </w:p>
    <w:p w14:paraId="03174C3A"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System.</w:t>
      </w:r>
      <w:r w:rsidRPr="004F182A">
        <w:rPr>
          <w:rFonts w:asciiTheme="minorHAnsi" w:hAnsiTheme="minorHAnsi" w:cstheme="minorHAnsi"/>
          <w:b/>
          <w:bCs/>
          <w:i/>
          <w:iCs/>
          <w:color w:val="0000C0"/>
          <w:sz w:val="28"/>
          <w:szCs w:val="28"/>
          <w:lang w:val="en-US" w:eastAsia="en-US"/>
        </w:rPr>
        <w:t>out</w:t>
      </w:r>
      <w:r w:rsidRPr="004F182A">
        <w:rPr>
          <w:rFonts w:asciiTheme="minorHAnsi" w:hAnsiTheme="minorHAnsi" w:cstheme="minorHAnsi"/>
          <w:color w:val="000000"/>
          <w:sz w:val="28"/>
          <w:szCs w:val="28"/>
          <w:lang w:val="en-US" w:eastAsia="en-US"/>
        </w:rPr>
        <w:t>.println(</w:t>
      </w:r>
      <w:r w:rsidRPr="004F182A">
        <w:rPr>
          <w:rFonts w:asciiTheme="minorHAnsi" w:hAnsiTheme="minorHAnsi" w:cstheme="minorHAnsi"/>
          <w:color w:val="2A00FF"/>
          <w:sz w:val="28"/>
          <w:szCs w:val="28"/>
          <w:lang w:val="en-US" w:eastAsia="en-US"/>
        </w:rPr>
        <w:t>"parent id is :"</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parentwindowid</w:t>
      </w:r>
      <w:r w:rsidRPr="004F182A">
        <w:rPr>
          <w:rFonts w:asciiTheme="minorHAnsi" w:hAnsiTheme="minorHAnsi" w:cstheme="minorHAnsi"/>
          <w:color w:val="000000"/>
          <w:sz w:val="28"/>
          <w:szCs w:val="28"/>
          <w:lang w:val="en-US" w:eastAsia="en-US"/>
        </w:rPr>
        <w:t>);</w:t>
      </w:r>
    </w:p>
    <w:p w14:paraId="2FD40917"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.findElement(By.</w:t>
      </w:r>
      <w:r w:rsidRPr="004F182A">
        <w:rPr>
          <w:rFonts w:asciiTheme="minorHAnsi" w:hAnsiTheme="minorHAnsi" w:cstheme="minorHAnsi"/>
          <w:i/>
          <w:iCs/>
          <w:color w:val="000000"/>
          <w:sz w:val="28"/>
          <w:szCs w:val="28"/>
          <w:lang w:val="en-US" w:eastAsia="en-US"/>
        </w:rPr>
        <w:t>linkText</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"Good PopUp #3"</w:t>
      </w:r>
      <w:r w:rsidRPr="004F182A">
        <w:rPr>
          <w:rFonts w:asciiTheme="minorHAnsi" w:hAnsiTheme="minorHAnsi" w:cstheme="minorHAnsi"/>
          <w:color w:val="000000"/>
          <w:sz w:val="28"/>
          <w:szCs w:val="28"/>
          <w:lang w:val="en-US" w:eastAsia="en-US"/>
        </w:rPr>
        <w:t>)).click();</w:t>
      </w:r>
    </w:p>
    <w:p w14:paraId="746D7DCA"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277F9556"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Set&lt;String&gt; </w:t>
      </w:r>
      <w:r w:rsidRPr="004F182A">
        <w:rPr>
          <w:rFonts w:asciiTheme="minorHAnsi" w:hAnsiTheme="minorHAnsi" w:cstheme="minorHAnsi"/>
          <w:color w:val="6A3E3E"/>
          <w:sz w:val="28"/>
          <w:szCs w:val="28"/>
          <w:lang w:val="en-US" w:eastAsia="en-US"/>
        </w:rPr>
        <w:t>childwindowid</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.getWindowHandles();</w:t>
      </w:r>
    </w:p>
    <w:p w14:paraId="6490CDE5"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2237B93D"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System.</w:t>
      </w:r>
      <w:r w:rsidRPr="004F182A">
        <w:rPr>
          <w:rFonts w:asciiTheme="minorHAnsi" w:hAnsiTheme="minorHAnsi" w:cstheme="minorHAnsi"/>
          <w:b/>
          <w:bCs/>
          <w:i/>
          <w:iCs/>
          <w:color w:val="0000C0"/>
          <w:sz w:val="28"/>
          <w:szCs w:val="28"/>
          <w:lang w:val="en-US" w:eastAsia="en-US"/>
        </w:rPr>
        <w:t>out</w:t>
      </w:r>
      <w:r w:rsidRPr="004F182A">
        <w:rPr>
          <w:rFonts w:asciiTheme="minorHAnsi" w:hAnsiTheme="minorHAnsi" w:cstheme="minorHAnsi"/>
          <w:color w:val="000000"/>
          <w:sz w:val="28"/>
          <w:szCs w:val="28"/>
          <w:lang w:val="en-US" w:eastAsia="en-US"/>
        </w:rPr>
        <w:t>.println(</w:t>
      </w:r>
      <w:r w:rsidRPr="004F182A">
        <w:rPr>
          <w:rFonts w:asciiTheme="minorHAnsi" w:hAnsiTheme="minorHAnsi" w:cstheme="minorHAnsi"/>
          <w:color w:val="2A00FF"/>
          <w:sz w:val="28"/>
          <w:szCs w:val="28"/>
          <w:lang w:val="en-US" w:eastAsia="en-US"/>
        </w:rPr>
        <w:t>"child id is :"</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childwindowid</w:t>
      </w:r>
      <w:r w:rsidRPr="004F182A">
        <w:rPr>
          <w:rFonts w:asciiTheme="minorHAnsi" w:hAnsiTheme="minorHAnsi" w:cstheme="minorHAnsi"/>
          <w:color w:val="000000"/>
          <w:sz w:val="28"/>
          <w:szCs w:val="28"/>
          <w:lang w:val="en-US" w:eastAsia="en-US"/>
        </w:rPr>
        <w:t>);</w:t>
      </w:r>
    </w:p>
    <w:p w14:paraId="4ECA13FA"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396D4E37"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 </w:t>
      </w:r>
      <w:r w:rsidRPr="004F182A">
        <w:rPr>
          <w:rFonts w:asciiTheme="minorHAnsi" w:hAnsiTheme="minorHAnsi" w:cstheme="minorHAnsi"/>
          <w:b/>
          <w:bCs/>
          <w:color w:val="7F0055"/>
          <w:sz w:val="28"/>
          <w:szCs w:val="28"/>
          <w:lang w:val="en-US" w:eastAsia="en-US"/>
        </w:rPr>
        <w:t>for</w:t>
      </w:r>
      <w:r w:rsidRPr="004F182A">
        <w:rPr>
          <w:rFonts w:asciiTheme="minorHAnsi" w:hAnsiTheme="minorHAnsi" w:cstheme="minorHAnsi"/>
          <w:color w:val="000000"/>
          <w:sz w:val="28"/>
          <w:szCs w:val="28"/>
          <w:lang w:val="en-US" w:eastAsia="en-US"/>
        </w:rPr>
        <w:t xml:space="preserve">(String </w:t>
      </w:r>
      <w:r w:rsidRPr="004F182A">
        <w:rPr>
          <w:rFonts w:asciiTheme="minorHAnsi" w:hAnsiTheme="minorHAnsi" w:cstheme="minorHAnsi"/>
          <w:color w:val="6A3E3E"/>
          <w:sz w:val="28"/>
          <w:szCs w:val="28"/>
          <w:lang w:val="en-US" w:eastAsia="en-US"/>
        </w:rPr>
        <w:t>handle</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6A3E3E"/>
          <w:sz w:val="28"/>
          <w:szCs w:val="28"/>
          <w:lang w:val="en-US" w:eastAsia="en-US"/>
        </w:rPr>
        <w:t>childwindowid</w:t>
      </w:r>
      <w:r w:rsidRPr="004F182A">
        <w:rPr>
          <w:rFonts w:asciiTheme="minorHAnsi" w:hAnsiTheme="minorHAnsi" w:cstheme="minorHAnsi"/>
          <w:color w:val="000000"/>
          <w:sz w:val="28"/>
          <w:szCs w:val="28"/>
          <w:lang w:val="en-US" w:eastAsia="en-US"/>
        </w:rPr>
        <w:t>)</w:t>
      </w:r>
    </w:p>
    <w:p w14:paraId="315E5924"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0B8E86A9"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if</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handle</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parentwindowid</w:t>
      </w:r>
      <w:r w:rsidRPr="004F182A">
        <w:rPr>
          <w:rFonts w:asciiTheme="minorHAnsi" w:hAnsiTheme="minorHAnsi" w:cstheme="minorHAnsi"/>
          <w:color w:val="000000"/>
          <w:sz w:val="28"/>
          <w:szCs w:val="28"/>
          <w:lang w:val="en-US" w:eastAsia="en-US"/>
        </w:rPr>
        <w:t>)</w:t>
      </w:r>
    </w:p>
    <w:p w14:paraId="75D0A6EE"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60A0F8BD"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System.</w:t>
      </w:r>
      <w:r w:rsidRPr="004F182A">
        <w:rPr>
          <w:rFonts w:asciiTheme="minorHAnsi" w:hAnsiTheme="minorHAnsi" w:cstheme="minorHAnsi"/>
          <w:b/>
          <w:bCs/>
          <w:i/>
          <w:iCs/>
          <w:color w:val="0000C0"/>
          <w:sz w:val="28"/>
          <w:szCs w:val="28"/>
          <w:lang w:val="en-US" w:eastAsia="en-US"/>
        </w:rPr>
        <w:t>out</w:t>
      </w:r>
      <w:r w:rsidRPr="004F182A">
        <w:rPr>
          <w:rFonts w:asciiTheme="minorHAnsi" w:hAnsiTheme="minorHAnsi" w:cstheme="minorHAnsi"/>
          <w:color w:val="000000"/>
          <w:sz w:val="28"/>
          <w:szCs w:val="28"/>
          <w:lang w:val="en-US" w:eastAsia="en-US"/>
        </w:rPr>
        <w:t>.println(</w:t>
      </w:r>
      <w:r w:rsidRPr="004F182A">
        <w:rPr>
          <w:rFonts w:asciiTheme="minorHAnsi" w:hAnsiTheme="minorHAnsi" w:cstheme="minorHAnsi"/>
          <w:color w:val="2A00FF"/>
          <w:sz w:val="28"/>
          <w:szCs w:val="28"/>
          <w:lang w:val="en-US" w:eastAsia="en-US"/>
        </w:rPr>
        <w:t>"************"</w:t>
      </w:r>
      <w:r w:rsidRPr="004F182A">
        <w:rPr>
          <w:rFonts w:asciiTheme="minorHAnsi" w:hAnsiTheme="minorHAnsi" w:cstheme="minorHAnsi"/>
          <w:color w:val="000000"/>
          <w:sz w:val="28"/>
          <w:szCs w:val="28"/>
          <w:lang w:val="en-US" w:eastAsia="en-US"/>
        </w:rPr>
        <w:t>);</w:t>
      </w:r>
    </w:p>
    <w:p w14:paraId="1A73434E"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.switchTo().window(</w:t>
      </w:r>
      <w:r w:rsidRPr="004F182A">
        <w:rPr>
          <w:rFonts w:asciiTheme="minorHAnsi" w:hAnsiTheme="minorHAnsi" w:cstheme="minorHAnsi"/>
          <w:color w:val="6A3E3E"/>
          <w:sz w:val="28"/>
          <w:szCs w:val="28"/>
          <w:lang w:val="en-US" w:eastAsia="en-US"/>
        </w:rPr>
        <w:t>handle</w:t>
      </w:r>
      <w:r w:rsidRPr="004F182A">
        <w:rPr>
          <w:rFonts w:asciiTheme="minorHAnsi" w:hAnsiTheme="minorHAnsi" w:cstheme="minorHAnsi"/>
          <w:color w:val="000000"/>
          <w:sz w:val="28"/>
          <w:szCs w:val="28"/>
          <w:lang w:val="en-US" w:eastAsia="en-US"/>
        </w:rPr>
        <w:t>);</w:t>
      </w:r>
    </w:p>
    <w:p w14:paraId="52E9B63D"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System.</w:t>
      </w:r>
      <w:r w:rsidRPr="004F182A">
        <w:rPr>
          <w:rFonts w:asciiTheme="minorHAnsi" w:hAnsiTheme="minorHAnsi" w:cstheme="minorHAnsi"/>
          <w:b/>
          <w:bCs/>
          <w:i/>
          <w:iCs/>
          <w:color w:val="0000C0"/>
          <w:sz w:val="28"/>
          <w:szCs w:val="28"/>
          <w:lang w:val="en-US" w:eastAsia="en-US"/>
        </w:rPr>
        <w:t>out</w:t>
      </w:r>
      <w:r w:rsidRPr="004F182A">
        <w:rPr>
          <w:rFonts w:asciiTheme="minorHAnsi" w:hAnsiTheme="minorHAnsi" w:cstheme="minorHAnsi"/>
          <w:color w:val="000000"/>
          <w:sz w:val="28"/>
          <w:szCs w:val="28"/>
          <w:lang w:val="en-US" w:eastAsia="en-US"/>
        </w:rPr>
        <w:t>.println(</w:t>
      </w:r>
      <w:r w:rsidRPr="004F182A">
        <w:rPr>
          <w:rFonts w:asciiTheme="minorHAnsi" w:hAnsiTheme="minorHAnsi" w:cstheme="minorHAnsi"/>
          <w:color w:val="2A00FF"/>
          <w:sz w:val="28"/>
          <w:szCs w:val="28"/>
          <w:lang w:val="en-US" w:eastAsia="en-US"/>
        </w:rPr>
        <w:t>"title of child window is : "</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.getTitle());</w:t>
      </w:r>
    </w:p>
    <w:p w14:paraId="6B01371F"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3F7F5F"/>
          <w:sz w:val="28"/>
          <w:szCs w:val="28"/>
          <w:lang w:val="en-US" w:eastAsia="en-US"/>
        </w:rPr>
        <w:t>//driver.close();</w:t>
      </w:r>
    </w:p>
    <w:p w14:paraId="28AC8EDC"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7EF1454A"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08FC3101"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4DF0B66C"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26933CE1"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3F7F5F"/>
          <w:sz w:val="28"/>
          <w:szCs w:val="28"/>
          <w:lang w:val="en-US" w:eastAsia="en-US"/>
        </w:rPr>
        <w:t>/*</w:t>
      </w:r>
    </w:p>
    <w:p w14:paraId="79934FF0"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lastRenderedPageBreak/>
        <w:tab/>
      </w:r>
      <w:r w:rsidRPr="004F182A">
        <w:rPr>
          <w:rFonts w:asciiTheme="minorHAnsi" w:hAnsiTheme="minorHAnsi" w:cstheme="minorHAnsi"/>
          <w:color w:val="3F7F5F"/>
          <w:sz w:val="28"/>
          <w:szCs w:val="28"/>
          <w:lang w:val="en-US" w:eastAsia="en-US"/>
        </w:rPr>
        <w:tab/>
        <w:t>Iterator&lt;String&gt; handle = childwindowid.iterator();</w:t>
      </w:r>
    </w:p>
    <w:p w14:paraId="236E9FFA"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String child = handle.next();</w:t>
      </w:r>
    </w:p>
    <w:p w14:paraId="65FC01F9"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System.out.println(child);</w:t>
      </w:r>
    </w:p>
    <w:p w14:paraId="0FE4AA97"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driver.switchTo().window(child);</w:t>
      </w:r>
    </w:p>
    <w:p w14:paraId="5271235E"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driver.close();</w:t>
      </w:r>
    </w:p>
    <w:p w14:paraId="5966B60C"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r>
    </w:p>
    <w:p w14:paraId="5462CF96"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w:t>
      </w:r>
    </w:p>
    <w:p w14:paraId="6DC2968A"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5D161F4C"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p>
    <w:p w14:paraId="34BB877E"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1949C14C"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p>
    <w:p w14:paraId="3D892FE4" w14:textId="77777777" w:rsidR="00FE7BB8" w:rsidRPr="004F182A" w:rsidRDefault="00FE7BB8" w:rsidP="00FE7BB8">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w:t>
      </w:r>
    </w:p>
    <w:p w14:paraId="14C89D8F" w14:textId="59E721C9" w:rsidR="00FE7BB8" w:rsidRPr="004F182A" w:rsidRDefault="00FE7BB8" w:rsidP="004C42BD">
      <w:pPr>
        <w:widowControl w:val="0"/>
        <w:autoSpaceDE w:val="0"/>
        <w:autoSpaceDN w:val="0"/>
        <w:adjustRightInd w:val="0"/>
        <w:outlineLvl w:val="0"/>
        <w:rPr>
          <w:rFonts w:asciiTheme="minorHAnsi" w:hAnsiTheme="minorHAnsi" w:cstheme="minorHAnsi"/>
          <w:color w:val="1A1A1A"/>
          <w:sz w:val="28"/>
          <w:szCs w:val="28"/>
        </w:rPr>
      </w:pPr>
    </w:p>
    <w:p w14:paraId="1307F02B" w14:textId="77777777" w:rsidR="00FE7BB8" w:rsidRPr="004F182A" w:rsidRDefault="00FE7BB8" w:rsidP="004C42BD">
      <w:pPr>
        <w:widowControl w:val="0"/>
        <w:autoSpaceDE w:val="0"/>
        <w:autoSpaceDN w:val="0"/>
        <w:adjustRightInd w:val="0"/>
        <w:outlineLvl w:val="0"/>
        <w:rPr>
          <w:rFonts w:asciiTheme="minorHAnsi" w:hAnsiTheme="minorHAnsi" w:cstheme="minorHAnsi"/>
          <w:color w:val="1A1A1A"/>
          <w:sz w:val="28"/>
          <w:szCs w:val="28"/>
        </w:rPr>
      </w:pPr>
    </w:p>
    <w:p w14:paraId="008D9C20"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53AB1EF6" w14:textId="28C9141E"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70. How can we handle windows based pop up</w:t>
      </w:r>
      <w:r w:rsidR="00A266B2" w:rsidRPr="004F182A">
        <w:rPr>
          <w:rFonts w:asciiTheme="minorHAnsi" w:hAnsiTheme="minorHAnsi" w:cstheme="minorHAnsi"/>
          <w:color w:val="1A1A1A"/>
          <w:sz w:val="28"/>
          <w:szCs w:val="28"/>
        </w:rPr>
        <w:t xml:space="preserve"> or desktop based popup</w:t>
      </w:r>
      <w:r w:rsidRPr="004F182A">
        <w:rPr>
          <w:rFonts w:asciiTheme="minorHAnsi" w:hAnsiTheme="minorHAnsi" w:cstheme="minorHAnsi"/>
          <w:color w:val="1A1A1A"/>
          <w:sz w:val="28"/>
          <w:szCs w:val="28"/>
        </w:rPr>
        <w:t>?</w:t>
      </w:r>
    </w:p>
    <w:p w14:paraId="7631E1BD" w14:textId="246C3F0A" w:rsidR="0031142C"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Selenium doesn’t support windows based applications. It is an automation testing tool which supports only web application testing. </w:t>
      </w:r>
      <w:r w:rsidR="0031142C" w:rsidRPr="004F182A">
        <w:rPr>
          <w:rFonts w:asciiTheme="minorHAnsi" w:hAnsiTheme="minorHAnsi" w:cstheme="minorHAnsi"/>
          <w:color w:val="1A1A1A"/>
          <w:sz w:val="28"/>
          <w:szCs w:val="28"/>
        </w:rPr>
        <w:t>We can send file path in sendkeys if it is browse file element and its type attribute should be ‘FILE’</w:t>
      </w:r>
    </w:p>
    <w:p w14:paraId="4E2D9130" w14:textId="4527B61B" w:rsidR="0031142C" w:rsidRPr="004F182A" w:rsidRDefault="0031142C" w:rsidP="005E4EBF">
      <w:pPr>
        <w:widowControl w:val="0"/>
        <w:autoSpaceDE w:val="0"/>
        <w:autoSpaceDN w:val="0"/>
        <w:adjustRightInd w:val="0"/>
        <w:rPr>
          <w:rFonts w:asciiTheme="minorHAnsi" w:hAnsiTheme="minorHAnsi" w:cstheme="minorHAnsi"/>
          <w:color w:val="1A1A1A"/>
          <w:sz w:val="28"/>
          <w:szCs w:val="28"/>
        </w:rPr>
      </w:pPr>
    </w:p>
    <w:p w14:paraId="1F81F138" w14:textId="11F6F2B4" w:rsidR="0031142C" w:rsidRPr="004F182A" w:rsidRDefault="0031142C"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Eg: </w:t>
      </w:r>
    </w:p>
    <w:p w14:paraId="67544D8E" w14:textId="77777777" w:rsidR="0031142C" w:rsidRPr="004F182A" w:rsidRDefault="0031142C" w:rsidP="0031142C">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6A3E3E"/>
          <w:sz w:val="28"/>
          <w:szCs w:val="28"/>
          <w:highlight w:val="lightGray"/>
          <w:lang w:val="en-US" w:eastAsia="en-US"/>
        </w:rPr>
        <w:t>driver</w:t>
      </w:r>
      <w:r w:rsidRPr="004F182A">
        <w:rPr>
          <w:rFonts w:asciiTheme="minorHAnsi" w:hAnsiTheme="minorHAnsi" w:cstheme="minorHAnsi"/>
          <w:color w:val="000000"/>
          <w:sz w:val="28"/>
          <w:szCs w:val="28"/>
          <w:lang w:val="en-US" w:eastAsia="en-US"/>
        </w:rPr>
        <w:t>.findElement(By.</w:t>
      </w:r>
      <w:r w:rsidRPr="004F182A">
        <w:rPr>
          <w:rFonts w:asciiTheme="minorHAnsi" w:hAnsiTheme="minorHAnsi" w:cstheme="minorHAnsi"/>
          <w:i/>
          <w:iCs/>
          <w:color w:val="000000"/>
          <w:sz w:val="28"/>
          <w:szCs w:val="28"/>
          <w:lang w:val="en-US" w:eastAsia="en-US"/>
        </w:rPr>
        <w:t>id</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"photofile"</w:t>
      </w:r>
      <w:r w:rsidRPr="004F182A">
        <w:rPr>
          <w:rFonts w:asciiTheme="minorHAnsi" w:hAnsiTheme="minorHAnsi" w:cstheme="minorHAnsi"/>
          <w:color w:val="000000"/>
          <w:sz w:val="28"/>
          <w:szCs w:val="28"/>
          <w:lang w:val="en-US" w:eastAsia="en-US"/>
        </w:rPr>
        <w:t>)).sendKeys(</w:t>
      </w:r>
      <w:r w:rsidRPr="004F182A">
        <w:rPr>
          <w:rFonts w:asciiTheme="minorHAnsi" w:hAnsiTheme="minorHAnsi" w:cstheme="minorHAnsi"/>
          <w:color w:val="2A00FF"/>
          <w:sz w:val="28"/>
          <w:szCs w:val="28"/>
          <w:lang w:val="en-US" w:eastAsia="en-US"/>
        </w:rPr>
        <w:t>"C:\\Users\\ANUSHA\\Downloads\\flower.png"</w:t>
      </w:r>
      <w:r w:rsidRPr="004F182A">
        <w:rPr>
          <w:rFonts w:asciiTheme="minorHAnsi" w:hAnsiTheme="minorHAnsi" w:cstheme="minorHAnsi"/>
          <w:color w:val="000000"/>
          <w:sz w:val="28"/>
          <w:szCs w:val="28"/>
          <w:lang w:val="en-US" w:eastAsia="en-US"/>
        </w:rPr>
        <w:t>);</w:t>
      </w:r>
    </w:p>
    <w:p w14:paraId="49C99D76" w14:textId="28302FC8" w:rsidR="0031142C" w:rsidRPr="004F182A" w:rsidRDefault="0031142C" w:rsidP="0031142C">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1A6FA55D" w14:textId="77777777" w:rsidR="0031142C" w:rsidRPr="004F182A" w:rsidRDefault="0031142C" w:rsidP="005E4EBF">
      <w:pPr>
        <w:widowControl w:val="0"/>
        <w:autoSpaceDE w:val="0"/>
        <w:autoSpaceDN w:val="0"/>
        <w:adjustRightInd w:val="0"/>
        <w:rPr>
          <w:rFonts w:asciiTheme="minorHAnsi" w:hAnsiTheme="minorHAnsi" w:cstheme="minorHAnsi"/>
          <w:color w:val="1A1A1A"/>
          <w:sz w:val="28"/>
          <w:szCs w:val="28"/>
        </w:rPr>
      </w:pPr>
    </w:p>
    <w:p w14:paraId="66CFAB11" w14:textId="72AE0E83"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 could handle windows based popups in Selenium using some third party tools such as AutoIT,</w:t>
      </w:r>
      <w:r w:rsidR="003422A2" w:rsidRPr="004F182A">
        <w:rPr>
          <w:rFonts w:asciiTheme="minorHAnsi" w:hAnsiTheme="minorHAnsi" w:cstheme="minorHAnsi"/>
          <w:color w:val="1A1A1A"/>
          <w:sz w:val="28"/>
          <w:szCs w:val="28"/>
        </w:rPr>
        <w:t xml:space="preserve"> SIKULI,</w:t>
      </w:r>
      <w:r w:rsidRPr="004F182A">
        <w:rPr>
          <w:rFonts w:asciiTheme="minorHAnsi" w:hAnsiTheme="minorHAnsi" w:cstheme="minorHAnsi"/>
          <w:color w:val="1A1A1A"/>
          <w:sz w:val="28"/>
          <w:szCs w:val="28"/>
        </w:rPr>
        <w:t xml:space="preserve"> Robot class etc.</w:t>
      </w:r>
    </w:p>
    <w:p w14:paraId="47E29F77"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40B8C42"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A107C39"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057A4BA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71. How to handle hidden elements in Selenium WebDriver?</w:t>
      </w:r>
    </w:p>
    <w:p w14:paraId="3FB63C2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It is one of the most important selenium interview questions.</w:t>
      </w:r>
    </w:p>
    <w:p w14:paraId="4D2EC497" w14:textId="77777777" w:rsidR="005E4EBF" w:rsidRPr="004F182A" w:rsidRDefault="005E4EBF" w:rsidP="004C42BD">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 can handle hidden elements by using javaScript executor</w:t>
      </w:r>
    </w:p>
    <w:p w14:paraId="1638AA94" w14:textId="67BB3A5F"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(JavascriptExecutor(driver)).executeScript("document.getElementsByClassName(ElementLocator).click();");</w:t>
      </w:r>
    </w:p>
    <w:p w14:paraId="14BB4341" w14:textId="6F0FC7F0" w:rsidR="0031142C" w:rsidRPr="004F182A" w:rsidRDefault="0031142C" w:rsidP="005E4EBF">
      <w:pPr>
        <w:widowControl w:val="0"/>
        <w:autoSpaceDE w:val="0"/>
        <w:autoSpaceDN w:val="0"/>
        <w:adjustRightInd w:val="0"/>
        <w:rPr>
          <w:rFonts w:asciiTheme="minorHAnsi" w:hAnsiTheme="minorHAnsi" w:cstheme="minorHAnsi"/>
          <w:sz w:val="28"/>
          <w:szCs w:val="28"/>
        </w:rPr>
      </w:pPr>
    </w:p>
    <w:p w14:paraId="16F49B74" w14:textId="70509AC3" w:rsidR="00BE6F67" w:rsidRPr="004F182A" w:rsidRDefault="0031142C"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Because JS will hit directly to the</w:t>
      </w:r>
      <w:r w:rsidRPr="004F182A">
        <w:rPr>
          <w:rFonts w:asciiTheme="minorHAnsi" w:hAnsiTheme="minorHAnsi" w:cstheme="minorHAnsi"/>
          <w:color w:val="1A1A1A"/>
          <w:sz w:val="28"/>
          <w:szCs w:val="28"/>
        </w:rPr>
        <w:t xml:space="preserve"> HTML DOM</w:t>
      </w:r>
      <w:r w:rsidR="00CE7A9D" w:rsidRPr="004F182A">
        <w:rPr>
          <w:rFonts w:asciiTheme="minorHAnsi" w:hAnsiTheme="minorHAnsi" w:cstheme="minorHAnsi"/>
          <w:color w:val="1A1A1A"/>
          <w:sz w:val="28"/>
          <w:szCs w:val="28"/>
        </w:rPr>
        <w:t xml:space="preserve"> with the help of </w:t>
      </w:r>
      <w:r w:rsidR="00CE7A9D" w:rsidRPr="004F182A">
        <w:rPr>
          <w:rFonts w:asciiTheme="minorHAnsi" w:hAnsiTheme="minorHAnsi" w:cstheme="minorHAnsi"/>
          <w:sz w:val="28"/>
          <w:szCs w:val="28"/>
        </w:rPr>
        <w:t>JavascriptExecutor</w:t>
      </w:r>
    </w:p>
    <w:p w14:paraId="40FC60A5"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2D1479ED" w14:textId="58923295" w:rsidR="00BE6F67" w:rsidRPr="004F182A" w:rsidRDefault="00193F0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 </w:t>
      </w:r>
      <w:hyperlink r:id="rId46" w:history="1">
        <w:r w:rsidRPr="004F182A">
          <w:rPr>
            <w:rStyle w:val="Hyperlink"/>
            <w:rFonts w:asciiTheme="minorHAnsi" w:hAnsiTheme="minorHAnsi" w:cstheme="minorHAnsi"/>
            <w:sz w:val="28"/>
            <w:szCs w:val="28"/>
          </w:rPr>
          <w:t>Js concept</w:t>
        </w:r>
        <w:r w:rsidR="0016084B" w:rsidRPr="004F182A">
          <w:rPr>
            <w:rStyle w:val="Hyperlink"/>
            <w:rFonts w:asciiTheme="minorHAnsi" w:hAnsiTheme="minorHAnsi" w:cstheme="minorHAnsi"/>
            <w:sz w:val="28"/>
            <w:szCs w:val="28"/>
          </w:rPr>
          <w:t xml:space="preserve"> refer all syntaxes</w:t>
        </w:r>
      </w:hyperlink>
    </w:p>
    <w:p w14:paraId="059646BA"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712407F0"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0E516F23"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6521496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72. How can you find Broken Links in a page using Selenium WebDriver?</w:t>
      </w:r>
    </w:p>
    <w:p w14:paraId="4909333B" w14:textId="37808643" w:rsidR="005E4EBF" w:rsidRPr="004F182A" w:rsidRDefault="00477106" w:rsidP="004C42BD">
      <w:pPr>
        <w:widowControl w:val="0"/>
        <w:autoSpaceDE w:val="0"/>
        <w:autoSpaceDN w:val="0"/>
        <w:adjustRightInd w:val="0"/>
        <w:outlineLvl w:val="0"/>
        <w:rPr>
          <w:rFonts w:asciiTheme="minorHAnsi" w:hAnsiTheme="minorHAnsi" w:cstheme="minorHAnsi"/>
          <w:color w:val="1A1A1A"/>
          <w:sz w:val="28"/>
          <w:szCs w:val="28"/>
        </w:rPr>
      </w:pPr>
      <w:hyperlink r:id="rId47" w:history="1">
        <w:r w:rsidR="00BD39DC" w:rsidRPr="004F182A">
          <w:rPr>
            <w:rFonts w:asciiTheme="minorHAnsi" w:hAnsiTheme="minorHAnsi" w:cstheme="minorHAnsi"/>
            <w:color w:val="E03D3E"/>
            <w:sz w:val="28"/>
            <w:szCs w:val="28"/>
            <w:u w:val="single" w:color="E03D3E"/>
          </w:rPr>
          <w:t>…</w:t>
        </w:r>
      </w:hyperlink>
      <w:r w:rsidR="00BD39DC" w:rsidRPr="004F182A">
        <w:rPr>
          <w:rFonts w:asciiTheme="minorHAnsi" w:hAnsiTheme="minorHAnsi" w:cstheme="minorHAnsi"/>
          <w:color w:val="E03D3E"/>
          <w:sz w:val="28"/>
          <w:szCs w:val="28"/>
          <w:u w:val="single" w:color="E03D3E"/>
        </w:rPr>
        <w:t xml:space="preserve"> refer broken links concept</w:t>
      </w:r>
    </w:p>
    <w:p w14:paraId="00FF373A"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644FD3F1"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6582B32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73. How to find more than one web element in the list?</w:t>
      </w:r>
    </w:p>
    <w:p w14:paraId="6220E026"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To store the list</w:t>
      </w:r>
    </w:p>
    <w:p w14:paraId="2243F5FC"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List &lt;WebElement&gt; eleList = driver.findElements(By.xpath("xpath"));</w:t>
      </w:r>
    </w:p>
    <w:p w14:paraId="244098C5"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To fetch the size of the list</w:t>
      </w:r>
    </w:p>
    <w:p w14:paraId="5D317756"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int listSize = eleList.size();</w:t>
      </w:r>
    </w:p>
    <w:p w14:paraId="4DBBF9CE"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//for loop</w:t>
      </w:r>
    </w:p>
    <w:p w14:paraId="3F6B2C54"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for (int i=0; i&lt;listSize; i++)</w:t>
      </w:r>
    </w:p>
    <w:p w14:paraId="0D9059DA"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w:t>
      </w:r>
    </w:p>
    <w:p w14:paraId="75D3B0AC"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ab/>
        <w:t>// Clicking on each link</w:t>
      </w:r>
    </w:p>
    <w:p w14:paraId="552DA454"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ab/>
        <w:t>links.get(i).click();</w:t>
      </w:r>
    </w:p>
    <w:p w14:paraId="53060F71"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ab/>
        <w:t>// Navigating back to the previous page that stores the links</w:t>
      </w:r>
    </w:p>
    <w:p w14:paraId="2A8B5598"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ab/>
        <w:t>driver.navigate().back();</w:t>
      </w:r>
    </w:p>
    <w:p w14:paraId="3E5F5F2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w:t>
      </w:r>
    </w:p>
    <w:p w14:paraId="6BD1C762"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69DAFC9A"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1197F7B"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A3C5BD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74. How to read a JavaScript variable in Selenium WebDriver?</w:t>
      </w:r>
    </w:p>
    <w:p w14:paraId="189D006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JavascriptExecutor</w:t>
      </w:r>
    </w:p>
    <w:p w14:paraId="5A2473EF"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To initialize the JS object.</w:t>
      </w:r>
    </w:p>
    <w:p w14:paraId="43808AD7"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JavascriptExecutor JS = (JavascriptExecutor) webdriver;</w:t>
      </w:r>
    </w:p>
    <w:p w14:paraId="355B2CFA" w14:textId="77777777" w:rsidR="006628F9" w:rsidRPr="004F182A" w:rsidRDefault="006628F9" w:rsidP="005E4EBF">
      <w:pPr>
        <w:widowControl w:val="0"/>
        <w:autoSpaceDE w:val="0"/>
        <w:autoSpaceDN w:val="0"/>
        <w:adjustRightInd w:val="0"/>
        <w:rPr>
          <w:rFonts w:asciiTheme="minorHAnsi" w:hAnsiTheme="minorHAnsi" w:cstheme="minorHAnsi"/>
          <w:sz w:val="28"/>
          <w:szCs w:val="28"/>
        </w:rPr>
      </w:pPr>
    </w:p>
    <w:p w14:paraId="05D9489E"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To get the site title.</w:t>
      </w:r>
    </w:p>
    <w:p w14:paraId="7BC3880C"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String title = (String)JS.executeScript("return document.title");</w:t>
      </w:r>
    </w:p>
    <w:p w14:paraId="17472C7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System.out.println("Title of the webpage : " + title);</w:t>
      </w:r>
    </w:p>
    <w:p w14:paraId="2081D807"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3049559E"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08665669"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590D9C9C"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75. How do you read test data from excels?</w:t>
      </w:r>
    </w:p>
    <w:p w14:paraId="7A3DFBCA" w14:textId="67279059"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Test data can efficiently be read from excel using JXL or </w:t>
      </w:r>
      <w:r w:rsidR="00B00D2E" w:rsidRPr="004F182A">
        <w:rPr>
          <w:rFonts w:asciiTheme="minorHAnsi" w:hAnsiTheme="minorHAnsi" w:cstheme="minorHAnsi"/>
          <w:color w:val="1A1A1A"/>
          <w:sz w:val="28"/>
          <w:szCs w:val="28"/>
        </w:rPr>
        <w:t xml:space="preserve">Apache </w:t>
      </w:r>
      <w:r w:rsidRPr="004F182A">
        <w:rPr>
          <w:rFonts w:asciiTheme="minorHAnsi" w:hAnsiTheme="minorHAnsi" w:cstheme="minorHAnsi"/>
          <w:color w:val="1A1A1A"/>
          <w:sz w:val="28"/>
          <w:szCs w:val="28"/>
        </w:rPr>
        <w:t>POI API. POI API has many advantages than JXL.</w:t>
      </w:r>
      <w:r w:rsidR="00B00D2E" w:rsidRPr="004F182A">
        <w:rPr>
          <w:rFonts w:asciiTheme="minorHAnsi" w:hAnsiTheme="minorHAnsi" w:cstheme="minorHAnsi"/>
          <w:color w:val="1A1A1A"/>
          <w:sz w:val="28"/>
          <w:szCs w:val="28"/>
        </w:rPr>
        <w:t xml:space="preserve"> So we use Apache POI API. (And we have using XLS_Reader utility for this )</w:t>
      </w:r>
    </w:p>
    <w:p w14:paraId="73D99AC5" w14:textId="7E135BBE" w:rsidR="000D2F65" w:rsidRPr="004F182A" w:rsidRDefault="000D2F65" w:rsidP="005E4EBF">
      <w:pPr>
        <w:widowControl w:val="0"/>
        <w:autoSpaceDE w:val="0"/>
        <w:autoSpaceDN w:val="0"/>
        <w:adjustRightInd w:val="0"/>
        <w:rPr>
          <w:rFonts w:asciiTheme="minorHAnsi" w:hAnsiTheme="minorHAnsi" w:cstheme="minorHAnsi"/>
          <w:color w:val="1A1A1A"/>
          <w:sz w:val="28"/>
          <w:szCs w:val="28"/>
        </w:rPr>
      </w:pPr>
    </w:p>
    <w:p w14:paraId="47B382AE" w14:textId="1258654D" w:rsidR="000D2F65" w:rsidRPr="004F182A" w:rsidRDefault="000D2F65"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…refer dat</w:t>
      </w:r>
      <w:r w:rsidR="00BB1322" w:rsidRPr="004F182A">
        <w:rPr>
          <w:rFonts w:asciiTheme="minorHAnsi" w:hAnsiTheme="minorHAnsi" w:cstheme="minorHAnsi"/>
          <w:color w:val="1A1A1A"/>
          <w:sz w:val="28"/>
          <w:szCs w:val="28"/>
        </w:rPr>
        <w:t>adriven concept</w:t>
      </w:r>
    </w:p>
    <w:p w14:paraId="6577F53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lastRenderedPageBreak/>
        <w:t>76. Is it possible to automate the captcha using Selenium?</w:t>
      </w:r>
    </w:p>
    <w:p w14:paraId="46076A1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No, It’s not possible to automate captcha and bar code reader.</w:t>
      </w:r>
    </w:p>
    <w:p w14:paraId="073AB3B5"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720CDB80"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724DB8E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77. List some scenarios which we cannot automate using Selenium WebDriver?</w:t>
      </w:r>
    </w:p>
    <w:p w14:paraId="2ABB7C6A" w14:textId="7A598144" w:rsidR="005E4EBF" w:rsidRPr="004F182A" w:rsidRDefault="005E4EBF" w:rsidP="004C42BD">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 Bitmap comparison Is not possible using Selenium WebDriver</w:t>
      </w:r>
      <w:r w:rsidR="007C51F5" w:rsidRPr="004F182A">
        <w:rPr>
          <w:rFonts w:asciiTheme="minorHAnsi" w:hAnsiTheme="minorHAnsi" w:cstheme="minorHAnsi"/>
          <w:color w:val="1A1A1A"/>
          <w:sz w:val="28"/>
          <w:szCs w:val="28"/>
        </w:rPr>
        <w:t xml:space="preserve"> (Image comparisions, pdf comparision)</w:t>
      </w:r>
    </w:p>
    <w:p w14:paraId="75A0CA24"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2. Automating Captcha is not possible using Selenium WebDriver</w:t>
      </w:r>
    </w:p>
    <w:p w14:paraId="3477CCE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3. We can not read bar code using Selenium WebDriver</w:t>
      </w:r>
    </w:p>
    <w:p w14:paraId="72FC7D47" w14:textId="77777777" w:rsidR="00833922" w:rsidRPr="004F182A" w:rsidRDefault="00833922"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4. windows OS based pop ups</w:t>
      </w:r>
    </w:p>
    <w:p w14:paraId="5B5EF1F2" w14:textId="77777777" w:rsidR="00833922" w:rsidRPr="004F182A" w:rsidRDefault="00833922"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5. third party calendars/element</w:t>
      </w:r>
    </w:p>
    <w:p w14:paraId="6474B325" w14:textId="77777777" w:rsidR="00833922" w:rsidRPr="004F182A" w:rsidRDefault="00833922"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6. Image </w:t>
      </w:r>
    </w:p>
    <w:p w14:paraId="6C09714C" w14:textId="77777777" w:rsidR="00833922" w:rsidRPr="004F182A" w:rsidRDefault="00833922"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 Word/PDF</w:t>
      </w:r>
    </w:p>
    <w:p w14:paraId="414C6F2A" w14:textId="6F9E883B" w:rsidR="00BE6F67" w:rsidRPr="004F182A" w:rsidRDefault="007C51F5"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 can do it using third party tools</w:t>
      </w:r>
    </w:p>
    <w:p w14:paraId="2FDD4183" w14:textId="29B3C12D" w:rsidR="008720B1" w:rsidRPr="004F182A" w:rsidRDefault="00251432"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t>
      </w:r>
      <w:r w:rsidR="008720B1" w:rsidRPr="004F182A">
        <w:rPr>
          <w:rFonts w:asciiTheme="minorHAnsi" w:hAnsiTheme="minorHAnsi" w:cstheme="minorHAnsi"/>
          <w:color w:val="1A1A1A"/>
          <w:sz w:val="28"/>
          <w:szCs w:val="28"/>
        </w:rPr>
        <w:t>Selenium cant automate WebServices also</w:t>
      </w:r>
      <w:r w:rsidRPr="004F182A">
        <w:rPr>
          <w:rFonts w:asciiTheme="minorHAnsi" w:hAnsiTheme="minorHAnsi" w:cstheme="minorHAnsi"/>
          <w:color w:val="1A1A1A"/>
          <w:sz w:val="28"/>
          <w:szCs w:val="28"/>
        </w:rPr>
        <w:t>)</w:t>
      </w:r>
    </w:p>
    <w:p w14:paraId="2C517028"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4B48767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78. What is Object Repository in Selenium WebDriver?</w:t>
      </w:r>
    </w:p>
    <w:p w14:paraId="35F57518" w14:textId="77AF1910"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Object Repository is used to store element locator values in a centralized location instead of hard coding them within the scripts. We do create a property file (.properties) to store all the element locators and these property files act as an object repository in Selenium WebDriver.</w:t>
      </w:r>
    </w:p>
    <w:p w14:paraId="13617818" w14:textId="1D48FF2C" w:rsidR="009E354D" w:rsidRPr="004F182A" w:rsidRDefault="009E354D" w:rsidP="005E4EBF">
      <w:pPr>
        <w:widowControl w:val="0"/>
        <w:autoSpaceDE w:val="0"/>
        <w:autoSpaceDN w:val="0"/>
        <w:adjustRightInd w:val="0"/>
        <w:rPr>
          <w:rFonts w:asciiTheme="minorHAnsi" w:hAnsiTheme="minorHAnsi" w:cstheme="minorHAnsi"/>
          <w:color w:val="1A1A1A"/>
          <w:sz w:val="28"/>
          <w:szCs w:val="28"/>
        </w:rPr>
      </w:pPr>
    </w:p>
    <w:p w14:paraId="1471F548" w14:textId="04D0FE7F" w:rsidR="009E354D" w:rsidRPr="004F182A" w:rsidRDefault="009E354D"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(In selenium, there is no default Object Repository available and it not providing any feature of API </w:t>
      </w:r>
      <w:r w:rsidR="00C01F14" w:rsidRPr="004F182A">
        <w:rPr>
          <w:rFonts w:asciiTheme="minorHAnsi" w:hAnsiTheme="minorHAnsi" w:cstheme="minorHAnsi"/>
          <w:color w:val="1A1A1A"/>
          <w:sz w:val="28"/>
          <w:szCs w:val="28"/>
        </w:rPr>
        <w:t>or utility to create Object Repository. In QTP, we have Global Object Repository, Local Object Repository</w:t>
      </w:r>
      <w:r w:rsidR="00E42111" w:rsidRPr="004F182A">
        <w:rPr>
          <w:rFonts w:asciiTheme="minorHAnsi" w:hAnsiTheme="minorHAnsi" w:cstheme="minorHAnsi"/>
          <w:color w:val="1A1A1A"/>
          <w:sz w:val="28"/>
          <w:szCs w:val="28"/>
        </w:rPr>
        <w:t xml:space="preserve"> interfaces available)</w:t>
      </w:r>
    </w:p>
    <w:p w14:paraId="60BFFC4A" w14:textId="403E9EE4" w:rsidR="001B40E6" w:rsidRPr="004F182A" w:rsidRDefault="001B40E6" w:rsidP="005E4EBF">
      <w:pPr>
        <w:widowControl w:val="0"/>
        <w:autoSpaceDE w:val="0"/>
        <w:autoSpaceDN w:val="0"/>
        <w:adjustRightInd w:val="0"/>
        <w:rPr>
          <w:rFonts w:asciiTheme="minorHAnsi" w:hAnsiTheme="minorHAnsi" w:cstheme="minorHAnsi"/>
          <w:color w:val="1A1A1A"/>
          <w:sz w:val="28"/>
          <w:szCs w:val="28"/>
        </w:rPr>
      </w:pPr>
    </w:p>
    <w:p w14:paraId="3D625BE8" w14:textId="77956824" w:rsidR="001B40E6" w:rsidRPr="004F182A" w:rsidRDefault="001B40E6"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U can use Object Repository in 2 ways</w:t>
      </w:r>
    </w:p>
    <w:p w14:paraId="39C9190D" w14:textId="29A2FCB3" w:rsidR="001B40E6" w:rsidRPr="004F182A" w:rsidRDefault="001B40E6" w:rsidP="001B40E6">
      <w:pPr>
        <w:pStyle w:val="ListParagraph"/>
        <w:widowControl w:val="0"/>
        <w:numPr>
          <w:ilvl w:val="1"/>
          <w:numId w:val="10"/>
        </w:numPr>
        <w:autoSpaceDE w:val="0"/>
        <w:autoSpaceDN w:val="0"/>
        <w:adjustRightInd w:val="0"/>
        <w:rPr>
          <w:rFonts w:cstheme="minorHAnsi"/>
          <w:sz w:val="28"/>
          <w:szCs w:val="28"/>
        </w:rPr>
      </w:pPr>
      <w:r w:rsidRPr="004F182A">
        <w:rPr>
          <w:rFonts w:cstheme="minorHAnsi"/>
          <w:sz w:val="28"/>
          <w:szCs w:val="28"/>
        </w:rPr>
        <w:t>U can define in config.properties file</w:t>
      </w:r>
    </w:p>
    <w:p w14:paraId="6CC51E57" w14:textId="6BABCAC8" w:rsidR="001B40E6" w:rsidRPr="004F182A" w:rsidRDefault="001B40E6" w:rsidP="001B40E6">
      <w:pPr>
        <w:pStyle w:val="ListParagraph"/>
        <w:widowControl w:val="0"/>
        <w:numPr>
          <w:ilvl w:val="1"/>
          <w:numId w:val="10"/>
        </w:numPr>
        <w:autoSpaceDE w:val="0"/>
        <w:autoSpaceDN w:val="0"/>
        <w:adjustRightInd w:val="0"/>
        <w:rPr>
          <w:rFonts w:cstheme="minorHAnsi"/>
          <w:sz w:val="28"/>
          <w:szCs w:val="28"/>
        </w:rPr>
      </w:pPr>
      <w:r w:rsidRPr="004F182A">
        <w:rPr>
          <w:rFonts w:cstheme="minorHAnsi"/>
          <w:sz w:val="28"/>
          <w:szCs w:val="28"/>
        </w:rPr>
        <w:t>U can use @FindBy in POM</w:t>
      </w:r>
      <w:r w:rsidR="009830BA" w:rsidRPr="004F182A">
        <w:rPr>
          <w:rFonts w:cstheme="minorHAnsi"/>
          <w:sz w:val="28"/>
          <w:szCs w:val="28"/>
        </w:rPr>
        <w:t xml:space="preserve"> ie in pagefactory (pagewise)</w:t>
      </w:r>
    </w:p>
    <w:p w14:paraId="2499E699"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3F303CFF" w14:textId="73C6A504" w:rsidR="00BE6F67" w:rsidRPr="004F182A" w:rsidRDefault="00833A1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Refer how to use properties file</w:t>
      </w:r>
    </w:p>
    <w:p w14:paraId="26B58E71" w14:textId="77777777" w:rsidR="00AA1E9F" w:rsidRPr="004F182A" w:rsidRDefault="00AA1E9F" w:rsidP="005E4EBF">
      <w:pPr>
        <w:widowControl w:val="0"/>
        <w:autoSpaceDE w:val="0"/>
        <w:autoSpaceDN w:val="0"/>
        <w:adjustRightInd w:val="0"/>
        <w:rPr>
          <w:rFonts w:asciiTheme="minorHAnsi" w:hAnsiTheme="minorHAnsi" w:cstheme="minorHAnsi"/>
          <w:color w:val="1A1A1A"/>
          <w:sz w:val="28"/>
          <w:szCs w:val="28"/>
        </w:rPr>
      </w:pPr>
    </w:p>
    <w:p w14:paraId="38A0CC11"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0BC18251"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9B1249C"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3BD63D94" w14:textId="0F1D694E"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79. How can you use the Recovery Scenario in Selenium WebDriver</w:t>
      </w:r>
      <w:r w:rsidR="00D00C91" w:rsidRPr="004F182A">
        <w:rPr>
          <w:rFonts w:asciiTheme="minorHAnsi" w:hAnsiTheme="minorHAnsi" w:cstheme="minorHAnsi"/>
          <w:color w:val="1A1A1A"/>
          <w:sz w:val="28"/>
          <w:szCs w:val="28"/>
        </w:rPr>
        <w:t xml:space="preserve"> (Runtime exceptions )</w:t>
      </w:r>
      <w:r w:rsidRPr="004F182A">
        <w:rPr>
          <w:rFonts w:asciiTheme="minorHAnsi" w:hAnsiTheme="minorHAnsi" w:cstheme="minorHAnsi"/>
          <w:color w:val="1A1A1A"/>
          <w:sz w:val="28"/>
          <w:szCs w:val="28"/>
        </w:rPr>
        <w:t>?</w:t>
      </w:r>
    </w:p>
    <w:p w14:paraId="2505267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“Try Catch Block” within Selenium WebDriver Java tests.</w:t>
      </w:r>
    </w:p>
    <w:p w14:paraId="51A26D70"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try {</w:t>
      </w:r>
    </w:p>
    <w:p w14:paraId="5F4D4E55"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xml:space="preserve">     driver.get("www.</w:t>
      </w:r>
      <w:r w:rsidR="00BE6F67" w:rsidRPr="004F182A">
        <w:rPr>
          <w:rFonts w:asciiTheme="minorHAnsi" w:hAnsiTheme="minorHAnsi" w:cstheme="minorHAnsi"/>
          <w:sz w:val="28"/>
          <w:szCs w:val="28"/>
        </w:rPr>
        <w:t>xyz</w:t>
      </w:r>
      <w:r w:rsidRPr="004F182A">
        <w:rPr>
          <w:rFonts w:asciiTheme="minorHAnsi" w:hAnsiTheme="minorHAnsi" w:cstheme="minorHAnsi"/>
          <w:sz w:val="28"/>
          <w:szCs w:val="28"/>
        </w:rPr>
        <w:t>.com");</w:t>
      </w:r>
    </w:p>
    <w:p w14:paraId="33C2FB41" w14:textId="77777777" w:rsidR="005E4EBF" w:rsidRPr="004F182A" w:rsidRDefault="005E4EBF" w:rsidP="004C42BD">
      <w:pPr>
        <w:widowControl w:val="0"/>
        <w:autoSpaceDE w:val="0"/>
        <w:autoSpaceDN w:val="0"/>
        <w:adjustRightInd w:val="0"/>
        <w:outlineLvl w:val="0"/>
        <w:rPr>
          <w:rFonts w:asciiTheme="minorHAnsi" w:hAnsiTheme="minorHAnsi" w:cstheme="minorHAnsi"/>
          <w:sz w:val="28"/>
          <w:szCs w:val="28"/>
        </w:rPr>
      </w:pPr>
      <w:r w:rsidRPr="004F182A">
        <w:rPr>
          <w:rFonts w:asciiTheme="minorHAnsi" w:hAnsiTheme="minorHAnsi" w:cstheme="minorHAnsi"/>
          <w:sz w:val="28"/>
          <w:szCs w:val="28"/>
        </w:rPr>
        <w:lastRenderedPageBreak/>
        <w:t>}catch(Exception e){</w:t>
      </w:r>
    </w:p>
    <w:p w14:paraId="5A2DC76D" w14:textId="77777777" w:rsidR="005E4EBF" w:rsidRPr="004F182A" w:rsidRDefault="005E4EBF" w:rsidP="005E4EBF">
      <w:pPr>
        <w:widowControl w:val="0"/>
        <w:autoSpaceDE w:val="0"/>
        <w:autoSpaceDN w:val="0"/>
        <w:adjustRightInd w:val="0"/>
        <w:rPr>
          <w:rFonts w:asciiTheme="minorHAnsi" w:hAnsiTheme="minorHAnsi" w:cstheme="minorHAnsi"/>
          <w:sz w:val="28"/>
          <w:szCs w:val="28"/>
        </w:rPr>
      </w:pPr>
      <w:r w:rsidRPr="004F182A">
        <w:rPr>
          <w:rFonts w:asciiTheme="minorHAnsi" w:hAnsiTheme="minorHAnsi" w:cstheme="minorHAnsi"/>
          <w:sz w:val="28"/>
          <w:szCs w:val="28"/>
        </w:rPr>
        <w:t xml:space="preserve">     System.out.println(e.getMessage());</w:t>
      </w:r>
    </w:p>
    <w:p w14:paraId="29488022"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w:t>
      </w:r>
    </w:p>
    <w:p w14:paraId="5D686287"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0898CE81"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6936EF32"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7B83442D"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80. How to Upload a file in Selenium WebDriver?</w:t>
      </w:r>
    </w:p>
    <w:p w14:paraId="0E65F472" w14:textId="77777777" w:rsidR="0010477B" w:rsidRPr="004F182A" w:rsidRDefault="005E4EBF" w:rsidP="0010477B">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There are two cases which are majorly used to upload a file in Selenium WebDriver such as using SendKeys Method and using AutoIT Script.</w:t>
      </w:r>
    </w:p>
    <w:p w14:paraId="013A28FC" w14:textId="77777777" w:rsidR="0010477B" w:rsidRPr="004F182A" w:rsidRDefault="0010477B" w:rsidP="0010477B">
      <w:pPr>
        <w:widowControl w:val="0"/>
        <w:autoSpaceDE w:val="0"/>
        <w:autoSpaceDN w:val="0"/>
        <w:adjustRightInd w:val="0"/>
        <w:rPr>
          <w:rFonts w:asciiTheme="minorHAnsi" w:hAnsiTheme="minorHAnsi" w:cstheme="minorHAnsi"/>
          <w:color w:val="1A1A1A"/>
          <w:sz w:val="28"/>
          <w:szCs w:val="28"/>
        </w:rPr>
      </w:pPr>
    </w:p>
    <w:p w14:paraId="45023139" w14:textId="785F75E1" w:rsidR="0087221C" w:rsidRPr="004F182A" w:rsidRDefault="0087221C" w:rsidP="0010477B">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Browser Button – type =“file”</w:t>
      </w:r>
    </w:p>
    <w:p w14:paraId="00273BAA" w14:textId="77777777" w:rsidR="00BE6F67" w:rsidRPr="004F182A" w:rsidRDefault="0087221C"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SendKeys (c:\\test\\naveen.jpg);</w:t>
      </w:r>
    </w:p>
    <w:p w14:paraId="7C28A812"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3EC4A709"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948ED19"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81. How to Download a file in Selenium WebDriver?</w:t>
      </w:r>
    </w:p>
    <w:p w14:paraId="1DBC8FFB"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AutoIT script, we could download a file in Selenium WebDriver.</w:t>
      </w:r>
    </w:p>
    <w:p w14:paraId="65EC56FD"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352997DF" w14:textId="77777777" w:rsidR="00BE6F67" w:rsidRPr="004F182A" w:rsidRDefault="00BE6F67" w:rsidP="005E4EBF">
      <w:pPr>
        <w:widowControl w:val="0"/>
        <w:autoSpaceDE w:val="0"/>
        <w:autoSpaceDN w:val="0"/>
        <w:adjustRightInd w:val="0"/>
        <w:rPr>
          <w:rFonts w:asciiTheme="minorHAnsi" w:hAnsiTheme="minorHAnsi" w:cstheme="minorHAnsi"/>
          <w:color w:val="1A1A1A"/>
          <w:sz w:val="28"/>
          <w:szCs w:val="28"/>
        </w:rPr>
      </w:pPr>
    </w:p>
    <w:p w14:paraId="17B42267"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82. How to run Selenium WebDriver Test from the command line?</w:t>
      </w:r>
    </w:p>
    <w:p w14:paraId="74987B78" w14:textId="77777777" w:rsidR="008C2F83" w:rsidRPr="004F182A" w:rsidRDefault="008C2F83" w:rsidP="005E4EBF">
      <w:pPr>
        <w:widowControl w:val="0"/>
        <w:autoSpaceDE w:val="0"/>
        <w:autoSpaceDN w:val="0"/>
        <w:adjustRightInd w:val="0"/>
        <w:rPr>
          <w:rFonts w:asciiTheme="minorHAnsi" w:hAnsiTheme="minorHAnsi" w:cstheme="minorHAnsi"/>
          <w:color w:val="1A1A1A"/>
          <w:sz w:val="28"/>
          <w:szCs w:val="28"/>
        </w:rPr>
      </w:pPr>
    </w:p>
    <w:p w14:paraId="18C59153" w14:textId="77777777" w:rsidR="00AF0780" w:rsidRPr="004F182A" w:rsidRDefault="00AF0780" w:rsidP="004C42BD">
      <w:pPr>
        <w:widowControl w:val="0"/>
        <w:autoSpaceDE w:val="0"/>
        <w:autoSpaceDN w:val="0"/>
        <w:adjustRightInd w:val="0"/>
        <w:outlineLvl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Class A{</w:t>
      </w:r>
    </w:p>
    <w:p w14:paraId="6E64D1D3" w14:textId="77777777" w:rsidR="00AF0780" w:rsidRPr="004F182A" w:rsidRDefault="00AF0780" w:rsidP="005E4EBF">
      <w:pPr>
        <w:widowControl w:val="0"/>
        <w:autoSpaceDE w:val="0"/>
        <w:autoSpaceDN w:val="0"/>
        <w:adjustRightInd w:val="0"/>
        <w:rPr>
          <w:rFonts w:asciiTheme="minorHAnsi" w:hAnsiTheme="minorHAnsi" w:cstheme="minorHAnsi"/>
          <w:color w:val="1A1A1A"/>
          <w:sz w:val="28"/>
          <w:szCs w:val="28"/>
        </w:rPr>
      </w:pPr>
    </w:p>
    <w:p w14:paraId="2CD28018" w14:textId="77777777" w:rsidR="00AF0780" w:rsidRPr="004F182A" w:rsidRDefault="00AF078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t>
      </w:r>
    </w:p>
    <w:p w14:paraId="2288D6B0" w14:textId="77777777" w:rsidR="00AF0780" w:rsidRPr="004F182A" w:rsidRDefault="00AF0780" w:rsidP="005E4EBF">
      <w:pPr>
        <w:widowControl w:val="0"/>
        <w:autoSpaceDE w:val="0"/>
        <w:autoSpaceDN w:val="0"/>
        <w:adjustRightInd w:val="0"/>
        <w:rPr>
          <w:rFonts w:asciiTheme="minorHAnsi" w:hAnsiTheme="minorHAnsi" w:cstheme="minorHAnsi"/>
          <w:color w:val="1A1A1A"/>
          <w:sz w:val="28"/>
          <w:szCs w:val="28"/>
        </w:rPr>
      </w:pPr>
    </w:p>
    <w:p w14:paraId="76A0D9BA" w14:textId="77777777" w:rsidR="00AF0780" w:rsidRPr="004F182A" w:rsidRDefault="00AF078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cd c</w:t>
      </w:r>
    </w:p>
    <w:p w14:paraId="13CDB2D4" w14:textId="20EE1F6D" w:rsidR="00AF0780" w:rsidRPr="004F182A" w:rsidRDefault="00AF078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c: javac A.java</w:t>
      </w:r>
      <w:r w:rsidR="00F05B8A" w:rsidRPr="004F182A">
        <w:rPr>
          <w:rFonts w:asciiTheme="minorHAnsi" w:hAnsiTheme="minorHAnsi" w:cstheme="minorHAnsi"/>
          <w:color w:val="1A1A1A"/>
          <w:sz w:val="28"/>
          <w:szCs w:val="28"/>
        </w:rPr>
        <w:t xml:space="preserve">   //compile</w:t>
      </w:r>
      <w:r w:rsidR="00CF059B" w:rsidRPr="004F182A">
        <w:rPr>
          <w:rFonts w:asciiTheme="minorHAnsi" w:hAnsiTheme="minorHAnsi" w:cstheme="minorHAnsi"/>
          <w:color w:val="1A1A1A"/>
          <w:sz w:val="28"/>
          <w:szCs w:val="28"/>
        </w:rPr>
        <w:t xml:space="preserve"> – by compiler</w:t>
      </w:r>
    </w:p>
    <w:p w14:paraId="5552250A" w14:textId="5A0FB113" w:rsidR="00AF0780" w:rsidRPr="004F182A" w:rsidRDefault="00AF078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c: java A.java</w:t>
      </w:r>
      <w:r w:rsidR="00F05B8A" w:rsidRPr="004F182A">
        <w:rPr>
          <w:rFonts w:asciiTheme="minorHAnsi" w:hAnsiTheme="minorHAnsi" w:cstheme="minorHAnsi"/>
          <w:color w:val="1A1A1A"/>
          <w:sz w:val="28"/>
          <w:szCs w:val="28"/>
        </w:rPr>
        <w:t xml:space="preserve">      // run</w:t>
      </w:r>
      <w:r w:rsidR="00CF059B" w:rsidRPr="004F182A">
        <w:rPr>
          <w:rFonts w:asciiTheme="minorHAnsi" w:hAnsiTheme="minorHAnsi" w:cstheme="minorHAnsi"/>
          <w:color w:val="1A1A1A"/>
          <w:sz w:val="28"/>
          <w:szCs w:val="28"/>
        </w:rPr>
        <w:t xml:space="preserve"> – by interpreter</w:t>
      </w:r>
    </w:p>
    <w:p w14:paraId="4B63C90C" w14:textId="77777777" w:rsidR="00AF0780" w:rsidRPr="004F182A" w:rsidRDefault="00AF0780" w:rsidP="005E4EBF">
      <w:pPr>
        <w:widowControl w:val="0"/>
        <w:autoSpaceDE w:val="0"/>
        <w:autoSpaceDN w:val="0"/>
        <w:adjustRightInd w:val="0"/>
        <w:rPr>
          <w:rFonts w:asciiTheme="minorHAnsi" w:hAnsiTheme="minorHAnsi" w:cstheme="minorHAnsi"/>
          <w:color w:val="1A1A1A"/>
          <w:sz w:val="28"/>
          <w:szCs w:val="28"/>
        </w:rPr>
      </w:pPr>
    </w:p>
    <w:p w14:paraId="4E24B816" w14:textId="77777777" w:rsidR="00AF0780" w:rsidRPr="004F182A" w:rsidRDefault="00AF0780" w:rsidP="005E4EBF">
      <w:pPr>
        <w:widowControl w:val="0"/>
        <w:autoSpaceDE w:val="0"/>
        <w:autoSpaceDN w:val="0"/>
        <w:adjustRightInd w:val="0"/>
        <w:rPr>
          <w:rFonts w:asciiTheme="minorHAnsi" w:hAnsiTheme="minorHAnsi" w:cstheme="minorHAnsi"/>
          <w:color w:val="1A1A1A"/>
          <w:sz w:val="28"/>
          <w:szCs w:val="28"/>
        </w:rPr>
      </w:pPr>
    </w:p>
    <w:p w14:paraId="71B6FEF4" w14:textId="53D7C630" w:rsidR="008C2F83" w:rsidRPr="004F182A" w:rsidRDefault="002E3F05"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how to run testing:</w:t>
      </w:r>
    </w:p>
    <w:p w14:paraId="145FC41D" w14:textId="77777777" w:rsidR="008C2F83" w:rsidRPr="004F182A" w:rsidRDefault="008C2F83"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java org.testng.TestNG C:\Users \Desktop\ \workspace\testing\testng.xml</w:t>
      </w:r>
    </w:p>
    <w:p w14:paraId="38F34E8C" w14:textId="77777777" w:rsidR="008C2F83" w:rsidRPr="004F182A" w:rsidRDefault="008C2F83" w:rsidP="005E4EBF">
      <w:pPr>
        <w:widowControl w:val="0"/>
        <w:autoSpaceDE w:val="0"/>
        <w:autoSpaceDN w:val="0"/>
        <w:adjustRightInd w:val="0"/>
        <w:rPr>
          <w:rFonts w:asciiTheme="minorHAnsi" w:hAnsiTheme="minorHAnsi" w:cstheme="minorHAnsi"/>
          <w:color w:val="1A1A1A"/>
          <w:sz w:val="28"/>
          <w:szCs w:val="28"/>
        </w:rPr>
      </w:pPr>
    </w:p>
    <w:p w14:paraId="69192BAC" w14:textId="77777777" w:rsidR="008C2F83" w:rsidRPr="004F182A" w:rsidRDefault="008C2F83" w:rsidP="005E4EBF">
      <w:pPr>
        <w:widowControl w:val="0"/>
        <w:autoSpaceDE w:val="0"/>
        <w:autoSpaceDN w:val="0"/>
        <w:adjustRightInd w:val="0"/>
        <w:rPr>
          <w:rFonts w:asciiTheme="minorHAnsi" w:hAnsiTheme="minorHAnsi" w:cstheme="minorHAnsi"/>
          <w:color w:val="1A1A1A"/>
          <w:sz w:val="28"/>
          <w:szCs w:val="28"/>
        </w:rPr>
      </w:pPr>
    </w:p>
    <w:p w14:paraId="05AD450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83. How to switch between frames in Selenium?</w:t>
      </w:r>
    </w:p>
    <w:p w14:paraId="633D9AFE"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the following code, we could switch between frames.</w:t>
      </w:r>
    </w:p>
    <w:p w14:paraId="4D6FFBBB" w14:textId="2357D052"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sz w:val="28"/>
          <w:szCs w:val="28"/>
        </w:rPr>
        <w:t>driver.switchTo().frame(</w:t>
      </w:r>
      <w:r w:rsidR="002E3F05" w:rsidRPr="004F182A">
        <w:rPr>
          <w:rFonts w:asciiTheme="minorHAnsi" w:hAnsiTheme="minorHAnsi" w:cstheme="minorHAnsi"/>
          <w:sz w:val="28"/>
          <w:szCs w:val="28"/>
        </w:rPr>
        <w:t>“frameid or index”</w:t>
      </w:r>
      <w:r w:rsidRPr="004F182A">
        <w:rPr>
          <w:rFonts w:asciiTheme="minorHAnsi" w:hAnsiTheme="minorHAnsi" w:cstheme="minorHAnsi"/>
          <w:sz w:val="28"/>
          <w:szCs w:val="28"/>
        </w:rPr>
        <w:t>);</w:t>
      </w:r>
    </w:p>
    <w:p w14:paraId="5C191FA1" w14:textId="77777777" w:rsidR="008C2F83" w:rsidRPr="004F182A" w:rsidRDefault="008C2F83" w:rsidP="005E4EBF">
      <w:pPr>
        <w:widowControl w:val="0"/>
        <w:autoSpaceDE w:val="0"/>
        <w:autoSpaceDN w:val="0"/>
        <w:adjustRightInd w:val="0"/>
        <w:rPr>
          <w:rFonts w:asciiTheme="minorHAnsi" w:hAnsiTheme="minorHAnsi" w:cstheme="minorHAnsi"/>
          <w:color w:val="1A1A1A"/>
          <w:sz w:val="28"/>
          <w:szCs w:val="28"/>
        </w:rPr>
      </w:pPr>
    </w:p>
    <w:p w14:paraId="4ADF5681" w14:textId="77777777" w:rsidR="008C2F83" w:rsidRPr="004F182A" w:rsidRDefault="008C2F83" w:rsidP="005E4EBF">
      <w:pPr>
        <w:widowControl w:val="0"/>
        <w:autoSpaceDE w:val="0"/>
        <w:autoSpaceDN w:val="0"/>
        <w:adjustRightInd w:val="0"/>
        <w:rPr>
          <w:rFonts w:asciiTheme="minorHAnsi" w:hAnsiTheme="minorHAnsi" w:cstheme="minorHAnsi"/>
          <w:color w:val="1A1A1A"/>
          <w:sz w:val="28"/>
          <w:szCs w:val="28"/>
        </w:rPr>
      </w:pPr>
    </w:p>
    <w:p w14:paraId="750665BB"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84. How to connect a Database in selenium?</w:t>
      </w:r>
    </w:p>
    <w:p w14:paraId="1179B31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As we all know Selenium WebDriver is a tool to automate User Interface. We </w:t>
      </w:r>
      <w:r w:rsidRPr="004F182A">
        <w:rPr>
          <w:rFonts w:asciiTheme="minorHAnsi" w:hAnsiTheme="minorHAnsi" w:cstheme="minorHAnsi"/>
          <w:color w:val="1A1A1A"/>
          <w:sz w:val="28"/>
          <w:szCs w:val="28"/>
        </w:rPr>
        <w:lastRenderedPageBreak/>
        <w:t>could only interact with Browser using Selenium WebDriver.</w:t>
      </w:r>
    </w:p>
    <w:p w14:paraId="04D85273"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 use JDBC Driver to connect the Database in Selenium (While using Java Programming Language).</w:t>
      </w:r>
    </w:p>
    <w:p w14:paraId="38A0C9A0" w14:textId="21BD19D7" w:rsidR="008C2F83" w:rsidRPr="004F182A" w:rsidRDefault="00477106" w:rsidP="000276DF">
      <w:pPr>
        <w:widowControl w:val="0"/>
        <w:autoSpaceDE w:val="0"/>
        <w:autoSpaceDN w:val="0"/>
        <w:adjustRightInd w:val="0"/>
        <w:outlineLvl w:val="0"/>
        <w:rPr>
          <w:rFonts w:asciiTheme="minorHAnsi" w:hAnsiTheme="minorHAnsi" w:cstheme="minorHAnsi"/>
          <w:color w:val="1A1A1A"/>
          <w:sz w:val="28"/>
          <w:szCs w:val="28"/>
        </w:rPr>
      </w:pPr>
      <w:hyperlink r:id="rId48" w:history="1">
        <w:r w:rsidR="004C42BD" w:rsidRPr="004F182A">
          <w:rPr>
            <w:rFonts w:asciiTheme="minorHAnsi" w:hAnsiTheme="minorHAnsi" w:cstheme="minorHAnsi"/>
            <w:color w:val="E03D3E"/>
            <w:sz w:val="28"/>
            <w:szCs w:val="28"/>
            <w:u w:val="single" w:color="E03D3E"/>
          </w:rPr>
          <w:t xml:space="preserve"> </w:t>
        </w:r>
      </w:hyperlink>
    </w:p>
    <w:p w14:paraId="0B63CEB4" w14:textId="77777777" w:rsidR="008C2F83" w:rsidRPr="004F182A" w:rsidRDefault="008C2F83" w:rsidP="005E4EBF">
      <w:pPr>
        <w:widowControl w:val="0"/>
        <w:autoSpaceDE w:val="0"/>
        <w:autoSpaceDN w:val="0"/>
        <w:adjustRightInd w:val="0"/>
        <w:rPr>
          <w:rFonts w:asciiTheme="minorHAnsi" w:hAnsiTheme="minorHAnsi" w:cstheme="minorHAnsi"/>
          <w:color w:val="1A1A1A"/>
          <w:sz w:val="28"/>
          <w:szCs w:val="28"/>
        </w:rPr>
      </w:pPr>
    </w:p>
    <w:p w14:paraId="0EFD7F20"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85. How To Resize Browser Window Using Selenium WebDriver?</w:t>
      </w:r>
    </w:p>
    <w:p w14:paraId="2E0296CA"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To resize the browser window to particular dimensions, we use ‘Dimension’ class to resize the browser window.</w:t>
      </w:r>
    </w:p>
    <w:p w14:paraId="4F708FCC" w14:textId="46A9F481" w:rsidR="00054931" w:rsidRPr="004F182A" w:rsidRDefault="00477106" w:rsidP="00EA09CA">
      <w:pPr>
        <w:widowControl w:val="0"/>
        <w:autoSpaceDE w:val="0"/>
        <w:autoSpaceDN w:val="0"/>
        <w:adjustRightInd w:val="0"/>
        <w:outlineLvl w:val="0"/>
        <w:rPr>
          <w:rFonts w:asciiTheme="minorHAnsi" w:hAnsiTheme="minorHAnsi" w:cstheme="minorHAnsi"/>
          <w:color w:val="1A1A1A"/>
          <w:sz w:val="28"/>
          <w:szCs w:val="28"/>
        </w:rPr>
      </w:pPr>
      <w:hyperlink r:id="rId49" w:history="1">
        <w:r w:rsidR="004C42BD" w:rsidRPr="004F182A">
          <w:rPr>
            <w:rFonts w:asciiTheme="minorHAnsi" w:hAnsiTheme="minorHAnsi" w:cstheme="minorHAnsi"/>
            <w:color w:val="E03D3E"/>
            <w:sz w:val="28"/>
            <w:szCs w:val="28"/>
            <w:u w:val="single" w:color="E03D3E"/>
          </w:rPr>
          <w:t xml:space="preserve"> </w:t>
        </w:r>
      </w:hyperlink>
    </w:p>
    <w:p w14:paraId="2C49677E" w14:textId="77777777" w:rsidR="00054931" w:rsidRPr="004F182A" w:rsidRDefault="00054931" w:rsidP="00054931">
      <w:pPr>
        <w:rPr>
          <w:rFonts w:asciiTheme="minorHAnsi" w:eastAsia="Times New Roman" w:hAnsiTheme="minorHAnsi" w:cstheme="minorHAnsi"/>
          <w:color w:val="000000"/>
          <w:sz w:val="28"/>
          <w:szCs w:val="28"/>
        </w:rPr>
      </w:pPr>
      <w:r w:rsidRPr="004F182A">
        <w:rPr>
          <w:rStyle w:val="crayon-c"/>
          <w:rFonts w:asciiTheme="minorHAnsi" w:eastAsia="Times New Roman" w:hAnsiTheme="minorHAnsi" w:cstheme="minorHAnsi"/>
          <w:color w:val="000000"/>
          <w:sz w:val="28"/>
          <w:szCs w:val="28"/>
        </w:rPr>
        <w:t xml:space="preserve">        //Create object of Dimensions class</w:t>
      </w:r>
    </w:p>
    <w:p w14:paraId="17141335" w14:textId="3DA1B0E5" w:rsidR="00054931" w:rsidRPr="004F182A" w:rsidRDefault="00054931" w:rsidP="00054931">
      <w:pPr>
        <w:rPr>
          <w:rFonts w:asciiTheme="minorHAnsi" w:eastAsia="Times New Roman" w:hAnsiTheme="minorHAnsi" w:cstheme="minorHAnsi"/>
          <w:color w:val="000000"/>
          <w:sz w:val="28"/>
          <w:szCs w:val="28"/>
        </w:rPr>
      </w:pPr>
      <w:r w:rsidRPr="004F182A">
        <w:rPr>
          <w:rStyle w:val="crayon-h"/>
          <w:rFonts w:asciiTheme="minorHAnsi" w:eastAsia="Times New Roman" w:hAnsiTheme="minorHAnsi" w:cstheme="minorHAnsi"/>
          <w:color w:val="000000"/>
          <w:sz w:val="28"/>
          <w:szCs w:val="28"/>
        </w:rPr>
        <w:t>        </w:t>
      </w:r>
      <w:r w:rsidRPr="004F182A">
        <w:rPr>
          <w:rStyle w:val="crayon-i"/>
          <w:rFonts w:asciiTheme="minorHAnsi" w:eastAsia="Times New Roman" w:hAnsiTheme="minorHAnsi" w:cstheme="minorHAnsi"/>
          <w:color w:val="000000"/>
          <w:sz w:val="28"/>
          <w:szCs w:val="28"/>
        </w:rPr>
        <w:t>Dimension</w:t>
      </w:r>
      <w:r w:rsidRPr="004F182A">
        <w:rPr>
          <w:rStyle w:val="crayon-h"/>
          <w:rFonts w:asciiTheme="minorHAnsi" w:eastAsia="Times New Roman" w:hAnsiTheme="minorHAnsi" w:cstheme="minorHAnsi"/>
          <w:color w:val="000000"/>
          <w:sz w:val="28"/>
          <w:szCs w:val="28"/>
        </w:rPr>
        <w:t xml:space="preserve"> </w:t>
      </w:r>
      <w:r w:rsidRPr="004F182A">
        <w:rPr>
          <w:rStyle w:val="crayon-v"/>
          <w:rFonts w:asciiTheme="minorHAnsi" w:eastAsia="Times New Roman" w:hAnsiTheme="minorHAnsi" w:cstheme="minorHAnsi"/>
          <w:color w:val="000000"/>
          <w:sz w:val="28"/>
          <w:szCs w:val="28"/>
        </w:rPr>
        <w:t>d</w:t>
      </w:r>
      <w:r w:rsidRPr="004F182A">
        <w:rPr>
          <w:rStyle w:val="crayon-h"/>
          <w:rFonts w:asciiTheme="minorHAnsi" w:eastAsia="Times New Roman" w:hAnsiTheme="minorHAnsi" w:cstheme="minorHAnsi"/>
          <w:color w:val="000000"/>
          <w:sz w:val="28"/>
          <w:szCs w:val="28"/>
        </w:rPr>
        <w:t xml:space="preserve"> </w:t>
      </w:r>
      <w:r w:rsidRPr="004F182A">
        <w:rPr>
          <w:rStyle w:val="crayon-o"/>
          <w:rFonts w:asciiTheme="minorHAnsi" w:eastAsia="Times New Roman" w:hAnsiTheme="minorHAnsi" w:cstheme="minorHAnsi"/>
          <w:color w:val="000000"/>
          <w:sz w:val="28"/>
          <w:szCs w:val="28"/>
        </w:rPr>
        <w:t>=</w:t>
      </w:r>
      <w:r w:rsidRPr="004F182A">
        <w:rPr>
          <w:rStyle w:val="crayon-h"/>
          <w:rFonts w:asciiTheme="minorHAnsi" w:eastAsia="Times New Roman" w:hAnsiTheme="minorHAnsi" w:cstheme="minorHAnsi"/>
          <w:color w:val="000000"/>
          <w:sz w:val="28"/>
          <w:szCs w:val="28"/>
        </w:rPr>
        <w:t xml:space="preserve"> </w:t>
      </w:r>
      <w:r w:rsidRPr="004F182A">
        <w:rPr>
          <w:rStyle w:val="crayon-r"/>
          <w:rFonts w:asciiTheme="minorHAnsi" w:eastAsia="Times New Roman" w:hAnsiTheme="minorHAnsi" w:cstheme="minorHAnsi"/>
          <w:color w:val="000000"/>
          <w:sz w:val="28"/>
          <w:szCs w:val="28"/>
        </w:rPr>
        <w:t>new</w:t>
      </w:r>
      <w:r w:rsidRPr="004F182A">
        <w:rPr>
          <w:rStyle w:val="crayon-h"/>
          <w:rFonts w:asciiTheme="minorHAnsi" w:eastAsia="Times New Roman" w:hAnsiTheme="minorHAnsi" w:cstheme="minorHAnsi"/>
          <w:color w:val="000000"/>
          <w:sz w:val="28"/>
          <w:szCs w:val="28"/>
        </w:rPr>
        <w:t xml:space="preserve"> </w:t>
      </w:r>
      <w:r w:rsidRPr="004F182A">
        <w:rPr>
          <w:rStyle w:val="crayon-e"/>
          <w:rFonts w:asciiTheme="minorHAnsi" w:eastAsia="Times New Roman" w:hAnsiTheme="minorHAnsi" w:cstheme="minorHAnsi"/>
          <w:color w:val="000000"/>
          <w:sz w:val="28"/>
          <w:szCs w:val="28"/>
        </w:rPr>
        <w:t>Dimension</w:t>
      </w:r>
      <w:r w:rsidRPr="004F182A">
        <w:rPr>
          <w:rStyle w:val="crayon-sy"/>
          <w:rFonts w:asciiTheme="minorHAnsi" w:eastAsia="Times New Roman" w:hAnsiTheme="minorHAnsi" w:cstheme="minorHAnsi"/>
          <w:color w:val="000000"/>
          <w:sz w:val="28"/>
          <w:szCs w:val="28"/>
        </w:rPr>
        <w:t>(</w:t>
      </w:r>
      <w:r w:rsidRPr="004F182A">
        <w:rPr>
          <w:rStyle w:val="crayon-cn"/>
          <w:rFonts w:asciiTheme="minorHAnsi" w:eastAsia="Times New Roman" w:hAnsiTheme="minorHAnsi" w:cstheme="minorHAnsi"/>
          <w:color w:val="000000"/>
          <w:sz w:val="28"/>
          <w:szCs w:val="28"/>
        </w:rPr>
        <w:t>480</w:t>
      </w:r>
      <w:r w:rsidRPr="004F182A">
        <w:rPr>
          <w:rStyle w:val="crayon-sy"/>
          <w:rFonts w:asciiTheme="minorHAnsi" w:eastAsia="Times New Roman" w:hAnsiTheme="minorHAnsi" w:cstheme="minorHAnsi"/>
          <w:color w:val="000000"/>
          <w:sz w:val="28"/>
          <w:szCs w:val="28"/>
        </w:rPr>
        <w:t>,</w:t>
      </w:r>
      <w:r w:rsidRPr="004F182A">
        <w:rPr>
          <w:rStyle w:val="crayon-cn"/>
          <w:rFonts w:asciiTheme="minorHAnsi" w:eastAsia="Times New Roman" w:hAnsiTheme="minorHAnsi" w:cstheme="minorHAnsi"/>
          <w:color w:val="000000"/>
          <w:sz w:val="28"/>
          <w:szCs w:val="28"/>
        </w:rPr>
        <w:t>620</w:t>
      </w:r>
      <w:r w:rsidRPr="004F182A">
        <w:rPr>
          <w:rStyle w:val="crayon-sy"/>
          <w:rFonts w:asciiTheme="minorHAnsi" w:eastAsia="Times New Roman" w:hAnsiTheme="minorHAnsi" w:cstheme="minorHAnsi"/>
          <w:color w:val="000000"/>
          <w:sz w:val="28"/>
          <w:szCs w:val="28"/>
        </w:rPr>
        <w:t>);</w:t>
      </w:r>
      <w:r w:rsidR="0099533A" w:rsidRPr="004F182A">
        <w:rPr>
          <w:rStyle w:val="crayon-sy"/>
          <w:rFonts w:asciiTheme="minorHAnsi" w:eastAsia="Times New Roman" w:hAnsiTheme="minorHAnsi" w:cstheme="minorHAnsi"/>
          <w:color w:val="000000"/>
          <w:sz w:val="28"/>
          <w:szCs w:val="28"/>
        </w:rPr>
        <w:t xml:space="preserve"> (x,y coordinates)</w:t>
      </w:r>
    </w:p>
    <w:p w14:paraId="7831A833" w14:textId="77777777" w:rsidR="00054931" w:rsidRPr="004F182A" w:rsidRDefault="00054931" w:rsidP="00054931">
      <w:pPr>
        <w:rPr>
          <w:rFonts w:asciiTheme="minorHAnsi" w:eastAsia="Times New Roman" w:hAnsiTheme="minorHAnsi" w:cstheme="minorHAnsi"/>
          <w:color w:val="000000"/>
          <w:sz w:val="28"/>
          <w:szCs w:val="28"/>
        </w:rPr>
      </w:pPr>
      <w:r w:rsidRPr="004F182A">
        <w:rPr>
          <w:rStyle w:val="crayon-h"/>
          <w:rFonts w:asciiTheme="minorHAnsi" w:eastAsia="Times New Roman" w:hAnsiTheme="minorHAnsi" w:cstheme="minorHAnsi"/>
          <w:color w:val="000000"/>
          <w:sz w:val="28"/>
          <w:szCs w:val="28"/>
        </w:rPr>
        <w:t>        </w:t>
      </w:r>
      <w:r w:rsidRPr="004F182A">
        <w:rPr>
          <w:rStyle w:val="crayon-c"/>
          <w:rFonts w:asciiTheme="minorHAnsi" w:eastAsia="Times New Roman" w:hAnsiTheme="minorHAnsi" w:cstheme="minorHAnsi"/>
          <w:color w:val="000000"/>
          <w:sz w:val="28"/>
          <w:szCs w:val="28"/>
        </w:rPr>
        <w:t>//Resize the current window to the given dimension</w:t>
      </w:r>
    </w:p>
    <w:p w14:paraId="240EA577" w14:textId="77777777" w:rsidR="00054931" w:rsidRPr="004F182A" w:rsidRDefault="00054931" w:rsidP="00054931">
      <w:pPr>
        <w:rPr>
          <w:rFonts w:asciiTheme="minorHAnsi" w:eastAsia="Times New Roman" w:hAnsiTheme="minorHAnsi" w:cstheme="minorHAnsi"/>
          <w:color w:val="000000"/>
          <w:sz w:val="28"/>
          <w:szCs w:val="28"/>
        </w:rPr>
      </w:pPr>
      <w:r w:rsidRPr="004F182A">
        <w:rPr>
          <w:rStyle w:val="crayon-h"/>
          <w:rFonts w:asciiTheme="minorHAnsi" w:eastAsia="Times New Roman" w:hAnsiTheme="minorHAnsi" w:cstheme="minorHAnsi"/>
          <w:color w:val="000000"/>
          <w:sz w:val="28"/>
          <w:szCs w:val="28"/>
        </w:rPr>
        <w:t>        </w:t>
      </w:r>
      <w:r w:rsidRPr="004F182A">
        <w:rPr>
          <w:rStyle w:val="crayon-v"/>
          <w:rFonts w:asciiTheme="minorHAnsi" w:eastAsia="Times New Roman" w:hAnsiTheme="minorHAnsi" w:cstheme="minorHAnsi"/>
          <w:color w:val="000000"/>
          <w:sz w:val="28"/>
          <w:szCs w:val="28"/>
        </w:rPr>
        <w:t>driver</w:t>
      </w:r>
      <w:r w:rsidRPr="004F182A">
        <w:rPr>
          <w:rStyle w:val="crayon-sy"/>
          <w:rFonts w:asciiTheme="minorHAnsi" w:eastAsia="Times New Roman" w:hAnsiTheme="minorHAnsi" w:cstheme="minorHAnsi"/>
          <w:color w:val="000000"/>
          <w:sz w:val="28"/>
          <w:szCs w:val="28"/>
        </w:rPr>
        <w:t>.</w:t>
      </w:r>
      <w:r w:rsidRPr="004F182A">
        <w:rPr>
          <w:rStyle w:val="crayon-e"/>
          <w:rFonts w:asciiTheme="minorHAnsi" w:eastAsia="Times New Roman" w:hAnsiTheme="minorHAnsi" w:cstheme="minorHAnsi"/>
          <w:color w:val="000000"/>
          <w:sz w:val="28"/>
          <w:szCs w:val="28"/>
        </w:rPr>
        <w:t>manage</w:t>
      </w:r>
      <w:r w:rsidRPr="004F182A">
        <w:rPr>
          <w:rStyle w:val="crayon-sy"/>
          <w:rFonts w:asciiTheme="minorHAnsi" w:eastAsia="Times New Roman" w:hAnsiTheme="minorHAnsi" w:cstheme="minorHAnsi"/>
          <w:color w:val="000000"/>
          <w:sz w:val="28"/>
          <w:szCs w:val="28"/>
        </w:rPr>
        <w:t>().</w:t>
      </w:r>
      <w:r w:rsidRPr="004F182A">
        <w:rPr>
          <w:rStyle w:val="crayon-e"/>
          <w:rFonts w:asciiTheme="minorHAnsi" w:eastAsia="Times New Roman" w:hAnsiTheme="minorHAnsi" w:cstheme="minorHAnsi"/>
          <w:color w:val="000000"/>
          <w:sz w:val="28"/>
          <w:szCs w:val="28"/>
        </w:rPr>
        <w:t>window</w:t>
      </w:r>
      <w:r w:rsidRPr="004F182A">
        <w:rPr>
          <w:rStyle w:val="crayon-sy"/>
          <w:rFonts w:asciiTheme="minorHAnsi" w:eastAsia="Times New Roman" w:hAnsiTheme="minorHAnsi" w:cstheme="minorHAnsi"/>
          <w:color w:val="000000"/>
          <w:sz w:val="28"/>
          <w:szCs w:val="28"/>
        </w:rPr>
        <w:t>().</w:t>
      </w:r>
      <w:r w:rsidRPr="004F182A">
        <w:rPr>
          <w:rStyle w:val="crayon-e"/>
          <w:rFonts w:asciiTheme="minorHAnsi" w:eastAsia="Times New Roman" w:hAnsiTheme="minorHAnsi" w:cstheme="minorHAnsi"/>
          <w:color w:val="000000"/>
          <w:sz w:val="28"/>
          <w:szCs w:val="28"/>
        </w:rPr>
        <w:t>setSize</w:t>
      </w:r>
      <w:r w:rsidRPr="004F182A">
        <w:rPr>
          <w:rStyle w:val="crayon-sy"/>
          <w:rFonts w:asciiTheme="minorHAnsi" w:eastAsia="Times New Roman" w:hAnsiTheme="minorHAnsi" w:cstheme="minorHAnsi"/>
          <w:color w:val="000000"/>
          <w:sz w:val="28"/>
          <w:szCs w:val="28"/>
        </w:rPr>
        <w:t>(</w:t>
      </w:r>
      <w:r w:rsidRPr="004F182A">
        <w:rPr>
          <w:rStyle w:val="crayon-v"/>
          <w:rFonts w:asciiTheme="minorHAnsi" w:eastAsia="Times New Roman" w:hAnsiTheme="minorHAnsi" w:cstheme="minorHAnsi"/>
          <w:color w:val="000000"/>
          <w:sz w:val="28"/>
          <w:szCs w:val="28"/>
        </w:rPr>
        <w:t>d</w:t>
      </w:r>
      <w:r w:rsidRPr="004F182A">
        <w:rPr>
          <w:rStyle w:val="crayon-sy"/>
          <w:rFonts w:asciiTheme="minorHAnsi" w:eastAsia="Times New Roman" w:hAnsiTheme="minorHAnsi" w:cstheme="minorHAnsi"/>
          <w:color w:val="000000"/>
          <w:sz w:val="28"/>
          <w:szCs w:val="28"/>
        </w:rPr>
        <w:t>);</w:t>
      </w:r>
    </w:p>
    <w:p w14:paraId="60EE804C" w14:textId="77777777" w:rsidR="00054931" w:rsidRPr="004F182A" w:rsidRDefault="00054931" w:rsidP="005E4EBF">
      <w:pPr>
        <w:widowControl w:val="0"/>
        <w:autoSpaceDE w:val="0"/>
        <w:autoSpaceDN w:val="0"/>
        <w:adjustRightInd w:val="0"/>
        <w:rPr>
          <w:rFonts w:asciiTheme="minorHAnsi" w:hAnsiTheme="minorHAnsi" w:cstheme="minorHAnsi"/>
          <w:color w:val="1A1A1A"/>
          <w:sz w:val="28"/>
          <w:szCs w:val="28"/>
        </w:rPr>
      </w:pPr>
    </w:p>
    <w:p w14:paraId="785595FA" w14:textId="77777777" w:rsidR="00054931" w:rsidRPr="004F182A" w:rsidRDefault="00054931" w:rsidP="005E4EBF">
      <w:pPr>
        <w:widowControl w:val="0"/>
        <w:autoSpaceDE w:val="0"/>
        <w:autoSpaceDN w:val="0"/>
        <w:adjustRightInd w:val="0"/>
        <w:rPr>
          <w:rFonts w:asciiTheme="minorHAnsi" w:hAnsiTheme="minorHAnsi" w:cstheme="minorHAnsi"/>
          <w:color w:val="1A1A1A"/>
          <w:sz w:val="28"/>
          <w:szCs w:val="28"/>
        </w:rPr>
      </w:pPr>
    </w:p>
    <w:p w14:paraId="066786F1"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86. How To Scroll Web Page Down Or UP Using Selenium WebDriver?</w:t>
      </w:r>
    </w:p>
    <w:p w14:paraId="4CB08D6A" w14:textId="6ECF92B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JavaScript scrollBy() method scrolls the document by the specified number of pixels.</w:t>
      </w:r>
    </w:p>
    <w:p w14:paraId="2C3C5B30" w14:textId="59C70DA6" w:rsidR="00874370" w:rsidRPr="004F182A" w:rsidRDefault="0087437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Eg:</w:t>
      </w:r>
    </w:p>
    <w:p w14:paraId="7E55680C"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public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static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void</w:t>
      </w:r>
      <w:r w:rsidRPr="004F182A">
        <w:rPr>
          <w:rFonts w:asciiTheme="minorHAnsi" w:hAnsiTheme="minorHAnsi" w:cstheme="minorHAnsi"/>
          <w:color w:val="000000"/>
          <w:sz w:val="28"/>
          <w:szCs w:val="28"/>
          <w:lang w:val="en-US" w:eastAsia="en-US"/>
        </w:rPr>
        <w:t xml:space="preserve"> scrollpageDown(WebDriver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2D858248"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75E3C99D"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JavascriptExecutor </w:t>
      </w:r>
      <w:r w:rsidRPr="004F182A">
        <w:rPr>
          <w:rFonts w:asciiTheme="minorHAnsi" w:hAnsiTheme="minorHAnsi" w:cstheme="minorHAnsi"/>
          <w:color w:val="6A3E3E"/>
          <w:sz w:val="28"/>
          <w:szCs w:val="28"/>
          <w:lang w:val="en-US" w:eastAsia="en-US"/>
        </w:rPr>
        <w:t>js</w:t>
      </w:r>
      <w:r w:rsidRPr="004F182A">
        <w:rPr>
          <w:rFonts w:asciiTheme="minorHAnsi" w:hAnsiTheme="minorHAnsi" w:cstheme="minorHAnsi"/>
          <w:color w:val="000000"/>
          <w:sz w:val="28"/>
          <w:szCs w:val="28"/>
          <w:lang w:val="en-US" w:eastAsia="en-US"/>
        </w:rPr>
        <w:t xml:space="preserve"> = ((JavascriptExecutor)</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3EBA747C"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js</w:t>
      </w:r>
      <w:r w:rsidRPr="004F182A">
        <w:rPr>
          <w:rFonts w:asciiTheme="minorHAnsi" w:hAnsiTheme="minorHAnsi" w:cstheme="minorHAnsi"/>
          <w:color w:val="000000"/>
          <w:sz w:val="28"/>
          <w:szCs w:val="28"/>
          <w:lang w:val="en-US" w:eastAsia="en-US"/>
        </w:rPr>
        <w:t>.executeScript(</w:t>
      </w:r>
      <w:r w:rsidRPr="004F182A">
        <w:rPr>
          <w:rFonts w:asciiTheme="minorHAnsi" w:hAnsiTheme="minorHAnsi" w:cstheme="minorHAnsi"/>
          <w:color w:val="2A00FF"/>
          <w:sz w:val="28"/>
          <w:szCs w:val="28"/>
          <w:lang w:val="en-US" w:eastAsia="en-US"/>
        </w:rPr>
        <w:t>"window.scrollTo(0,document.body.scrollHeight)"</w:t>
      </w:r>
      <w:r w:rsidRPr="004F182A">
        <w:rPr>
          <w:rFonts w:asciiTheme="minorHAnsi" w:hAnsiTheme="minorHAnsi" w:cstheme="minorHAnsi"/>
          <w:color w:val="000000"/>
          <w:sz w:val="28"/>
          <w:szCs w:val="28"/>
          <w:lang w:val="en-US" w:eastAsia="en-US"/>
        </w:rPr>
        <w:t>);</w:t>
      </w:r>
    </w:p>
    <w:p w14:paraId="12139AFB"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152D522C"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06B6244D"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149B47EF"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public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static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void</w:t>
      </w:r>
      <w:r w:rsidRPr="004F182A">
        <w:rPr>
          <w:rFonts w:asciiTheme="minorHAnsi" w:hAnsiTheme="minorHAnsi" w:cstheme="minorHAnsi"/>
          <w:color w:val="000000"/>
          <w:sz w:val="28"/>
          <w:szCs w:val="28"/>
          <w:lang w:val="en-US" w:eastAsia="en-US"/>
        </w:rPr>
        <w:t xml:space="preserve"> scrollpageIntoView(WebElement </w:t>
      </w:r>
      <w:r w:rsidRPr="004F182A">
        <w:rPr>
          <w:rFonts w:asciiTheme="minorHAnsi" w:hAnsiTheme="minorHAnsi" w:cstheme="minorHAnsi"/>
          <w:color w:val="6A3E3E"/>
          <w:sz w:val="28"/>
          <w:szCs w:val="28"/>
          <w:lang w:val="en-US" w:eastAsia="en-US"/>
        </w:rPr>
        <w:t>element</w:t>
      </w:r>
      <w:r w:rsidRPr="004F182A">
        <w:rPr>
          <w:rFonts w:asciiTheme="minorHAnsi" w:hAnsiTheme="minorHAnsi" w:cstheme="minorHAnsi"/>
          <w:color w:val="000000"/>
          <w:sz w:val="28"/>
          <w:szCs w:val="28"/>
          <w:lang w:val="en-US" w:eastAsia="en-US"/>
        </w:rPr>
        <w:t xml:space="preserve">,WebDriver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24236AE0"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7DC7DF0D"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JavascriptExecutor </w:t>
      </w:r>
      <w:r w:rsidRPr="004F182A">
        <w:rPr>
          <w:rFonts w:asciiTheme="minorHAnsi" w:hAnsiTheme="minorHAnsi" w:cstheme="minorHAnsi"/>
          <w:color w:val="6A3E3E"/>
          <w:sz w:val="28"/>
          <w:szCs w:val="28"/>
          <w:lang w:val="en-US" w:eastAsia="en-US"/>
        </w:rPr>
        <w:t>js</w:t>
      </w:r>
      <w:r w:rsidRPr="004F182A">
        <w:rPr>
          <w:rFonts w:asciiTheme="minorHAnsi" w:hAnsiTheme="minorHAnsi" w:cstheme="minorHAnsi"/>
          <w:color w:val="000000"/>
          <w:sz w:val="28"/>
          <w:szCs w:val="28"/>
          <w:lang w:val="en-US" w:eastAsia="en-US"/>
        </w:rPr>
        <w:t xml:space="preserve"> = ((JavascriptExecutor)</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77C4E118" w14:textId="77777777" w:rsidR="00874370" w:rsidRPr="004F182A" w:rsidRDefault="00874370" w:rsidP="0087437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js</w:t>
      </w:r>
      <w:r w:rsidRPr="004F182A">
        <w:rPr>
          <w:rFonts w:asciiTheme="minorHAnsi" w:hAnsiTheme="minorHAnsi" w:cstheme="minorHAnsi"/>
          <w:color w:val="000000"/>
          <w:sz w:val="28"/>
          <w:szCs w:val="28"/>
          <w:lang w:val="en-US" w:eastAsia="en-US"/>
        </w:rPr>
        <w:t>.executeScript(</w:t>
      </w:r>
      <w:r w:rsidRPr="004F182A">
        <w:rPr>
          <w:rFonts w:asciiTheme="minorHAnsi" w:hAnsiTheme="minorHAnsi" w:cstheme="minorHAnsi"/>
          <w:color w:val="2A00FF"/>
          <w:sz w:val="28"/>
          <w:szCs w:val="28"/>
          <w:lang w:val="en-US" w:eastAsia="en-US"/>
        </w:rPr>
        <w:t>"arguments[0].scrollIntoView(true);"</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element</w:t>
      </w:r>
      <w:r w:rsidRPr="004F182A">
        <w:rPr>
          <w:rFonts w:asciiTheme="minorHAnsi" w:hAnsiTheme="minorHAnsi" w:cstheme="minorHAnsi"/>
          <w:color w:val="000000"/>
          <w:sz w:val="28"/>
          <w:szCs w:val="28"/>
          <w:lang w:val="en-US" w:eastAsia="en-US"/>
        </w:rPr>
        <w:t>);</w:t>
      </w:r>
    </w:p>
    <w:p w14:paraId="44637C5C" w14:textId="56FC3ACC" w:rsidR="00874370" w:rsidRPr="004F182A" w:rsidRDefault="00874370" w:rsidP="00874370">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lang w:val="en-US" w:eastAsia="en-US"/>
        </w:rPr>
        <w:tab/>
        <w:t>}</w:t>
      </w:r>
    </w:p>
    <w:p w14:paraId="2C2DE863" w14:textId="77777777" w:rsidR="005E4EBF" w:rsidRPr="004F182A" w:rsidRDefault="00477106" w:rsidP="004C42BD">
      <w:pPr>
        <w:widowControl w:val="0"/>
        <w:autoSpaceDE w:val="0"/>
        <w:autoSpaceDN w:val="0"/>
        <w:adjustRightInd w:val="0"/>
        <w:outlineLvl w:val="0"/>
        <w:rPr>
          <w:rFonts w:asciiTheme="minorHAnsi" w:hAnsiTheme="minorHAnsi" w:cstheme="minorHAnsi"/>
          <w:color w:val="1A1A1A"/>
          <w:sz w:val="28"/>
          <w:szCs w:val="28"/>
        </w:rPr>
      </w:pPr>
      <w:hyperlink r:id="rId50" w:history="1">
        <w:r w:rsidR="004C42BD" w:rsidRPr="004F182A">
          <w:rPr>
            <w:rFonts w:asciiTheme="minorHAnsi" w:hAnsiTheme="minorHAnsi" w:cstheme="minorHAnsi"/>
            <w:color w:val="E03D3E"/>
            <w:sz w:val="28"/>
            <w:szCs w:val="28"/>
            <w:u w:val="single" w:color="E03D3E"/>
          </w:rPr>
          <w:t xml:space="preserve"> </w:t>
        </w:r>
      </w:hyperlink>
    </w:p>
    <w:p w14:paraId="7838DF60" w14:textId="77777777" w:rsidR="00435189" w:rsidRPr="004F182A" w:rsidRDefault="00435189" w:rsidP="005E4EBF">
      <w:pPr>
        <w:widowControl w:val="0"/>
        <w:autoSpaceDE w:val="0"/>
        <w:autoSpaceDN w:val="0"/>
        <w:adjustRightInd w:val="0"/>
        <w:rPr>
          <w:rFonts w:asciiTheme="minorHAnsi" w:hAnsiTheme="minorHAnsi" w:cstheme="minorHAnsi"/>
          <w:color w:val="1A1A1A"/>
          <w:sz w:val="28"/>
          <w:szCs w:val="28"/>
        </w:rPr>
      </w:pPr>
    </w:p>
    <w:p w14:paraId="38DE55AB" w14:textId="77777777" w:rsidR="00435189" w:rsidRPr="004F182A" w:rsidRDefault="00435189" w:rsidP="005E4EBF">
      <w:pPr>
        <w:widowControl w:val="0"/>
        <w:autoSpaceDE w:val="0"/>
        <w:autoSpaceDN w:val="0"/>
        <w:adjustRightInd w:val="0"/>
        <w:rPr>
          <w:rFonts w:asciiTheme="minorHAnsi" w:hAnsiTheme="minorHAnsi" w:cstheme="minorHAnsi"/>
          <w:color w:val="1A1A1A"/>
          <w:sz w:val="28"/>
          <w:szCs w:val="28"/>
        </w:rPr>
      </w:pPr>
    </w:p>
    <w:p w14:paraId="44895B43" w14:textId="77777777" w:rsidR="00054931" w:rsidRPr="004F182A" w:rsidRDefault="00054931" w:rsidP="005E4EBF">
      <w:pPr>
        <w:widowControl w:val="0"/>
        <w:autoSpaceDE w:val="0"/>
        <w:autoSpaceDN w:val="0"/>
        <w:adjustRightInd w:val="0"/>
        <w:rPr>
          <w:rFonts w:asciiTheme="minorHAnsi" w:hAnsiTheme="minorHAnsi" w:cstheme="minorHAnsi"/>
          <w:color w:val="1A1A1A"/>
          <w:sz w:val="28"/>
          <w:szCs w:val="28"/>
        </w:rPr>
      </w:pPr>
    </w:p>
    <w:p w14:paraId="647EE085" w14:textId="77777777" w:rsidR="00054931" w:rsidRPr="004F182A" w:rsidRDefault="00054931" w:rsidP="005E4EBF">
      <w:pPr>
        <w:widowControl w:val="0"/>
        <w:autoSpaceDE w:val="0"/>
        <w:autoSpaceDN w:val="0"/>
        <w:adjustRightInd w:val="0"/>
        <w:rPr>
          <w:rFonts w:asciiTheme="minorHAnsi" w:hAnsiTheme="minorHAnsi" w:cstheme="minorHAnsi"/>
          <w:color w:val="1A1A1A"/>
          <w:sz w:val="28"/>
          <w:szCs w:val="28"/>
        </w:rPr>
      </w:pPr>
    </w:p>
    <w:p w14:paraId="72783D95"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87. How To Perform Right Click Action (Context Click) In Selenium WebDriver?</w:t>
      </w:r>
    </w:p>
    <w:p w14:paraId="09DF7338"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 xml:space="preserve">We use Actions class in Selenium WebDriver to do Right-Click (Context Click) </w:t>
      </w:r>
      <w:r w:rsidRPr="004F182A">
        <w:rPr>
          <w:rFonts w:asciiTheme="minorHAnsi" w:hAnsiTheme="minorHAnsi" w:cstheme="minorHAnsi"/>
          <w:color w:val="1A1A1A"/>
          <w:sz w:val="28"/>
          <w:szCs w:val="28"/>
        </w:rPr>
        <w:lastRenderedPageBreak/>
        <w:t>action.</w:t>
      </w:r>
    </w:p>
    <w:p w14:paraId="69854147" w14:textId="13F2A9A9" w:rsidR="00435189" w:rsidRPr="004F182A" w:rsidRDefault="00477106" w:rsidP="00565650">
      <w:pPr>
        <w:widowControl w:val="0"/>
        <w:autoSpaceDE w:val="0"/>
        <w:autoSpaceDN w:val="0"/>
        <w:adjustRightInd w:val="0"/>
        <w:outlineLvl w:val="0"/>
        <w:rPr>
          <w:rFonts w:asciiTheme="minorHAnsi" w:hAnsiTheme="minorHAnsi" w:cstheme="minorHAnsi"/>
          <w:color w:val="1A1A1A"/>
          <w:sz w:val="28"/>
          <w:szCs w:val="28"/>
        </w:rPr>
      </w:pPr>
      <w:hyperlink r:id="rId51" w:history="1">
        <w:r w:rsidR="004C42BD" w:rsidRPr="004F182A">
          <w:rPr>
            <w:rFonts w:asciiTheme="minorHAnsi" w:hAnsiTheme="minorHAnsi" w:cstheme="minorHAnsi"/>
            <w:color w:val="E03D3E"/>
            <w:sz w:val="28"/>
            <w:szCs w:val="28"/>
            <w:u w:val="single" w:color="E03D3E"/>
          </w:rPr>
          <w:t xml:space="preserve"> </w:t>
        </w:r>
      </w:hyperlink>
      <w:r w:rsidR="00435189" w:rsidRPr="004F182A">
        <w:rPr>
          <w:rFonts w:asciiTheme="minorHAnsi" w:hAnsiTheme="minorHAnsi" w:cstheme="minorHAnsi"/>
          <w:color w:val="1A1A1A"/>
          <w:sz w:val="28"/>
          <w:szCs w:val="28"/>
        </w:rPr>
        <w:t xml:space="preserve">                action.contextClick(</w:t>
      </w:r>
      <w:r w:rsidR="00636E9D" w:rsidRPr="004F182A">
        <w:rPr>
          <w:rFonts w:asciiTheme="minorHAnsi" w:hAnsiTheme="minorHAnsi" w:cstheme="minorHAnsi"/>
          <w:color w:val="1A1A1A"/>
          <w:sz w:val="28"/>
          <w:szCs w:val="28"/>
        </w:rPr>
        <w:t>driver.findElement(By.xpsjht()</w:t>
      </w:r>
      <w:r w:rsidR="00435189" w:rsidRPr="004F182A">
        <w:rPr>
          <w:rFonts w:asciiTheme="minorHAnsi" w:hAnsiTheme="minorHAnsi" w:cstheme="minorHAnsi"/>
          <w:color w:val="1A1A1A"/>
          <w:sz w:val="28"/>
          <w:szCs w:val="28"/>
        </w:rPr>
        <w:t>).build().perform();</w:t>
      </w:r>
    </w:p>
    <w:p w14:paraId="38262054" w14:textId="77777777" w:rsidR="00435189" w:rsidRPr="004F182A" w:rsidRDefault="00435189" w:rsidP="005E4EBF">
      <w:pPr>
        <w:widowControl w:val="0"/>
        <w:autoSpaceDE w:val="0"/>
        <w:autoSpaceDN w:val="0"/>
        <w:adjustRightInd w:val="0"/>
        <w:rPr>
          <w:rFonts w:asciiTheme="minorHAnsi" w:hAnsiTheme="minorHAnsi" w:cstheme="minorHAnsi"/>
          <w:color w:val="1A1A1A"/>
          <w:sz w:val="28"/>
          <w:szCs w:val="28"/>
        </w:rPr>
      </w:pPr>
    </w:p>
    <w:p w14:paraId="29B300B2" w14:textId="77777777" w:rsidR="00435189" w:rsidRPr="004F182A" w:rsidRDefault="00435189" w:rsidP="005E4EBF">
      <w:pPr>
        <w:widowControl w:val="0"/>
        <w:autoSpaceDE w:val="0"/>
        <w:autoSpaceDN w:val="0"/>
        <w:adjustRightInd w:val="0"/>
        <w:rPr>
          <w:rFonts w:asciiTheme="minorHAnsi" w:hAnsiTheme="minorHAnsi" w:cstheme="minorHAnsi"/>
          <w:color w:val="1A1A1A"/>
          <w:sz w:val="28"/>
          <w:szCs w:val="28"/>
        </w:rPr>
      </w:pPr>
    </w:p>
    <w:p w14:paraId="532E7FC2" w14:textId="77777777" w:rsidR="00435189" w:rsidRPr="004F182A" w:rsidRDefault="00435189" w:rsidP="005E4EBF">
      <w:pPr>
        <w:widowControl w:val="0"/>
        <w:autoSpaceDE w:val="0"/>
        <w:autoSpaceDN w:val="0"/>
        <w:adjustRightInd w:val="0"/>
        <w:rPr>
          <w:rFonts w:asciiTheme="minorHAnsi" w:hAnsiTheme="minorHAnsi" w:cstheme="minorHAnsi"/>
          <w:color w:val="1A1A1A"/>
          <w:sz w:val="28"/>
          <w:szCs w:val="28"/>
        </w:rPr>
      </w:pPr>
    </w:p>
    <w:p w14:paraId="39E8202D" w14:textId="77777777" w:rsidR="00435189" w:rsidRPr="004F182A" w:rsidRDefault="00435189" w:rsidP="005E4EBF">
      <w:pPr>
        <w:widowControl w:val="0"/>
        <w:autoSpaceDE w:val="0"/>
        <w:autoSpaceDN w:val="0"/>
        <w:adjustRightInd w:val="0"/>
        <w:rPr>
          <w:rFonts w:asciiTheme="minorHAnsi" w:hAnsiTheme="minorHAnsi" w:cstheme="minorHAnsi"/>
          <w:color w:val="1A1A1A"/>
          <w:sz w:val="28"/>
          <w:szCs w:val="28"/>
        </w:rPr>
      </w:pPr>
    </w:p>
    <w:p w14:paraId="19272B01"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88. How To Perform Double Click Action In Selenium WebDriver?</w:t>
      </w:r>
    </w:p>
    <w:p w14:paraId="0EA971E0"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 use Actions class to do Double click action in selenium.</w:t>
      </w:r>
    </w:p>
    <w:p w14:paraId="15824DCF" w14:textId="77777777" w:rsidR="005E4EBF" w:rsidRPr="004F182A" w:rsidRDefault="00477106" w:rsidP="004C42BD">
      <w:pPr>
        <w:widowControl w:val="0"/>
        <w:autoSpaceDE w:val="0"/>
        <w:autoSpaceDN w:val="0"/>
        <w:adjustRightInd w:val="0"/>
        <w:outlineLvl w:val="0"/>
        <w:rPr>
          <w:rFonts w:asciiTheme="minorHAnsi" w:hAnsiTheme="minorHAnsi" w:cstheme="minorHAnsi"/>
          <w:color w:val="1A1A1A"/>
          <w:sz w:val="28"/>
          <w:szCs w:val="28"/>
        </w:rPr>
      </w:pPr>
      <w:hyperlink r:id="rId52" w:history="1">
        <w:r w:rsidR="004C42BD" w:rsidRPr="004F182A">
          <w:rPr>
            <w:rFonts w:asciiTheme="minorHAnsi" w:hAnsiTheme="minorHAnsi" w:cstheme="minorHAnsi"/>
            <w:color w:val="E03D3E"/>
            <w:sz w:val="28"/>
            <w:szCs w:val="28"/>
            <w:u w:val="single" w:color="E03D3E"/>
          </w:rPr>
          <w:t xml:space="preserve"> </w:t>
        </w:r>
      </w:hyperlink>
    </w:p>
    <w:p w14:paraId="42EFB0DA" w14:textId="0A5CEC28" w:rsidR="00435189" w:rsidRPr="004F182A" w:rsidRDefault="0056565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action.doubleClick(driver.findElement(By.xpsjht()).build().perform();</w:t>
      </w:r>
    </w:p>
    <w:p w14:paraId="00606CF2" w14:textId="77777777" w:rsidR="00435189" w:rsidRPr="004F182A" w:rsidRDefault="00435189" w:rsidP="005E4EBF">
      <w:pPr>
        <w:widowControl w:val="0"/>
        <w:autoSpaceDE w:val="0"/>
        <w:autoSpaceDN w:val="0"/>
        <w:adjustRightInd w:val="0"/>
        <w:rPr>
          <w:rFonts w:asciiTheme="minorHAnsi" w:hAnsiTheme="minorHAnsi" w:cstheme="minorHAnsi"/>
          <w:color w:val="1A1A1A"/>
          <w:sz w:val="28"/>
          <w:szCs w:val="28"/>
        </w:rPr>
      </w:pPr>
    </w:p>
    <w:p w14:paraId="0E4039E9" w14:textId="77777777" w:rsidR="00435189" w:rsidRPr="004F182A" w:rsidRDefault="00435189" w:rsidP="005E4EBF">
      <w:pPr>
        <w:widowControl w:val="0"/>
        <w:autoSpaceDE w:val="0"/>
        <w:autoSpaceDN w:val="0"/>
        <w:adjustRightInd w:val="0"/>
        <w:rPr>
          <w:rFonts w:asciiTheme="minorHAnsi" w:hAnsiTheme="minorHAnsi" w:cstheme="minorHAnsi"/>
          <w:color w:val="1A1A1A"/>
          <w:sz w:val="28"/>
          <w:szCs w:val="28"/>
        </w:rPr>
      </w:pPr>
    </w:p>
    <w:p w14:paraId="50FA69C0"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89. How To Perform Drag And Drop Action in Selenium WebDriver?</w:t>
      </w:r>
    </w:p>
    <w:p w14:paraId="31B7C53F"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We use Actions class to do Drag And Drop Action</w:t>
      </w:r>
    </w:p>
    <w:p w14:paraId="7216CD69" w14:textId="77777777" w:rsidR="005E4EBF" w:rsidRPr="004F182A" w:rsidRDefault="00477106" w:rsidP="004C42BD">
      <w:pPr>
        <w:widowControl w:val="0"/>
        <w:autoSpaceDE w:val="0"/>
        <w:autoSpaceDN w:val="0"/>
        <w:adjustRightInd w:val="0"/>
        <w:outlineLvl w:val="0"/>
        <w:rPr>
          <w:rFonts w:asciiTheme="minorHAnsi" w:hAnsiTheme="minorHAnsi" w:cstheme="minorHAnsi"/>
          <w:color w:val="1A1A1A"/>
          <w:sz w:val="28"/>
          <w:szCs w:val="28"/>
        </w:rPr>
      </w:pPr>
      <w:hyperlink r:id="rId53" w:history="1">
        <w:r w:rsidR="004C42BD" w:rsidRPr="004F182A">
          <w:rPr>
            <w:rFonts w:asciiTheme="minorHAnsi" w:hAnsiTheme="minorHAnsi" w:cstheme="minorHAnsi"/>
            <w:color w:val="E03D3E"/>
            <w:sz w:val="28"/>
            <w:szCs w:val="28"/>
            <w:u w:val="single" w:color="E03D3E"/>
          </w:rPr>
          <w:t xml:space="preserve"> </w:t>
        </w:r>
      </w:hyperlink>
    </w:p>
    <w:p w14:paraId="6FD338F1" w14:textId="266211F7" w:rsidR="00435189" w:rsidRPr="004F182A" w:rsidRDefault="00010A31"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1</w:t>
      </w:r>
      <w:r w:rsidRPr="004F182A">
        <w:rPr>
          <w:rFonts w:asciiTheme="minorHAnsi" w:hAnsiTheme="minorHAnsi" w:cstheme="minorHAnsi"/>
          <w:color w:val="1A1A1A"/>
          <w:sz w:val="28"/>
          <w:szCs w:val="28"/>
          <w:vertAlign w:val="superscript"/>
        </w:rPr>
        <w:t>st</w:t>
      </w:r>
      <w:r w:rsidRPr="004F182A">
        <w:rPr>
          <w:rFonts w:asciiTheme="minorHAnsi" w:hAnsiTheme="minorHAnsi" w:cstheme="minorHAnsi"/>
          <w:color w:val="1A1A1A"/>
          <w:sz w:val="28"/>
          <w:szCs w:val="28"/>
        </w:rPr>
        <w:t xml:space="preserve"> Method:</w:t>
      </w:r>
    </w:p>
    <w:p w14:paraId="3D5DEC82" w14:textId="77777777" w:rsidR="00EA61BF" w:rsidRPr="004F182A" w:rsidRDefault="00EA61BF" w:rsidP="00EA61BF">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 xml:space="preserve">WebElement </w:t>
      </w:r>
      <w:r w:rsidRPr="004F182A">
        <w:rPr>
          <w:rFonts w:asciiTheme="minorHAnsi" w:hAnsiTheme="minorHAnsi" w:cstheme="minorHAnsi"/>
          <w:color w:val="6A3E3E"/>
          <w:sz w:val="28"/>
          <w:szCs w:val="28"/>
          <w:lang w:val="en-US" w:eastAsia="en-US"/>
        </w:rPr>
        <w:t>draggable</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.findElement(By.</w:t>
      </w:r>
      <w:r w:rsidRPr="004F182A">
        <w:rPr>
          <w:rFonts w:asciiTheme="minorHAnsi" w:hAnsiTheme="minorHAnsi" w:cstheme="minorHAnsi"/>
          <w:i/>
          <w:iCs/>
          <w:color w:val="000000"/>
          <w:sz w:val="28"/>
          <w:szCs w:val="28"/>
          <w:lang w:val="en-US" w:eastAsia="en-US"/>
        </w:rPr>
        <w:t>id</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"draggable"</w:t>
      </w:r>
      <w:r w:rsidRPr="004F182A">
        <w:rPr>
          <w:rFonts w:asciiTheme="minorHAnsi" w:hAnsiTheme="minorHAnsi" w:cstheme="minorHAnsi"/>
          <w:color w:val="000000"/>
          <w:sz w:val="28"/>
          <w:szCs w:val="28"/>
          <w:lang w:val="en-US" w:eastAsia="en-US"/>
        </w:rPr>
        <w:t>));</w:t>
      </w:r>
    </w:p>
    <w:p w14:paraId="574707C6" w14:textId="1A78DA49" w:rsidR="00EA61BF" w:rsidRPr="004F182A" w:rsidRDefault="00EA61BF" w:rsidP="00EA61BF">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 xml:space="preserve">// </w:t>
      </w:r>
      <w:r w:rsidRPr="004F182A">
        <w:rPr>
          <w:rFonts w:asciiTheme="minorHAnsi" w:hAnsiTheme="minorHAnsi" w:cstheme="minorHAnsi"/>
          <w:color w:val="3F7F5F"/>
          <w:sz w:val="28"/>
          <w:szCs w:val="28"/>
          <w:u w:val="single"/>
          <w:lang w:val="en-US" w:eastAsia="en-US"/>
        </w:rPr>
        <w:t>droppable</w:t>
      </w:r>
    </w:p>
    <w:p w14:paraId="5B021AE2" w14:textId="77777777" w:rsidR="00EA61BF" w:rsidRPr="004F182A" w:rsidRDefault="00EA61BF" w:rsidP="00EA61BF">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7ACE35C7" w14:textId="295AE44F" w:rsidR="00EA61BF" w:rsidRPr="004F182A" w:rsidRDefault="00EA61BF" w:rsidP="00EA61BF">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 xml:space="preserve">WebElement </w:t>
      </w:r>
      <w:r w:rsidRPr="004F182A">
        <w:rPr>
          <w:rFonts w:asciiTheme="minorHAnsi" w:hAnsiTheme="minorHAnsi" w:cstheme="minorHAnsi"/>
          <w:color w:val="6A3E3E"/>
          <w:sz w:val="28"/>
          <w:szCs w:val="28"/>
          <w:lang w:val="en-US" w:eastAsia="en-US"/>
        </w:rPr>
        <w:t>droppable</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.findElement(By.</w:t>
      </w:r>
      <w:r w:rsidRPr="004F182A">
        <w:rPr>
          <w:rFonts w:asciiTheme="minorHAnsi" w:hAnsiTheme="minorHAnsi" w:cstheme="minorHAnsi"/>
          <w:i/>
          <w:iCs/>
          <w:color w:val="000000"/>
          <w:sz w:val="28"/>
          <w:szCs w:val="28"/>
          <w:lang w:val="en-US" w:eastAsia="en-US"/>
        </w:rPr>
        <w:t>id</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"droppable"</w:t>
      </w:r>
      <w:r w:rsidRPr="004F182A">
        <w:rPr>
          <w:rFonts w:asciiTheme="minorHAnsi" w:hAnsiTheme="minorHAnsi" w:cstheme="minorHAnsi"/>
          <w:color w:val="000000"/>
          <w:sz w:val="28"/>
          <w:szCs w:val="28"/>
          <w:lang w:val="en-US" w:eastAsia="en-US"/>
        </w:rPr>
        <w:t>));</w:t>
      </w:r>
    </w:p>
    <w:p w14:paraId="1B57FAE9" w14:textId="53F1FFCA" w:rsidR="00EA61BF" w:rsidRPr="004F182A" w:rsidRDefault="00EA61BF" w:rsidP="00EA61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lang w:val="en-US" w:eastAsia="en-US"/>
        </w:rPr>
        <w:tab/>
      </w:r>
    </w:p>
    <w:p w14:paraId="4D564910" w14:textId="77777777" w:rsidR="00FD6D34" w:rsidRPr="004F182A" w:rsidRDefault="00FD6D34" w:rsidP="00FD6D34">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 xml:space="preserve">Actions </w:t>
      </w:r>
      <w:r w:rsidRPr="004F182A">
        <w:rPr>
          <w:rFonts w:asciiTheme="minorHAnsi" w:hAnsiTheme="minorHAnsi" w:cstheme="minorHAnsi"/>
          <w:color w:val="6A3E3E"/>
          <w:sz w:val="28"/>
          <w:szCs w:val="28"/>
          <w:lang w:val="en-US" w:eastAsia="en-US"/>
        </w:rPr>
        <w:t>act</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b/>
          <w:bCs/>
          <w:color w:val="7F0055"/>
          <w:sz w:val="28"/>
          <w:szCs w:val="28"/>
          <w:lang w:val="en-US" w:eastAsia="en-US"/>
        </w:rPr>
        <w:t>new</w:t>
      </w:r>
      <w:r w:rsidRPr="004F182A">
        <w:rPr>
          <w:rFonts w:asciiTheme="minorHAnsi" w:hAnsiTheme="minorHAnsi" w:cstheme="minorHAnsi"/>
          <w:color w:val="000000"/>
          <w:sz w:val="28"/>
          <w:szCs w:val="28"/>
          <w:lang w:val="en-US" w:eastAsia="en-US"/>
        </w:rPr>
        <w:t xml:space="preserve"> Actions(</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023DBC6A" w14:textId="77777777" w:rsidR="00FD6D34" w:rsidRPr="004F182A" w:rsidRDefault="00FD6D34" w:rsidP="00FD6D34">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1571DA92" w14:textId="46C76351" w:rsidR="00FD6D34" w:rsidRPr="004F182A" w:rsidRDefault="00FD6D34" w:rsidP="00FD6D34">
      <w:pPr>
        <w:autoSpaceDE w:val="0"/>
        <w:autoSpaceDN w:val="0"/>
        <w:adjustRightInd w:val="0"/>
        <w:rPr>
          <w:rFonts w:asciiTheme="minorHAnsi" w:hAnsiTheme="minorHAnsi" w:cstheme="minorHAnsi"/>
          <w:color w:val="000000"/>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act</w:t>
      </w:r>
      <w:r w:rsidRPr="004F182A">
        <w:rPr>
          <w:rFonts w:asciiTheme="minorHAnsi" w:hAnsiTheme="minorHAnsi" w:cstheme="minorHAnsi"/>
          <w:color w:val="000000"/>
          <w:sz w:val="28"/>
          <w:szCs w:val="28"/>
          <w:lang w:val="en-US" w:eastAsia="en-US"/>
        </w:rPr>
        <w:t>.dragAndDrop(</w:t>
      </w:r>
      <w:r w:rsidRPr="004F182A">
        <w:rPr>
          <w:rFonts w:asciiTheme="minorHAnsi" w:hAnsiTheme="minorHAnsi" w:cstheme="minorHAnsi"/>
          <w:color w:val="6A3E3E"/>
          <w:sz w:val="28"/>
          <w:szCs w:val="28"/>
          <w:lang w:val="en-US" w:eastAsia="en-US"/>
        </w:rPr>
        <w:t>draggable</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droppable</w:t>
      </w:r>
      <w:r w:rsidRPr="004F182A">
        <w:rPr>
          <w:rFonts w:asciiTheme="minorHAnsi" w:hAnsiTheme="minorHAnsi" w:cstheme="minorHAnsi"/>
          <w:color w:val="000000"/>
          <w:sz w:val="28"/>
          <w:szCs w:val="28"/>
          <w:lang w:val="en-US" w:eastAsia="en-US"/>
        </w:rPr>
        <w:t>).build().perform();</w:t>
      </w:r>
    </w:p>
    <w:p w14:paraId="6A39F397" w14:textId="77777777" w:rsidR="000645A6" w:rsidRPr="004F182A" w:rsidRDefault="000645A6" w:rsidP="00FD6D34">
      <w:pPr>
        <w:autoSpaceDE w:val="0"/>
        <w:autoSpaceDN w:val="0"/>
        <w:adjustRightInd w:val="0"/>
        <w:rPr>
          <w:rFonts w:asciiTheme="minorHAnsi" w:hAnsiTheme="minorHAnsi" w:cstheme="minorHAnsi"/>
          <w:color w:val="000000"/>
          <w:sz w:val="28"/>
          <w:szCs w:val="28"/>
          <w:lang w:val="en-US" w:eastAsia="en-US"/>
        </w:rPr>
      </w:pPr>
    </w:p>
    <w:p w14:paraId="5B083EAE" w14:textId="7CA6D642" w:rsidR="000645A6" w:rsidRPr="004F182A" w:rsidRDefault="000645A6" w:rsidP="00FD6D34">
      <w:pPr>
        <w:autoSpaceDE w:val="0"/>
        <w:autoSpaceDN w:val="0"/>
        <w:adjustRightInd w:val="0"/>
        <w:rPr>
          <w:rFonts w:asciiTheme="minorHAnsi" w:hAnsiTheme="minorHAnsi" w:cstheme="minorHAnsi"/>
          <w:color w:val="000000"/>
          <w:sz w:val="28"/>
          <w:szCs w:val="28"/>
          <w:lang w:val="en-US" w:eastAsia="en-US"/>
        </w:rPr>
      </w:pPr>
      <w:r w:rsidRPr="004F182A">
        <w:rPr>
          <w:rFonts w:asciiTheme="minorHAnsi" w:hAnsiTheme="minorHAnsi" w:cstheme="minorHAnsi"/>
          <w:color w:val="000000"/>
          <w:sz w:val="28"/>
          <w:szCs w:val="28"/>
          <w:lang w:val="en-US" w:eastAsia="en-US"/>
        </w:rPr>
        <w:t>2</w:t>
      </w:r>
      <w:r w:rsidRPr="004F182A">
        <w:rPr>
          <w:rFonts w:asciiTheme="minorHAnsi" w:hAnsiTheme="minorHAnsi" w:cstheme="minorHAnsi"/>
          <w:color w:val="000000"/>
          <w:sz w:val="28"/>
          <w:szCs w:val="28"/>
          <w:vertAlign w:val="superscript"/>
          <w:lang w:val="en-US" w:eastAsia="en-US"/>
        </w:rPr>
        <w:t>nd</w:t>
      </w:r>
      <w:r w:rsidRPr="004F182A">
        <w:rPr>
          <w:rFonts w:asciiTheme="minorHAnsi" w:hAnsiTheme="minorHAnsi" w:cstheme="minorHAnsi"/>
          <w:color w:val="000000"/>
          <w:sz w:val="28"/>
          <w:szCs w:val="28"/>
          <w:lang w:val="en-US" w:eastAsia="en-US"/>
        </w:rPr>
        <w:t xml:space="preserve"> Method</w:t>
      </w:r>
    </w:p>
    <w:p w14:paraId="524A5C6B" w14:textId="77777777" w:rsidR="000645A6" w:rsidRPr="004F182A" w:rsidRDefault="00FD6D34" w:rsidP="00FD6D34">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25F0E758" w14:textId="77777777" w:rsidR="000645A6" w:rsidRPr="004F182A" w:rsidRDefault="000645A6" w:rsidP="000645A6">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Actions action = new Actions(driver);</w:t>
      </w:r>
    </w:p>
    <w:p w14:paraId="25E7F46F" w14:textId="77777777" w:rsidR="000645A6" w:rsidRPr="004F182A" w:rsidRDefault="000645A6" w:rsidP="000645A6">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r>
    </w:p>
    <w:p w14:paraId="4E991B84" w14:textId="77777777" w:rsidR="000645A6" w:rsidRPr="004F182A" w:rsidRDefault="000645A6" w:rsidP="000645A6">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action.clickAndHold(driver.findElement(By.xpath("//*[@id='</w:t>
      </w:r>
      <w:r w:rsidRPr="004F182A">
        <w:rPr>
          <w:rFonts w:asciiTheme="minorHAnsi" w:hAnsiTheme="minorHAnsi" w:cstheme="minorHAnsi"/>
          <w:color w:val="3F7F5F"/>
          <w:sz w:val="28"/>
          <w:szCs w:val="28"/>
          <w:u w:val="single"/>
          <w:lang w:val="en-US" w:eastAsia="en-US"/>
        </w:rPr>
        <w:t>draggable</w:t>
      </w:r>
      <w:r w:rsidRPr="004F182A">
        <w:rPr>
          <w:rFonts w:asciiTheme="minorHAnsi" w:hAnsiTheme="minorHAnsi" w:cstheme="minorHAnsi"/>
          <w:color w:val="3F7F5F"/>
          <w:sz w:val="28"/>
          <w:szCs w:val="28"/>
          <w:lang w:val="en-US" w:eastAsia="en-US"/>
        </w:rPr>
        <w:t>']")))</w:t>
      </w:r>
    </w:p>
    <w:p w14:paraId="62C184F2" w14:textId="77777777" w:rsidR="000645A6" w:rsidRPr="004F182A" w:rsidRDefault="000645A6" w:rsidP="000645A6">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.moveToElement(driver.findElement(By.xpath("//*[@id='</w:t>
      </w:r>
      <w:r w:rsidRPr="004F182A">
        <w:rPr>
          <w:rFonts w:asciiTheme="minorHAnsi" w:hAnsiTheme="minorHAnsi" w:cstheme="minorHAnsi"/>
          <w:color w:val="3F7F5F"/>
          <w:sz w:val="28"/>
          <w:szCs w:val="28"/>
          <w:u w:val="single"/>
          <w:lang w:val="en-US" w:eastAsia="en-US"/>
        </w:rPr>
        <w:t>droppable</w:t>
      </w:r>
      <w:r w:rsidRPr="004F182A">
        <w:rPr>
          <w:rFonts w:asciiTheme="minorHAnsi" w:hAnsiTheme="minorHAnsi" w:cstheme="minorHAnsi"/>
          <w:color w:val="3F7F5F"/>
          <w:sz w:val="28"/>
          <w:szCs w:val="28"/>
          <w:lang w:val="en-US" w:eastAsia="en-US"/>
        </w:rPr>
        <w:t>']")))</w:t>
      </w:r>
    </w:p>
    <w:p w14:paraId="35162AA1" w14:textId="77777777" w:rsidR="000645A6" w:rsidRPr="004F182A" w:rsidRDefault="000645A6" w:rsidP="000645A6">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.release()</w:t>
      </w:r>
    </w:p>
    <w:p w14:paraId="2E6E3FDA" w14:textId="77777777" w:rsidR="000645A6" w:rsidRPr="004F182A" w:rsidRDefault="000645A6" w:rsidP="000645A6">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.build()</w:t>
      </w:r>
    </w:p>
    <w:p w14:paraId="4BDABF06" w14:textId="56944E1C" w:rsidR="00FD6D34" w:rsidRPr="004F182A" w:rsidRDefault="000645A6" w:rsidP="000645A6">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3F7F5F"/>
          <w:sz w:val="28"/>
          <w:szCs w:val="28"/>
          <w:lang w:val="en-US" w:eastAsia="en-US"/>
        </w:rPr>
        <w:tab/>
      </w:r>
      <w:r w:rsidRPr="004F182A">
        <w:rPr>
          <w:rFonts w:asciiTheme="minorHAnsi" w:hAnsiTheme="minorHAnsi" w:cstheme="minorHAnsi"/>
          <w:color w:val="3F7F5F"/>
          <w:sz w:val="28"/>
          <w:szCs w:val="28"/>
          <w:lang w:val="en-US" w:eastAsia="en-US"/>
        </w:rPr>
        <w:tab/>
        <w:t>.perform();</w:t>
      </w:r>
      <w:r w:rsidRPr="004F182A">
        <w:rPr>
          <w:rFonts w:asciiTheme="minorHAnsi" w:hAnsiTheme="minorHAnsi" w:cstheme="minorHAnsi"/>
          <w:sz w:val="28"/>
          <w:szCs w:val="28"/>
          <w:lang w:val="en-US" w:eastAsia="en-US"/>
        </w:rPr>
        <w:br w:type="textWrapping" w:clear="all"/>
      </w:r>
    </w:p>
    <w:p w14:paraId="21DF2B90" w14:textId="77777777" w:rsidR="00FD6D34" w:rsidRPr="004F182A" w:rsidRDefault="00FD6D34" w:rsidP="00FD6D34">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153C62E0" w14:textId="0996F9C0" w:rsidR="00435189" w:rsidRPr="004F182A" w:rsidRDefault="00FD6D34" w:rsidP="00FD6D34">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lang w:val="en-US" w:eastAsia="en-US"/>
        </w:rPr>
        <w:tab/>
      </w:r>
    </w:p>
    <w:p w14:paraId="38F3AFA1" w14:textId="655EFFBE"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lastRenderedPageBreak/>
        <w:t>90. How To Highlight Element Using Selenium WebDriver?</w:t>
      </w:r>
    </w:p>
    <w:p w14:paraId="0885FDCF" w14:textId="251B3FE3" w:rsidR="00A0104D" w:rsidRPr="004F182A" w:rsidRDefault="00A0104D"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There is no Highlight method available WebDriver</w:t>
      </w:r>
    </w:p>
    <w:p w14:paraId="77A57426" w14:textId="77777777" w:rsidR="005E4EBF" w:rsidRPr="004F182A" w:rsidRDefault="005E4EB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By using JavascriptExecutor interface, we could highlight the specified element</w:t>
      </w:r>
    </w:p>
    <w:p w14:paraId="2165CCA5" w14:textId="77777777" w:rsidR="005E4EBF" w:rsidRPr="004F182A" w:rsidRDefault="00477106" w:rsidP="004C42BD">
      <w:pPr>
        <w:widowControl w:val="0"/>
        <w:autoSpaceDE w:val="0"/>
        <w:autoSpaceDN w:val="0"/>
        <w:adjustRightInd w:val="0"/>
        <w:outlineLvl w:val="0"/>
        <w:rPr>
          <w:rFonts w:asciiTheme="minorHAnsi" w:hAnsiTheme="minorHAnsi" w:cstheme="minorHAnsi"/>
          <w:color w:val="1A1A1A"/>
          <w:sz w:val="28"/>
          <w:szCs w:val="28"/>
        </w:rPr>
      </w:pPr>
      <w:hyperlink r:id="rId54" w:history="1">
        <w:r w:rsidR="004C42BD" w:rsidRPr="004F182A">
          <w:rPr>
            <w:rFonts w:asciiTheme="minorHAnsi" w:hAnsiTheme="minorHAnsi" w:cstheme="minorHAnsi"/>
            <w:color w:val="E03D3E"/>
            <w:sz w:val="28"/>
            <w:szCs w:val="28"/>
            <w:u w:val="single" w:color="E03D3E"/>
          </w:rPr>
          <w:t xml:space="preserve"> </w:t>
        </w:r>
      </w:hyperlink>
    </w:p>
    <w:p w14:paraId="59688CB6" w14:textId="003E1FE9" w:rsidR="00435189" w:rsidRPr="004F182A" w:rsidRDefault="00503520"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Eg:</w:t>
      </w:r>
    </w:p>
    <w:p w14:paraId="0A16EC3D"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b/>
          <w:bCs/>
          <w:color w:val="7F0055"/>
          <w:sz w:val="28"/>
          <w:szCs w:val="28"/>
          <w:lang w:val="en-US" w:eastAsia="en-US"/>
        </w:rPr>
        <w:t>public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static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void</w:t>
      </w:r>
      <w:r w:rsidRPr="004F182A">
        <w:rPr>
          <w:rFonts w:asciiTheme="minorHAnsi" w:hAnsiTheme="minorHAnsi" w:cstheme="minorHAnsi"/>
          <w:color w:val="000000"/>
          <w:sz w:val="28"/>
          <w:szCs w:val="28"/>
          <w:lang w:val="en-US" w:eastAsia="en-US"/>
        </w:rPr>
        <w:t xml:space="preserve"> flash(WebElement </w:t>
      </w:r>
      <w:r w:rsidRPr="004F182A">
        <w:rPr>
          <w:rFonts w:asciiTheme="minorHAnsi" w:hAnsiTheme="minorHAnsi" w:cstheme="minorHAnsi"/>
          <w:color w:val="6A3E3E"/>
          <w:sz w:val="28"/>
          <w:szCs w:val="28"/>
          <w:lang w:val="en-US" w:eastAsia="en-US"/>
        </w:rPr>
        <w:t>element</w:t>
      </w:r>
      <w:r w:rsidRPr="004F182A">
        <w:rPr>
          <w:rFonts w:asciiTheme="minorHAnsi" w:hAnsiTheme="minorHAnsi" w:cstheme="minorHAnsi"/>
          <w:color w:val="000000"/>
          <w:sz w:val="28"/>
          <w:szCs w:val="28"/>
          <w:lang w:val="en-US" w:eastAsia="en-US"/>
        </w:rPr>
        <w:t xml:space="preserve">,WebDriver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2C7186F9"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1A53DBBF"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JavascriptExecutor </w:t>
      </w:r>
      <w:r w:rsidRPr="004F182A">
        <w:rPr>
          <w:rFonts w:asciiTheme="minorHAnsi" w:hAnsiTheme="minorHAnsi" w:cstheme="minorHAnsi"/>
          <w:color w:val="6A3E3E"/>
          <w:sz w:val="28"/>
          <w:szCs w:val="28"/>
          <w:u w:val="single"/>
          <w:lang w:val="en-US" w:eastAsia="en-US"/>
        </w:rPr>
        <w:t>js</w:t>
      </w:r>
      <w:r w:rsidRPr="004F182A">
        <w:rPr>
          <w:rFonts w:asciiTheme="minorHAnsi" w:hAnsiTheme="minorHAnsi" w:cstheme="minorHAnsi"/>
          <w:color w:val="000000"/>
          <w:sz w:val="28"/>
          <w:szCs w:val="28"/>
          <w:lang w:val="en-US" w:eastAsia="en-US"/>
        </w:rPr>
        <w:t xml:space="preserve"> = ((JavascriptExecutor)</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1E21E756"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String </w:t>
      </w:r>
      <w:r w:rsidRPr="004F182A">
        <w:rPr>
          <w:rFonts w:asciiTheme="minorHAnsi" w:hAnsiTheme="minorHAnsi" w:cstheme="minorHAnsi"/>
          <w:color w:val="6A3E3E"/>
          <w:sz w:val="28"/>
          <w:szCs w:val="28"/>
          <w:lang w:val="en-US" w:eastAsia="en-US"/>
        </w:rPr>
        <w:t>bgcolor</w:t>
      </w:r>
      <w:r w:rsidRPr="004F182A">
        <w:rPr>
          <w:rFonts w:asciiTheme="minorHAnsi" w:hAnsiTheme="minorHAnsi" w:cstheme="minorHAnsi"/>
          <w:color w:val="000000"/>
          <w:sz w:val="28"/>
          <w:szCs w:val="28"/>
          <w:lang w:val="en-US" w:eastAsia="en-US"/>
        </w:rPr>
        <w:t xml:space="preserve"> = </w:t>
      </w:r>
      <w:r w:rsidRPr="004F182A">
        <w:rPr>
          <w:rFonts w:asciiTheme="minorHAnsi" w:hAnsiTheme="minorHAnsi" w:cstheme="minorHAnsi"/>
          <w:color w:val="6A3E3E"/>
          <w:sz w:val="28"/>
          <w:szCs w:val="28"/>
          <w:lang w:val="en-US" w:eastAsia="en-US"/>
        </w:rPr>
        <w:t>element</w:t>
      </w:r>
      <w:r w:rsidRPr="004F182A">
        <w:rPr>
          <w:rFonts w:asciiTheme="minorHAnsi" w:hAnsiTheme="minorHAnsi" w:cstheme="minorHAnsi"/>
          <w:color w:val="000000"/>
          <w:sz w:val="28"/>
          <w:szCs w:val="28"/>
          <w:lang w:val="en-US" w:eastAsia="en-US"/>
        </w:rPr>
        <w:t>.getCssValue(</w:t>
      </w:r>
      <w:r w:rsidRPr="004F182A">
        <w:rPr>
          <w:rFonts w:asciiTheme="minorHAnsi" w:hAnsiTheme="minorHAnsi" w:cstheme="minorHAnsi"/>
          <w:color w:val="2A00FF"/>
          <w:sz w:val="28"/>
          <w:szCs w:val="28"/>
          <w:lang w:val="en-US" w:eastAsia="en-US"/>
        </w:rPr>
        <w:t>"backgroundColor"</w:t>
      </w:r>
      <w:r w:rsidRPr="004F182A">
        <w:rPr>
          <w:rFonts w:asciiTheme="minorHAnsi" w:hAnsiTheme="minorHAnsi" w:cstheme="minorHAnsi"/>
          <w:color w:val="000000"/>
          <w:sz w:val="28"/>
          <w:szCs w:val="28"/>
          <w:lang w:val="en-US" w:eastAsia="en-US"/>
        </w:rPr>
        <w:t>);</w:t>
      </w:r>
    </w:p>
    <w:p w14:paraId="15B48385"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49263E69"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for</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b/>
          <w:bCs/>
          <w:color w:val="7F0055"/>
          <w:sz w:val="28"/>
          <w:szCs w:val="28"/>
          <w:lang w:val="en-US" w:eastAsia="en-US"/>
        </w:rPr>
        <w:t>int</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=0;</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&lt;10;</w:t>
      </w:r>
      <w:r w:rsidRPr="004F182A">
        <w:rPr>
          <w:rFonts w:asciiTheme="minorHAnsi" w:hAnsiTheme="minorHAnsi" w:cstheme="minorHAnsi"/>
          <w:color w:val="6A3E3E"/>
          <w:sz w:val="28"/>
          <w:szCs w:val="28"/>
          <w:lang w:val="en-US" w:eastAsia="en-US"/>
        </w:rPr>
        <w:t>i</w:t>
      </w:r>
      <w:r w:rsidRPr="004F182A">
        <w:rPr>
          <w:rFonts w:asciiTheme="minorHAnsi" w:hAnsiTheme="minorHAnsi" w:cstheme="minorHAnsi"/>
          <w:color w:val="000000"/>
          <w:sz w:val="28"/>
          <w:szCs w:val="28"/>
          <w:lang w:val="en-US" w:eastAsia="en-US"/>
        </w:rPr>
        <w:t>++)</w:t>
      </w:r>
    </w:p>
    <w:p w14:paraId="5B352BB8"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21DB0910"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i/>
          <w:iCs/>
          <w:color w:val="000000"/>
          <w:sz w:val="28"/>
          <w:szCs w:val="28"/>
          <w:lang w:val="en-US" w:eastAsia="en-US"/>
        </w:rPr>
        <w:t>changecolor</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"rgb(0,200,0)"</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element</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6AF76EC5"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i/>
          <w:iCs/>
          <w:color w:val="000000"/>
          <w:sz w:val="28"/>
          <w:szCs w:val="28"/>
          <w:lang w:val="en-US" w:eastAsia="en-US"/>
        </w:rPr>
        <w:t>changecolor</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bgcolor</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element</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3161721B"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02633713"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33448F66"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p>
    <w:p w14:paraId="683DF813"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public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static</w:t>
      </w:r>
      <w:r w:rsidRPr="004F182A">
        <w:rPr>
          <w:rFonts w:asciiTheme="minorHAnsi" w:hAnsiTheme="minorHAnsi" w:cstheme="minorHAnsi"/>
          <w:color w:val="000000"/>
          <w:sz w:val="28"/>
          <w:szCs w:val="28"/>
          <w:lang w:val="en-US" w:eastAsia="en-US"/>
        </w:rPr>
        <w:t xml:space="preserve"> </w:t>
      </w:r>
      <w:r w:rsidRPr="004F182A">
        <w:rPr>
          <w:rFonts w:asciiTheme="minorHAnsi" w:hAnsiTheme="minorHAnsi" w:cstheme="minorHAnsi"/>
          <w:b/>
          <w:bCs/>
          <w:color w:val="7F0055"/>
          <w:sz w:val="28"/>
          <w:szCs w:val="28"/>
          <w:lang w:val="en-US" w:eastAsia="en-US"/>
        </w:rPr>
        <w:t>void</w:t>
      </w:r>
      <w:r w:rsidRPr="004F182A">
        <w:rPr>
          <w:rFonts w:asciiTheme="minorHAnsi" w:hAnsiTheme="minorHAnsi" w:cstheme="minorHAnsi"/>
          <w:color w:val="000000"/>
          <w:sz w:val="28"/>
          <w:szCs w:val="28"/>
          <w:lang w:val="en-US" w:eastAsia="en-US"/>
        </w:rPr>
        <w:t xml:space="preserve"> changecolor(String </w:t>
      </w:r>
      <w:r w:rsidRPr="004F182A">
        <w:rPr>
          <w:rFonts w:asciiTheme="minorHAnsi" w:hAnsiTheme="minorHAnsi" w:cstheme="minorHAnsi"/>
          <w:color w:val="6A3E3E"/>
          <w:sz w:val="28"/>
          <w:szCs w:val="28"/>
          <w:lang w:val="en-US" w:eastAsia="en-US"/>
        </w:rPr>
        <w:t>color</w:t>
      </w:r>
      <w:r w:rsidRPr="004F182A">
        <w:rPr>
          <w:rFonts w:asciiTheme="minorHAnsi" w:hAnsiTheme="minorHAnsi" w:cstheme="minorHAnsi"/>
          <w:color w:val="000000"/>
          <w:sz w:val="28"/>
          <w:szCs w:val="28"/>
          <w:lang w:val="en-US" w:eastAsia="en-US"/>
        </w:rPr>
        <w:t xml:space="preserve">,WebElement </w:t>
      </w:r>
      <w:r w:rsidRPr="004F182A">
        <w:rPr>
          <w:rFonts w:asciiTheme="minorHAnsi" w:hAnsiTheme="minorHAnsi" w:cstheme="minorHAnsi"/>
          <w:color w:val="6A3E3E"/>
          <w:sz w:val="28"/>
          <w:szCs w:val="28"/>
          <w:lang w:val="en-US" w:eastAsia="en-US"/>
        </w:rPr>
        <w:t>element</w:t>
      </w:r>
      <w:r w:rsidRPr="004F182A">
        <w:rPr>
          <w:rFonts w:asciiTheme="minorHAnsi" w:hAnsiTheme="minorHAnsi" w:cstheme="minorHAnsi"/>
          <w:color w:val="000000"/>
          <w:sz w:val="28"/>
          <w:szCs w:val="28"/>
          <w:lang w:val="en-US" w:eastAsia="en-US"/>
        </w:rPr>
        <w:t xml:space="preserve">, WebDriver </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2C62CE57"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t>{</w:t>
      </w:r>
    </w:p>
    <w:p w14:paraId="6592A67C"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 xml:space="preserve">JavascriptExecutor </w:t>
      </w:r>
      <w:r w:rsidRPr="004F182A">
        <w:rPr>
          <w:rFonts w:asciiTheme="minorHAnsi" w:hAnsiTheme="minorHAnsi" w:cstheme="minorHAnsi"/>
          <w:color w:val="6A3E3E"/>
          <w:sz w:val="28"/>
          <w:szCs w:val="28"/>
          <w:lang w:val="en-US" w:eastAsia="en-US"/>
        </w:rPr>
        <w:t>js</w:t>
      </w:r>
      <w:r w:rsidRPr="004F182A">
        <w:rPr>
          <w:rFonts w:asciiTheme="minorHAnsi" w:hAnsiTheme="minorHAnsi" w:cstheme="minorHAnsi"/>
          <w:color w:val="000000"/>
          <w:sz w:val="28"/>
          <w:szCs w:val="28"/>
          <w:lang w:val="en-US" w:eastAsia="en-US"/>
        </w:rPr>
        <w:t xml:space="preserve"> = ((JavascriptExecutor)</w:t>
      </w:r>
      <w:r w:rsidRPr="004F182A">
        <w:rPr>
          <w:rFonts w:asciiTheme="minorHAnsi" w:hAnsiTheme="minorHAnsi" w:cstheme="minorHAnsi"/>
          <w:color w:val="6A3E3E"/>
          <w:sz w:val="28"/>
          <w:szCs w:val="28"/>
          <w:lang w:val="en-US" w:eastAsia="en-US"/>
        </w:rPr>
        <w:t>driver</w:t>
      </w:r>
      <w:r w:rsidRPr="004F182A">
        <w:rPr>
          <w:rFonts w:asciiTheme="minorHAnsi" w:hAnsiTheme="minorHAnsi" w:cstheme="minorHAnsi"/>
          <w:color w:val="000000"/>
          <w:sz w:val="28"/>
          <w:szCs w:val="28"/>
          <w:lang w:val="en-US" w:eastAsia="en-US"/>
        </w:rPr>
        <w:t>);</w:t>
      </w:r>
    </w:p>
    <w:p w14:paraId="4609DCCE"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0368AB0C"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6A3E3E"/>
          <w:sz w:val="28"/>
          <w:szCs w:val="28"/>
          <w:lang w:val="en-US" w:eastAsia="en-US"/>
        </w:rPr>
        <w:t>js</w:t>
      </w:r>
      <w:r w:rsidRPr="004F182A">
        <w:rPr>
          <w:rFonts w:asciiTheme="minorHAnsi" w:hAnsiTheme="minorHAnsi" w:cstheme="minorHAnsi"/>
          <w:color w:val="000000"/>
          <w:sz w:val="28"/>
          <w:szCs w:val="28"/>
          <w:lang w:val="en-US" w:eastAsia="en-US"/>
        </w:rPr>
        <w:t>.executeScript(</w:t>
      </w:r>
      <w:r w:rsidRPr="004F182A">
        <w:rPr>
          <w:rFonts w:asciiTheme="minorHAnsi" w:hAnsiTheme="minorHAnsi" w:cstheme="minorHAnsi"/>
          <w:color w:val="2A00FF"/>
          <w:sz w:val="28"/>
          <w:szCs w:val="28"/>
          <w:lang w:val="en-US" w:eastAsia="en-US"/>
        </w:rPr>
        <w:t>"arguments[0].style.backgroundColor = '"</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color</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2A00FF"/>
          <w:sz w:val="28"/>
          <w:szCs w:val="28"/>
          <w:lang w:val="en-US" w:eastAsia="en-US"/>
        </w:rPr>
        <w:t>"'"</w:t>
      </w:r>
      <w:r w:rsidRPr="004F182A">
        <w:rPr>
          <w:rFonts w:asciiTheme="minorHAnsi" w:hAnsiTheme="minorHAnsi" w:cstheme="minorHAnsi"/>
          <w:color w:val="000000"/>
          <w:sz w:val="28"/>
          <w:szCs w:val="28"/>
          <w:lang w:val="en-US" w:eastAsia="en-US"/>
        </w:rPr>
        <w:t>,</w:t>
      </w:r>
      <w:r w:rsidRPr="004F182A">
        <w:rPr>
          <w:rFonts w:asciiTheme="minorHAnsi" w:hAnsiTheme="minorHAnsi" w:cstheme="minorHAnsi"/>
          <w:color w:val="6A3E3E"/>
          <w:sz w:val="28"/>
          <w:szCs w:val="28"/>
          <w:lang w:val="en-US" w:eastAsia="en-US"/>
        </w:rPr>
        <w:t>element</w:t>
      </w:r>
      <w:r w:rsidRPr="004F182A">
        <w:rPr>
          <w:rFonts w:asciiTheme="minorHAnsi" w:hAnsiTheme="minorHAnsi" w:cstheme="minorHAnsi"/>
          <w:color w:val="000000"/>
          <w:sz w:val="28"/>
          <w:szCs w:val="28"/>
          <w:lang w:val="en-US" w:eastAsia="en-US"/>
        </w:rPr>
        <w:t>);</w:t>
      </w:r>
    </w:p>
    <w:p w14:paraId="6176A786"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try</w:t>
      </w:r>
    </w:p>
    <w:p w14:paraId="2005BA6A"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16CD3C38"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Thread.</w:t>
      </w:r>
      <w:r w:rsidRPr="004F182A">
        <w:rPr>
          <w:rFonts w:asciiTheme="minorHAnsi" w:hAnsiTheme="minorHAnsi" w:cstheme="minorHAnsi"/>
          <w:i/>
          <w:iCs/>
          <w:color w:val="000000"/>
          <w:sz w:val="28"/>
          <w:szCs w:val="28"/>
          <w:lang w:val="en-US" w:eastAsia="en-US"/>
        </w:rPr>
        <w:t>sleep</w:t>
      </w:r>
      <w:r w:rsidRPr="004F182A">
        <w:rPr>
          <w:rFonts w:asciiTheme="minorHAnsi" w:hAnsiTheme="minorHAnsi" w:cstheme="minorHAnsi"/>
          <w:color w:val="000000"/>
          <w:sz w:val="28"/>
          <w:szCs w:val="28"/>
          <w:lang w:val="en-US" w:eastAsia="en-US"/>
        </w:rPr>
        <w:t>(20);</w:t>
      </w:r>
    </w:p>
    <w:p w14:paraId="5A8BDD4D"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42B5AC36"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b/>
          <w:bCs/>
          <w:color w:val="7F0055"/>
          <w:sz w:val="28"/>
          <w:szCs w:val="28"/>
          <w:lang w:val="en-US" w:eastAsia="en-US"/>
        </w:rPr>
        <w:t>catch</w:t>
      </w:r>
      <w:r w:rsidRPr="004F182A">
        <w:rPr>
          <w:rFonts w:asciiTheme="minorHAnsi" w:hAnsiTheme="minorHAnsi" w:cstheme="minorHAnsi"/>
          <w:color w:val="000000"/>
          <w:sz w:val="28"/>
          <w:szCs w:val="28"/>
          <w:lang w:val="en-US" w:eastAsia="en-US"/>
        </w:rPr>
        <w:t xml:space="preserve">(InterruptedException </w:t>
      </w:r>
      <w:r w:rsidRPr="004F182A">
        <w:rPr>
          <w:rFonts w:asciiTheme="minorHAnsi" w:hAnsiTheme="minorHAnsi" w:cstheme="minorHAnsi"/>
          <w:color w:val="6A3E3E"/>
          <w:sz w:val="28"/>
          <w:szCs w:val="28"/>
          <w:lang w:val="en-US" w:eastAsia="en-US"/>
        </w:rPr>
        <w:t>e</w:t>
      </w:r>
      <w:r w:rsidRPr="004F182A">
        <w:rPr>
          <w:rFonts w:asciiTheme="minorHAnsi" w:hAnsiTheme="minorHAnsi" w:cstheme="minorHAnsi"/>
          <w:color w:val="000000"/>
          <w:sz w:val="28"/>
          <w:szCs w:val="28"/>
          <w:lang w:val="en-US" w:eastAsia="en-US"/>
        </w:rPr>
        <w:t>)</w:t>
      </w:r>
    </w:p>
    <w:p w14:paraId="4E9C7A45"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640B7D0F"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r>
    </w:p>
    <w:p w14:paraId="27C99A0B" w14:textId="77777777" w:rsidR="00503520" w:rsidRPr="004F182A" w:rsidRDefault="00503520" w:rsidP="00503520">
      <w:pPr>
        <w:autoSpaceDE w:val="0"/>
        <w:autoSpaceDN w:val="0"/>
        <w:adjustRightInd w:val="0"/>
        <w:rPr>
          <w:rFonts w:asciiTheme="minorHAnsi" w:hAnsiTheme="minorHAnsi" w:cstheme="minorHAnsi"/>
          <w:sz w:val="28"/>
          <w:szCs w:val="28"/>
          <w:lang w:val="en-US" w:eastAsia="en-US"/>
        </w:rPr>
      </w:pPr>
      <w:r w:rsidRPr="004F182A">
        <w:rPr>
          <w:rFonts w:asciiTheme="minorHAnsi" w:hAnsiTheme="minorHAnsi" w:cstheme="minorHAnsi"/>
          <w:color w:val="000000"/>
          <w:sz w:val="28"/>
          <w:szCs w:val="28"/>
          <w:lang w:val="en-US" w:eastAsia="en-US"/>
        </w:rPr>
        <w:tab/>
      </w:r>
      <w:r w:rsidRPr="004F182A">
        <w:rPr>
          <w:rFonts w:asciiTheme="minorHAnsi" w:hAnsiTheme="minorHAnsi" w:cstheme="minorHAnsi"/>
          <w:color w:val="000000"/>
          <w:sz w:val="28"/>
          <w:szCs w:val="28"/>
          <w:lang w:val="en-US" w:eastAsia="en-US"/>
        </w:rPr>
        <w:tab/>
        <w:t>}</w:t>
      </w:r>
    </w:p>
    <w:p w14:paraId="6A5AEEAE" w14:textId="23C43166" w:rsidR="00503520" w:rsidRPr="004F182A" w:rsidRDefault="00503520" w:rsidP="00503520">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000000"/>
          <w:sz w:val="28"/>
          <w:szCs w:val="28"/>
          <w:lang w:val="en-US" w:eastAsia="en-US"/>
        </w:rPr>
        <w:tab/>
        <w:t>}</w:t>
      </w:r>
      <w:r w:rsidR="00FD6D34" w:rsidRPr="004F182A">
        <w:rPr>
          <w:rFonts w:asciiTheme="minorHAnsi" w:hAnsiTheme="minorHAnsi" w:cstheme="minorHAnsi"/>
          <w:color w:val="000000"/>
          <w:sz w:val="28"/>
          <w:szCs w:val="28"/>
          <w:lang w:val="en-US" w:eastAsia="en-US"/>
        </w:rPr>
        <w:t xml:space="preserve"> </w:t>
      </w:r>
    </w:p>
    <w:p w14:paraId="1AEB19DB" w14:textId="77777777" w:rsidR="00435189" w:rsidRPr="004F182A" w:rsidRDefault="00435189" w:rsidP="005E4EBF">
      <w:pPr>
        <w:widowControl w:val="0"/>
        <w:autoSpaceDE w:val="0"/>
        <w:autoSpaceDN w:val="0"/>
        <w:adjustRightInd w:val="0"/>
        <w:rPr>
          <w:rFonts w:asciiTheme="minorHAnsi" w:hAnsiTheme="minorHAnsi" w:cstheme="minorHAnsi"/>
          <w:color w:val="1A1A1A"/>
          <w:sz w:val="28"/>
          <w:szCs w:val="28"/>
        </w:rPr>
      </w:pPr>
    </w:p>
    <w:p w14:paraId="484BA413" w14:textId="5BB86E5A" w:rsidR="00435189" w:rsidRPr="004F182A" w:rsidRDefault="0013796F" w:rsidP="005E4EBF">
      <w:pPr>
        <w:widowControl w:val="0"/>
        <w:autoSpaceDE w:val="0"/>
        <w:autoSpaceDN w:val="0"/>
        <w:adjustRightInd w:val="0"/>
        <w:rPr>
          <w:rFonts w:asciiTheme="minorHAnsi" w:hAnsiTheme="minorHAnsi" w:cstheme="minorHAnsi"/>
          <w:color w:val="1A1A1A"/>
          <w:sz w:val="28"/>
          <w:szCs w:val="28"/>
        </w:rPr>
      </w:pPr>
      <w:r w:rsidRPr="004F182A">
        <w:rPr>
          <w:rFonts w:asciiTheme="minorHAnsi" w:hAnsiTheme="minorHAnsi" w:cstheme="minorHAnsi"/>
          <w:color w:val="1A1A1A"/>
          <w:sz w:val="28"/>
          <w:szCs w:val="28"/>
        </w:rPr>
        <w:t>91. How to go back from frame to driver?</w:t>
      </w:r>
    </w:p>
    <w:p w14:paraId="11BD2454" w14:textId="77777777" w:rsidR="00E31D73" w:rsidRPr="004F182A" w:rsidRDefault="00E31D73" w:rsidP="005E4EBF">
      <w:pPr>
        <w:rPr>
          <w:rFonts w:asciiTheme="minorHAnsi" w:hAnsiTheme="minorHAnsi" w:cstheme="minorHAnsi"/>
          <w:color w:val="6A3E3E"/>
          <w:sz w:val="28"/>
          <w:szCs w:val="28"/>
          <w:lang w:val="en-US" w:eastAsia="en-US"/>
        </w:rPr>
      </w:pPr>
    </w:p>
    <w:p w14:paraId="26D76A7E" w14:textId="40F48FCB" w:rsidR="00897144" w:rsidRPr="004F182A" w:rsidRDefault="000C4019" w:rsidP="00E31D73">
      <w:pPr>
        <w:ind w:firstLine="720"/>
        <w:rPr>
          <w:rFonts w:asciiTheme="minorHAnsi" w:hAnsiTheme="minorHAnsi" w:cstheme="minorHAnsi"/>
          <w:color w:val="6A3E3E"/>
          <w:sz w:val="28"/>
          <w:szCs w:val="28"/>
          <w:lang w:val="en-US" w:eastAsia="en-US"/>
        </w:rPr>
      </w:pPr>
      <w:r w:rsidRPr="004F182A">
        <w:rPr>
          <w:rFonts w:asciiTheme="minorHAnsi" w:hAnsiTheme="minorHAnsi" w:cstheme="minorHAnsi"/>
          <w:color w:val="6A3E3E"/>
          <w:sz w:val="28"/>
          <w:szCs w:val="28"/>
          <w:lang w:val="en-US" w:eastAsia="en-US"/>
        </w:rPr>
        <w:t>d</w:t>
      </w:r>
      <w:r w:rsidR="0013796F" w:rsidRPr="004F182A">
        <w:rPr>
          <w:rFonts w:asciiTheme="minorHAnsi" w:hAnsiTheme="minorHAnsi" w:cstheme="minorHAnsi"/>
          <w:color w:val="6A3E3E"/>
          <w:sz w:val="28"/>
          <w:szCs w:val="28"/>
          <w:lang w:val="en-US" w:eastAsia="en-US"/>
        </w:rPr>
        <w:t>river.swithchTo</w:t>
      </w:r>
      <w:r w:rsidRPr="004F182A">
        <w:rPr>
          <w:rFonts w:asciiTheme="minorHAnsi" w:hAnsiTheme="minorHAnsi" w:cstheme="minorHAnsi"/>
          <w:color w:val="6A3E3E"/>
          <w:sz w:val="28"/>
          <w:szCs w:val="28"/>
          <w:lang w:val="en-US" w:eastAsia="en-US"/>
        </w:rPr>
        <w:t>().defaultContent();</w:t>
      </w:r>
    </w:p>
    <w:p w14:paraId="013D22DC" w14:textId="216F09AC" w:rsidR="00B10033" w:rsidRPr="004F182A" w:rsidRDefault="00B10033" w:rsidP="00E31D73">
      <w:pPr>
        <w:ind w:firstLine="720"/>
        <w:rPr>
          <w:rFonts w:asciiTheme="minorHAnsi" w:hAnsiTheme="minorHAnsi" w:cstheme="minorHAnsi"/>
          <w:color w:val="6A3E3E"/>
          <w:sz w:val="28"/>
          <w:szCs w:val="28"/>
          <w:lang w:val="en-US" w:eastAsia="en-US"/>
        </w:rPr>
      </w:pPr>
    </w:p>
    <w:p w14:paraId="3BD2C45B" w14:textId="1FC3B73B" w:rsidR="00B10033" w:rsidRPr="004F182A" w:rsidRDefault="00B10033" w:rsidP="00E31D73">
      <w:pPr>
        <w:ind w:firstLine="720"/>
        <w:rPr>
          <w:rFonts w:asciiTheme="minorHAnsi" w:hAnsiTheme="minorHAnsi" w:cstheme="minorHAnsi"/>
          <w:color w:val="6A3E3E"/>
          <w:sz w:val="28"/>
          <w:szCs w:val="28"/>
          <w:lang w:val="en-US" w:eastAsia="en-US"/>
        </w:rPr>
      </w:pPr>
    </w:p>
    <w:p w14:paraId="0C52A449" w14:textId="7A8A1E82" w:rsidR="00B10033" w:rsidRPr="004F182A" w:rsidRDefault="00B10033" w:rsidP="00B10033">
      <w:pPr>
        <w:rPr>
          <w:rFonts w:asciiTheme="minorHAnsi" w:hAnsiTheme="minorHAnsi" w:cstheme="minorHAnsi"/>
          <w:color w:val="6A3E3E"/>
          <w:sz w:val="28"/>
          <w:szCs w:val="28"/>
          <w:lang w:val="en-US" w:eastAsia="en-US"/>
        </w:rPr>
      </w:pPr>
      <w:r w:rsidRPr="004F182A">
        <w:rPr>
          <w:rFonts w:asciiTheme="minorHAnsi" w:hAnsiTheme="minorHAnsi" w:cstheme="minorHAnsi"/>
          <w:color w:val="6A3E3E"/>
          <w:sz w:val="28"/>
          <w:szCs w:val="28"/>
          <w:lang w:val="en-US" w:eastAsia="en-US"/>
        </w:rPr>
        <w:t>92. Return type of split</w:t>
      </w:r>
    </w:p>
    <w:p w14:paraId="1FC1604F" w14:textId="10F2FB96" w:rsidR="00B10033" w:rsidRPr="004F182A" w:rsidRDefault="00B10033" w:rsidP="00B10033">
      <w:pPr>
        <w:rPr>
          <w:rFonts w:asciiTheme="minorHAnsi" w:hAnsiTheme="minorHAnsi" w:cstheme="minorHAnsi"/>
          <w:color w:val="6A3E3E"/>
          <w:sz w:val="28"/>
          <w:szCs w:val="28"/>
          <w:lang w:val="en-US" w:eastAsia="en-US"/>
        </w:rPr>
      </w:pPr>
      <w:r w:rsidRPr="004F182A">
        <w:rPr>
          <w:rFonts w:asciiTheme="minorHAnsi" w:hAnsiTheme="minorHAnsi" w:cstheme="minorHAnsi"/>
          <w:color w:val="6A3E3E"/>
          <w:sz w:val="28"/>
          <w:szCs w:val="28"/>
          <w:lang w:val="en-US" w:eastAsia="en-US"/>
        </w:rPr>
        <w:lastRenderedPageBreak/>
        <w:t xml:space="preserve">      </w:t>
      </w:r>
    </w:p>
    <w:p w14:paraId="54AA63B6" w14:textId="2249AE36" w:rsidR="00B10033" w:rsidRPr="004F182A" w:rsidRDefault="00B10033" w:rsidP="00B10033">
      <w:pPr>
        <w:rPr>
          <w:rFonts w:asciiTheme="minorHAnsi" w:hAnsiTheme="minorHAnsi" w:cstheme="minorHAnsi"/>
          <w:color w:val="6A3E3E"/>
          <w:sz w:val="28"/>
          <w:szCs w:val="28"/>
          <w:lang w:val="en-US" w:eastAsia="en-US"/>
        </w:rPr>
      </w:pPr>
      <w:r w:rsidRPr="004F182A">
        <w:rPr>
          <w:rFonts w:asciiTheme="minorHAnsi" w:hAnsiTheme="minorHAnsi" w:cstheme="minorHAnsi"/>
          <w:color w:val="6A3E3E"/>
          <w:sz w:val="28"/>
          <w:szCs w:val="28"/>
          <w:lang w:val="en-US" w:eastAsia="en-US"/>
        </w:rPr>
        <w:t xml:space="preserve">     String array[] </w:t>
      </w:r>
    </w:p>
    <w:p w14:paraId="7FAD10C0" w14:textId="68A55B3D" w:rsidR="00B10033" w:rsidRPr="004F182A" w:rsidRDefault="00B10033" w:rsidP="00B10033">
      <w:pPr>
        <w:rPr>
          <w:rFonts w:asciiTheme="minorHAnsi" w:hAnsiTheme="minorHAnsi" w:cstheme="minorHAnsi"/>
          <w:color w:val="6A3E3E"/>
          <w:sz w:val="28"/>
          <w:szCs w:val="28"/>
          <w:lang w:val="en-US" w:eastAsia="en-US"/>
        </w:rPr>
      </w:pPr>
      <w:r w:rsidRPr="004F182A">
        <w:rPr>
          <w:rFonts w:asciiTheme="minorHAnsi" w:hAnsiTheme="minorHAnsi" w:cstheme="minorHAnsi"/>
          <w:color w:val="6A3E3E"/>
          <w:sz w:val="28"/>
          <w:szCs w:val="28"/>
          <w:lang w:val="en-US" w:eastAsia="en-US"/>
        </w:rPr>
        <w:t>Eg:</w:t>
      </w:r>
    </w:p>
    <w:p w14:paraId="5DD3DB64" w14:textId="77777777" w:rsidR="00B10033" w:rsidRPr="004F182A" w:rsidRDefault="00B10033" w:rsidP="00B10033">
      <w:pPr>
        <w:pStyle w:val="ListParagraph"/>
        <w:shd w:val="clear" w:color="auto" w:fill="FFFFFF"/>
        <w:rPr>
          <w:rFonts w:eastAsia="Times New Roman" w:cstheme="minorHAnsi"/>
          <w:color w:val="1D2129"/>
          <w:sz w:val="28"/>
          <w:szCs w:val="28"/>
        </w:rPr>
      </w:pPr>
      <w:r w:rsidRPr="004F182A">
        <w:rPr>
          <w:rFonts w:cstheme="minorHAnsi"/>
          <w:color w:val="6A3E3E"/>
          <w:sz w:val="28"/>
          <w:szCs w:val="28"/>
          <w:lang w:val="en-US"/>
        </w:rPr>
        <w:tab/>
      </w:r>
      <w:r w:rsidRPr="004F182A">
        <w:rPr>
          <w:rFonts w:eastAsia="Times New Roman" w:cstheme="minorHAnsi"/>
          <w:color w:val="1D2129"/>
          <w:sz w:val="28"/>
          <w:szCs w:val="28"/>
        </w:rPr>
        <w:t>String xyz="Naveen teach selenium,core java and live framework excellent ";</w:t>
      </w:r>
    </w:p>
    <w:p w14:paraId="23947A39" w14:textId="77777777" w:rsidR="00B10033" w:rsidRPr="004F182A" w:rsidRDefault="00B10033" w:rsidP="00B10033">
      <w:pPr>
        <w:shd w:val="clear" w:color="auto" w:fill="FFFFFF"/>
        <w:ind w:left="360"/>
        <w:rPr>
          <w:rFonts w:asciiTheme="minorHAnsi" w:eastAsia="Times New Roman" w:hAnsiTheme="minorHAnsi" w:cstheme="minorHAnsi"/>
          <w:color w:val="1D2129"/>
          <w:sz w:val="28"/>
          <w:szCs w:val="28"/>
        </w:rPr>
      </w:pPr>
      <w:r w:rsidRPr="004F182A">
        <w:rPr>
          <w:rFonts w:asciiTheme="minorHAnsi" w:eastAsia="Times New Roman" w:hAnsiTheme="minorHAnsi" w:cstheme="minorHAnsi"/>
          <w:color w:val="1D2129"/>
          <w:sz w:val="28"/>
          <w:szCs w:val="28"/>
        </w:rPr>
        <w:t>String rev[]=xyz.split(" ");</w:t>
      </w:r>
    </w:p>
    <w:p w14:paraId="1221AFF5" w14:textId="77777777" w:rsidR="00B10033" w:rsidRPr="004F182A" w:rsidRDefault="00B10033" w:rsidP="00B10033">
      <w:pPr>
        <w:pStyle w:val="ListParagraph"/>
        <w:shd w:val="clear" w:color="auto" w:fill="FFFFFF"/>
        <w:rPr>
          <w:rFonts w:eastAsia="Times New Roman" w:cstheme="minorHAnsi"/>
          <w:color w:val="1D2129"/>
          <w:sz w:val="28"/>
          <w:szCs w:val="28"/>
        </w:rPr>
      </w:pPr>
      <w:r w:rsidRPr="004F182A">
        <w:rPr>
          <w:rFonts w:eastAsia="Times New Roman" w:cstheme="minorHAnsi"/>
          <w:color w:val="1D2129"/>
          <w:sz w:val="28"/>
          <w:szCs w:val="28"/>
        </w:rPr>
        <w:t>for(int i=rev.length-1;i&gt;=0;i--) {</w:t>
      </w:r>
    </w:p>
    <w:p w14:paraId="3167F5EA" w14:textId="77777777" w:rsidR="00B10033" w:rsidRPr="004F182A" w:rsidRDefault="00B10033" w:rsidP="00B10033">
      <w:pPr>
        <w:pStyle w:val="ListParagraph"/>
        <w:shd w:val="clear" w:color="auto" w:fill="FFFFFF"/>
        <w:rPr>
          <w:rFonts w:eastAsia="Times New Roman" w:cstheme="minorHAnsi"/>
          <w:color w:val="1D2129"/>
          <w:sz w:val="28"/>
          <w:szCs w:val="28"/>
        </w:rPr>
      </w:pPr>
      <w:r w:rsidRPr="004F182A">
        <w:rPr>
          <w:rFonts w:eastAsia="Times New Roman" w:cstheme="minorHAnsi"/>
          <w:color w:val="1D2129"/>
          <w:sz w:val="28"/>
          <w:szCs w:val="28"/>
        </w:rPr>
        <w:t>System.out.print(rev[i]+" ");</w:t>
      </w:r>
    </w:p>
    <w:p w14:paraId="7C51D66A" w14:textId="77777777" w:rsidR="00B10033" w:rsidRPr="004F182A" w:rsidRDefault="00B10033" w:rsidP="00B10033">
      <w:pPr>
        <w:pStyle w:val="ListParagraph"/>
        <w:shd w:val="clear" w:color="auto" w:fill="FFFFFF"/>
        <w:rPr>
          <w:rFonts w:eastAsia="Times New Roman" w:cstheme="minorHAnsi"/>
          <w:color w:val="1D2129"/>
          <w:sz w:val="28"/>
          <w:szCs w:val="28"/>
        </w:rPr>
      </w:pPr>
      <w:r w:rsidRPr="004F182A">
        <w:rPr>
          <w:rFonts w:eastAsia="Times New Roman" w:cstheme="minorHAnsi"/>
          <w:color w:val="1D2129"/>
          <w:sz w:val="28"/>
          <w:szCs w:val="28"/>
        </w:rPr>
        <w:t>}</w:t>
      </w:r>
    </w:p>
    <w:p w14:paraId="2D37EF26" w14:textId="5A9D4102" w:rsidR="00B10033" w:rsidRPr="004F182A" w:rsidRDefault="00B10033" w:rsidP="00B10033">
      <w:pPr>
        <w:rPr>
          <w:rFonts w:asciiTheme="minorHAnsi" w:hAnsiTheme="minorHAnsi" w:cstheme="minorHAnsi"/>
          <w:color w:val="6A3E3E"/>
          <w:sz w:val="28"/>
          <w:szCs w:val="28"/>
          <w:lang w:val="en-US" w:eastAsia="en-US"/>
        </w:rPr>
      </w:pPr>
    </w:p>
    <w:p w14:paraId="4D8E80E0" w14:textId="77777777" w:rsidR="00B10033" w:rsidRPr="004F182A" w:rsidRDefault="00B10033" w:rsidP="00B10033">
      <w:pPr>
        <w:rPr>
          <w:rFonts w:asciiTheme="minorHAnsi" w:hAnsiTheme="minorHAnsi" w:cstheme="minorHAnsi"/>
          <w:color w:val="000000"/>
          <w:sz w:val="28"/>
          <w:szCs w:val="28"/>
          <w:lang w:val="en-US" w:eastAsia="en-US"/>
        </w:rPr>
      </w:pPr>
    </w:p>
    <w:p w14:paraId="72D4F423" w14:textId="77777777" w:rsidR="004E7A95" w:rsidRPr="004F182A" w:rsidRDefault="004E7A95" w:rsidP="004E7A95">
      <w:pPr>
        <w:pStyle w:val="Heading1"/>
        <w:spacing w:before="0" w:beforeAutospacing="0" w:after="225" w:afterAutospacing="0"/>
        <w:textAlignment w:val="baseline"/>
        <w:rPr>
          <w:rFonts w:asciiTheme="minorHAnsi" w:hAnsiTheme="minorHAnsi" w:cstheme="minorHAnsi"/>
          <w:b w:val="0"/>
          <w:bCs w:val="0"/>
          <w:sz w:val="28"/>
          <w:szCs w:val="28"/>
        </w:rPr>
      </w:pPr>
      <w:r w:rsidRPr="004F182A">
        <w:rPr>
          <w:rFonts w:asciiTheme="minorHAnsi" w:hAnsiTheme="minorHAnsi" w:cstheme="minorHAnsi"/>
          <w:sz w:val="28"/>
          <w:szCs w:val="28"/>
        </w:rPr>
        <w:t xml:space="preserve">93. </w:t>
      </w:r>
      <w:r w:rsidRPr="004F182A">
        <w:rPr>
          <w:rFonts w:asciiTheme="minorHAnsi" w:hAnsiTheme="minorHAnsi" w:cstheme="minorHAnsi"/>
          <w:b w:val="0"/>
          <w:bCs w:val="0"/>
          <w:sz w:val="28"/>
          <w:szCs w:val="28"/>
        </w:rPr>
        <w:t>length vs length() in Java</w:t>
      </w:r>
    </w:p>
    <w:p w14:paraId="6EA6CB76" w14:textId="77777777" w:rsidR="004E7A95" w:rsidRPr="004F182A" w:rsidRDefault="004E7A95" w:rsidP="004E7A95">
      <w:pPr>
        <w:pStyle w:val="NormalWeb"/>
        <w:spacing w:before="0" w:beforeAutospacing="0" w:after="0" w:afterAutospacing="0"/>
        <w:textAlignment w:val="baseline"/>
        <w:rPr>
          <w:rFonts w:asciiTheme="minorHAnsi" w:hAnsiTheme="minorHAnsi" w:cstheme="minorHAnsi"/>
          <w:sz w:val="28"/>
          <w:szCs w:val="28"/>
        </w:rPr>
      </w:pPr>
      <w:r w:rsidRPr="004F182A">
        <w:rPr>
          <w:rStyle w:val="Strong"/>
          <w:rFonts w:asciiTheme="minorHAnsi" w:hAnsiTheme="minorHAnsi" w:cstheme="minorHAnsi"/>
          <w:sz w:val="28"/>
          <w:szCs w:val="28"/>
          <w:bdr w:val="none" w:sz="0" w:space="0" w:color="auto" w:frame="1"/>
        </w:rPr>
        <w:t>array.length : </w:t>
      </w:r>
      <w:r w:rsidRPr="004F182A">
        <w:rPr>
          <w:rFonts w:asciiTheme="minorHAnsi" w:hAnsiTheme="minorHAnsi" w:cstheme="minorHAnsi"/>
          <w:sz w:val="28"/>
          <w:szCs w:val="28"/>
        </w:rPr>
        <w:t>length is a final variable applicable for</w:t>
      </w:r>
      <w:hyperlink r:id="rId55" w:history="1">
        <w:r w:rsidRPr="004F182A">
          <w:rPr>
            <w:rStyle w:val="Hyperlink"/>
            <w:rFonts w:asciiTheme="minorHAnsi" w:hAnsiTheme="minorHAnsi" w:cstheme="minorHAnsi"/>
            <w:color w:val="EC4E20"/>
            <w:sz w:val="28"/>
            <w:szCs w:val="28"/>
            <w:bdr w:val="none" w:sz="0" w:space="0" w:color="auto" w:frame="1"/>
          </w:rPr>
          <w:t> arrays</w:t>
        </w:r>
      </w:hyperlink>
      <w:r w:rsidRPr="004F182A">
        <w:rPr>
          <w:rFonts w:asciiTheme="minorHAnsi" w:hAnsiTheme="minorHAnsi" w:cstheme="minorHAnsi"/>
          <w:sz w:val="28"/>
          <w:szCs w:val="28"/>
        </w:rPr>
        <w:t>. With the help of length variable, we can obtain the size of the array.</w:t>
      </w:r>
      <w:r w:rsidRPr="004F182A">
        <w:rPr>
          <w:rFonts w:asciiTheme="minorHAnsi" w:hAnsiTheme="minorHAnsi" w:cstheme="minorHAnsi"/>
          <w:sz w:val="28"/>
          <w:szCs w:val="28"/>
        </w:rPr>
        <w:br/>
      </w:r>
      <w:r w:rsidRPr="004F182A">
        <w:rPr>
          <w:rStyle w:val="Strong"/>
          <w:rFonts w:asciiTheme="minorHAnsi" w:hAnsiTheme="minorHAnsi" w:cstheme="minorHAnsi"/>
          <w:sz w:val="28"/>
          <w:szCs w:val="28"/>
          <w:bdr w:val="none" w:sz="0" w:space="0" w:color="auto" w:frame="1"/>
        </w:rPr>
        <w:t>string.length() :</w:t>
      </w:r>
      <w:r w:rsidRPr="004F182A">
        <w:rPr>
          <w:rFonts w:asciiTheme="minorHAnsi" w:hAnsiTheme="minorHAnsi" w:cstheme="minorHAnsi"/>
          <w:sz w:val="28"/>
          <w:szCs w:val="28"/>
        </w:rPr>
        <w:t> length() method is a final variable which is applicable for string objects. length() method returns the number of characters presents in the string.</w:t>
      </w:r>
    </w:p>
    <w:p w14:paraId="69CE457B" w14:textId="0C060327" w:rsidR="0013796F" w:rsidRPr="004F182A" w:rsidRDefault="0013796F" w:rsidP="0013796F">
      <w:pPr>
        <w:rPr>
          <w:rFonts w:asciiTheme="minorHAnsi" w:hAnsiTheme="minorHAnsi" w:cstheme="minorHAnsi"/>
          <w:sz w:val="28"/>
          <w:szCs w:val="28"/>
        </w:rPr>
      </w:pPr>
    </w:p>
    <w:p w14:paraId="5DB3A44A" w14:textId="1188CD51" w:rsidR="008D1CA1" w:rsidRPr="004F182A" w:rsidRDefault="008D1CA1" w:rsidP="0013796F">
      <w:pPr>
        <w:rPr>
          <w:rFonts w:asciiTheme="minorHAnsi" w:hAnsiTheme="minorHAnsi" w:cstheme="minorHAnsi"/>
          <w:sz w:val="28"/>
          <w:szCs w:val="28"/>
        </w:rPr>
      </w:pPr>
      <w:r w:rsidRPr="004F182A">
        <w:rPr>
          <w:rFonts w:asciiTheme="minorHAnsi" w:hAnsiTheme="minorHAnsi" w:cstheme="minorHAnsi"/>
          <w:sz w:val="28"/>
          <w:szCs w:val="28"/>
        </w:rPr>
        <w:t>Size() :</w:t>
      </w:r>
    </w:p>
    <w:p w14:paraId="321545A6" w14:textId="77777777" w:rsidR="008D1CA1" w:rsidRPr="004F182A" w:rsidRDefault="008D1CA1" w:rsidP="0013796F">
      <w:pPr>
        <w:rPr>
          <w:rFonts w:asciiTheme="minorHAnsi" w:hAnsiTheme="minorHAnsi" w:cstheme="minorHAnsi"/>
          <w:sz w:val="28"/>
          <w:szCs w:val="28"/>
        </w:rPr>
      </w:pPr>
    </w:p>
    <w:p w14:paraId="4798AAE0" w14:textId="77777777" w:rsidR="008D1CA1" w:rsidRPr="008D1CA1" w:rsidRDefault="008D1CA1" w:rsidP="008D1CA1">
      <w:pPr>
        <w:shd w:val="clear" w:color="auto" w:fill="FFF8DC"/>
        <w:textAlignment w:val="baseline"/>
        <w:rPr>
          <w:rFonts w:asciiTheme="minorHAnsi" w:eastAsia="Times New Roman" w:hAnsiTheme="minorHAnsi" w:cstheme="minorHAnsi"/>
          <w:color w:val="242729"/>
          <w:sz w:val="28"/>
          <w:szCs w:val="28"/>
          <w:lang w:val="en-US" w:eastAsia="en-US"/>
        </w:rPr>
      </w:pPr>
      <w:r w:rsidRPr="008D1CA1">
        <w:rPr>
          <w:rFonts w:asciiTheme="minorHAnsi" w:eastAsia="Times New Roman" w:hAnsiTheme="minorHAnsi" w:cstheme="minorHAnsi"/>
          <w:color w:val="242729"/>
          <w:sz w:val="28"/>
          <w:szCs w:val="28"/>
          <w:lang w:val="en-US" w:eastAsia="en-US"/>
        </w:rPr>
        <w:t>length is constant which is used to find out the array storing capacity not the number of elements in the array</w:t>
      </w:r>
    </w:p>
    <w:p w14:paraId="46E02619" w14:textId="77777777" w:rsidR="008D1CA1" w:rsidRPr="008D1CA1" w:rsidRDefault="008D1CA1" w:rsidP="008D1CA1">
      <w:pPr>
        <w:shd w:val="clear" w:color="auto" w:fill="FFFFFF"/>
        <w:spacing w:after="240"/>
        <w:textAlignment w:val="baseline"/>
        <w:rPr>
          <w:rFonts w:asciiTheme="minorHAnsi" w:eastAsia="Times New Roman" w:hAnsiTheme="minorHAnsi" w:cstheme="minorHAnsi"/>
          <w:color w:val="242729"/>
          <w:sz w:val="28"/>
          <w:szCs w:val="28"/>
          <w:lang w:val="en-US" w:eastAsia="en-US"/>
        </w:rPr>
      </w:pPr>
      <w:r w:rsidRPr="008D1CA1">
        <w:rPr>
          <w:rFonts w:asciiTheme="minorHAnsi" w:eastAsia="Times New Roman" w:hAnsiTheme="minorHAnsi" w:cstheme="minorHAnsi"/>
          <w:color w:val="242729"/>
          <w:sz w:val="28"/>
          <w:szCs w:val="28"/>
          <w:lang w:val="en-US" w:eastAsia="en-US"/>
        </w:rPr>
        <w:t>Example:</w:t>
      </w:r>
    </w:p>
    <w:p w14:paraId="202254F1" w14:textId="77777777" w:rsidR="008D1CA1" w:rsidRPr="008D1CA1" w:rsidRDefault="008D1CA1" w:rsidP="008D1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eastAsia="Times New Roman" w:hAnsiTheme="minorHAnsi" w:cstheme="minorHAnsi"/>
          <w:color w:val="393318"/>
          <w:sz w:val="28"/>
          <w:szCs w:val="28"/>
          <w:lang w:val="en-US" w:eastAsia="en-US"/>
        </w:rPr>
      </w:pPr>
      <w:r w:rsidRPr="008D1CA1">
        <w:rPr>
          <w:rFonts w:asciiTheme="minorHAnsi" w:eastAsia="Times New Roman" w:hAnsiTheme="minorHAnsi" w:cstheme="minorHAnsi"/>
          <w:color w:val="101094"/>
          <w:sz w:val="28"/>
          <w:szCs w:val="28"/>
          <w:bdr w:val="none" w:sz="0" w:space="0" w:color="auto" w:frame="1"/>
          <w:shd w:val="clear" w:color="auto" w:fill="EFF0F1"/>
          <w:lang w:val="en-US" w:eastAsia="en-US"/>
        </w:rPr>
        <w:t>int</w:t>
      </w: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 xml:space="preserve"> a[] = </w:t>
      </w:r>
      <w:r w:rsidRPr="008D1CA1">
        <w:rPr>
          <w:rFonts w:asciiTheme="minorHAnsi" w:eastAsia="Times New Roman" w:hAnsiTheme="minorHAnsi" w:cstheme="minorHAnsi"/>
          <w:color w:val="101094"/>
          <w:sz w:val="28"/>
          <w:szCs w:val="28"/>
          <w:bdr w:val="none" w:sz="0" w:space="0" w:color="auto" w:frame="1"/>
          <w:shd w:val="clear" w:color="auto" w:fill="EFF0F1"/>
          <w:lang w:val="en-US" w:eastAsia="en-US"/>
        </w:rPr>
        <w:t>new</w:t>
      </w: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 xml:space="preserve"> </w:t>
      </w:r>
      <w:r w:rsidRPr="008D1CA1">
        <w:rPr>
          <w:rFonts w:asciiTheme="minorHAnsi" w:eastAsia="Times New Roman" w:hAnsiTheme="minorHAnsi" w:cstheme="minorHAnsi"/>
          <w:color w:val="101094"/>
          <w:sz w:val="28"/>
          <w:szCs w:val="28"/>
          <w:bdr w:val="none" w:sz="0" w:space="0" w:color="auto" w:frame="1"/>
          <w:shd w:val="clear" w:color="auto" w:fill="EFF0F1"/>
          <w:lang w:val="en-US" w:eastAsia="en-US"/>
        </w:rPr>
        <w:t>int</w:t>
      </w: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w:t>
      </w:r>
      <w:r w:rsidRPr="008D1CA1">
        <w:rPr>
          <w:rFonts w:asciiTheme="minorHAnsi" w:eastAsia="Times New Roman" w:hAnsiTheme="minorHAnsi" w:cstheme="minorHAnsi"/>
          <w:color w:val="7D2727"/>
          <w:sz w:val="28"/>
          <w:szCs w:val="28"/>
          <w:bdr w:val="none" w:sz="0" w:space="0" w:color="auto" w:frame="1"/>
          <w:shd w:val="clear" w:color="auto" w:fill="EFF0F1"/>
          <w:lang w:val="en-US" w:eastAsia="en-US"/>
        </w:rPr>
        <w:t>5</w:t>
      </w: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w:t>
      </w:r>
    </w:p>
    <w:p w14:paraId="60215C71" w14:textId="77777777" w:rsidR="008D1CA1" w:rsidRPr="008D1CA1" w:rsidRDefault="008D1CA1" w:rsidP="008D1CA1">
      <w:pPr>
        <w:shd w:val="clear" w:color="auto" w:fill="FFFFFF"/>
        <w:textAlignment w:val="baseline"/>
        <w:rPr>
          <w:rFonts w:asciiTheme="minorHAnsi" w:eastAsia="Times New Roman" w:hAnsiTheme="minorHAnsi" w:cstheme="minorHAnsi"/>
          <w:color w:val="242729"/>
          <w:sz w:val="28"/>
          <w:szCs w:val="28"/>
          <w:lang w:val="en-US" w:eastAsia="en-US"/>
        </w:rPr>
      </w:pPr>
      <w:r w:rsidRPr="008D1CA1">
        <w:rPr>
          <w:rFonts w:asciiTheme="minorHAnsi" w:eastAsia="Times New Roman" w:hAnsiTheme="minorHAnsi" w:cstheme="minorHAnsi"/>
          <w:color w:val="242729"/>
          <w:sz w:val="28"/>
          <w:szCs w:val="28"/>
          <w:bdr w:val="none" w:sz="0" w:space="0" w:color="auto" w:frame="1"/>
          <w:shd w:val="clear" w:color="auto" w:fill="EFF0F1"/>
          <w:lang w:val="en-US" w:eastAsia="en-US"/>
        </w:rPr>
        <w:t>a.length</w:t>
      </w:r>
      <w:r w:rsidRPr="008D1CA1">
        <w:rPr>
          <w:rFonts w:asciiTheme="minorHAnsi" w:eastAsia="Times New Roman" w:hAnsiTheme="minorHAnsi" w:cstheme="minorHAnsi"/>
          <w:color w:val="242729"/>
          <w:sz w:val="28"/>
          <w:szCs w:val="28"/>
          <w:lang w:val="en-US" w:eastAsia="en-US"/>
        </w:rPr>
        <w:t> always returns 5 which is called the capacity of an array, so length always returns the CAPACITY. but</w:t>
      </w:r>
    </w:p>
    <w:p w14:paraId="7AE45269" w14:textId="77777777" w:rsidR="008D1CA1" w:rsidRPr="008D1CA1" w:rsidRDefault="008D1CA1" w:rsidP="008D1CA1">
      <w:pPr>
        <w:shd w:val="clear" w:color="auto" w:fill="FFF8DC"/>
        <w:textAlignment w:val="baseline"/>
        <w:rPr>
          <w:rFonts w:asciiTheme="minorHAnsi" w:eastAsia="Times New Roman" w:hAnsiTheme="minorHAnsi" w:cstheme="minorHAnsi"/>
          <w:color w:val="242729"/>
          <w:sz w:val="28"/>
          <w:szCs w:val="28"/>
          <w:lang w:val="en-US" w:eastAsia="en-US"/>
        </w:rPr>
      </w:pPr>
      <w:r w:rsidRPr="008D1CA1">
        <w:rPr>
          <w:rFonts w:asciiTheme="minorHAnsi" w:eastAsia="Times New Roman" w:hAnsiTheme="minorHAnsi" w:cstheme="minorHAnsi"/>
          <w:color w:val="242729"/>
          <w:sz w:val="28"/>
          <w:szCs w:val="28"/>
          <w:lang w:val="en-US" w:eastAsia="en-US"/>
        </w:rPr>
        <w:t>"number of elements in the array is called size"</w:t>
      </w:r>
    </w:p>
    <w:p w14:paraId="243A6D8C" w14:textId="77777777" w:rsidR="008D1CA1" w:rsidRPr="008D1CA1" w:rsidRDefault="008D1CA1" w:rsidP="008D1CA1">
      <w:pPr>
        <w:shd w:val="clear" w:color="auto" w:fill="FFFFFF"/>
        <w:spacing w:after="240"/>
        <w:textAlignment w:val="baseline"/>
        <w:rPr>
          <w:rFonts w:asciiTheme="minorHAnsi" w:eastAsia="Times New Roman" w:hAnsiTheme="minorHAnsi" w:cstheme="minorHAnsi"/>
          <w:color w:val="242729"/>
          <w:sz w:val="28"/>
          <w:szCs w:val="28"/>
          <w:lang w:val="en-US" w:eastAsia="en-US"/>
        </w:rPr>
      </w:pPr>
      <w:r w:rsidRPr="008D1CA1">
        <w:rPr>
          <w:rFonts w:asciiTheme="minorHAnsi" w:eastAsia="Times New Roman" w:hAnsiTheme="minorHAnsi" w:cstheme="minorHAnsi"/>
          <w:color w:val="242729"/>
          <w:sz w:val="28"/>
          <w:szCs w:val="28"/>
          <w:lang w:val="en-US" w:eastAsia="en-US"/>
        </w:rPr>
        <w:t>Example:</w:t>
      </w:r>
    </w:p>
    <w:p w14:paraId="708960CF" w14:textId="77777777" w:rsidR="008D1CA1" w:rsidRPr="008D1CA1" w:rsidRDefault="008D1CA1" w:rsidP="008D1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eastAsia="Times New Roman" w:hAnsiTheme="minorHAnsi" w:cstheme="minorHAnsi"/>
          <w:color w:val="303336"/>
          <w:sz w:val="28"/>
          <w:szCs w:val="28"/>
          <w:bdr w:val="none" w:sz="0" w:space="0" w:color="auto" w:frame="1"/>
          <w:shd w:val="clear" w:color="auto" w:fill="EFF0F1"/>
          <w:lang w:val="en-US" w:eastAsia="en-US"/>
        </w:rPr>
      </w:pPr>
      <w:r w:rsidRPr="008D1CA1">
        <w:rPr>
          <w:rFonts w:asciiTheme="minorHAnsi" w:eastAsia="Times New Roman" w:hAnsiTheme="minorHAnsi" w:cstheme="minorHAnsi"/>
          <w:color w:val="101094"/>
          <w:sz w:val="28"/>
          <w:szCs w:val="28"/>
          <w:bdr w:val="none" w:sz="0" w:space="0" w:color="auto" w:frame="1"/>
          <w:shd w:val="clear" w:color="auto" w:fill="EFF0F1"/>
          <w:lang w:val="en-US" w:eastAsia="en-US"/>
        </w:rPr>
        <w:t>int</w:t>
      </w: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 xml:space="preserve"> a[] = </w:t>
      </w:r>
      <w:r w:rsidRPr="008D1CA1">
        <w:rPr>
          <w:rFonts w:asciiTheme="minorHAnsi" w:eastAsia="Times New Roman" w:hAnsiTheme="minorHAnsi" w:cstheme="minorHAnsi"/>
          <w:color w:val="101094"/>
          <w:sz w:val="28"/>
          <w:szCs w:val="28"/>
          <w:bdr w:val="none" w:sz="0" w:space="0" w:color="auto" w:frame="1"/>
          <w:shd w:val="clear" w:color="auto" w:fill="EFF0F1"/>
          <w:lang w:val="en-US" w:eastAsia="en-US"/>
        </w:rPr>
        <w:t>new</w:t>
      </w: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 xml:space="preserve"> </w:t>
      </w:r>
      <w:r w:rsidRPr="008D1CA1">
        <w:rPr>
          <w:rFonts w:asciiTheme="minorHAnsi" w:eastAsia="Times New Roman" w:hAnsiTheme="minorHAnsi" w:cstheme="minorHAnsi"/>
          <w:color w:val="101094"/>
          <w:sz w:val="28"/>
          <w:szCs w:val="28"/>
          <w:bdr w:val="none" w:sz="0" w:space="0" w:color="auto" w:frame="1"/>
          <w:shd w:val="clear" w:color="auto" w:fill="EFF0F1"/>
          <w:lang w:val="en-US" w:eastAsia="en-US"/>
        </w:rPr>
        <w:t>int</w:t>
      </w: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w:t>
      </w:r>
      <w:r w:rsidRPr="008D1CA1">
        <w:rPr>
          <w:rFonts w:asciiTheme="minorHAnsi" w:eastAsia="Times New Roman" w:hAnsiTheme="minorHAnsi" w:cstheme="minorHAnsi"/>
          <w:color w:val="7D2727"/>
          <w:sz w:val="28"/>
          <w:szCs w:val="28"/>
          <w:bdr w:val="none" w:sz="0" w:space="0" w:color="auto" w:frame="1"/>
          <w:shd w:val="clear" w:color="auto" w:fill="EFF0F1"/>
          <w:lang w:val="en-US" w:eastAsia="en-US"/>
        </w:rPr>
        <w:t>5</w:t>
      </w: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w:t>
      </w:r>
    </w:p>
    <w:p w14:paraId="6153D3F1" w14:textId="77777777" w:rsidR="008D1CA1" w:rsidRPr="008D1CA1" w:rsidRDefault="008D1CA1" w:rsidP="008D1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eastAsia="Times New Roman" w:hAnsiTheme="minorHAnsi" w:cstheme="minorHAnsi"/>
          <w:color w:val="393318"/>
          <w:sz w:val="28"/>
          <w:szCs w:val="28"/>
          <w:lang w:val="en-US" w:eastAsia="en-US"/>
        </w:rPr>
      </w:pP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a[</w:t>
      </w:r>
      <w:r w:rsidRPr="008D1CA1">
        <w:rPr>
          <w:rFonts w:asciiTheme="minorHAnsi" w:eastAsia="Times New Roman" w:hAnsiTheme="minorHAnsi" w:cstheme="minorHAnsi"/>
          <w:color w:val="7D2727"/>
          <w:sz w:val="28"/>
          <w:szCs w:val="28"/>
          <w:bdr w:val="none" w:sz="0" w:space="0" w:color="auto" w:frame="1"/>
          <w:shd w:val="clear" w:color="auto" w:fill="EFF0F1"/>
          <w:lang w:val="en-US" w:eastAsia="en-US"/>
        </w:rPr>
        <w:t>0</w:t>
      </w:r>
      <w:r w:rsidRPr="008D1CA1">
        <w:rPr>
          <w:rFonts w:asciiTheme="minorHAnsi" w:eastAsia="Times New Roman" w:hAnsiTheme="minorHAnsi" w:cstheme="minorHAnsi"/>
          <w:color w:val="303336"/>
          <w:sz w:val="28"/>
          <w:szCs w:val="28"/>
          <w:bdr w:val="none" w:sz="0" w:space="0" w:color="auto" w:frame="1"/>
          <w:shd w:val="clear" w:color="auto" w:fill="EFF0F1"/>
          <w:lang w:val="en-US" w:eastAsia="en-US"/>
        </w:rPr>
        <w:t xml:space="preserve">] = </w:t>
      </w:r>
      <w:r w:rsidRPr="008D1CA1">
        <w:rPr>
          <w:rFonts w:asciiTheme="minorHAnsi" w:eastAsia="Times New Roman" w:hAnsiTheme="minorHAnsi" w:cstheme="minorHAnsi"/>
          <w:color w:val="7D2727"/>
          <w:sz w:val="28"/>
          <w:szCs w:val="28"/>
          <w:bdr w:val="none" w:sz="0" w:space="0" w:color="auto" w:frame="1"/>
          <w:shd w:val="clear" w:color="auto" w:fill="EFF0F1"/>
          <w:lang w:val="en-US" w:eastAsia="en-US"/>
        </w:rPr>
        <w:t>10</w:t>
      </w:r>
    </w:p>
    <w:p w14:paraId="67F6B05F" w14:textId="77777777" w:rsidR="008D1CA1" w:rsidRPr="008D1CA1" w:rsidRDefault="008D1CA1" w:rsidP="008D1CA1">
      <w:pPr>
        <w:shd w:val="clear" w:color="auto" w:fill="FFFFFF"/>
        <w:textAlignment w:val="baseline"/>
        <w:rPr>
          <w:rFonts w:asciiTheme="minorHAnsi" w:eastAsia="Times New Roman" w:hAnsiTheme="minorHAnsi" w:cstheme="minorHAnsi"/>
          <w:color w:val="242729"/>
          <w:sz w:val="28"/>
          <w:szCs w:val="28"/>
          <w:lang w:val="en-US" w:eastAsia="en-US"/>
        </w:rPr>
      </w:pPr>
      <w:r w:rsidRPr="008D1CA1">
        <w:rPr>
          <w:rFonts w:asciiTheme="minorHAnsi" w:eastAsia="Times New Roman" w:hAnsiTheme="minorHAnsi" w:cstheme="minorHAnsi"/>
          <w:color w:val="242729"/>
          <w:sz w:val="28"/>
          <w:szCs w:val="28"/>
          <w:lang w:val="en-US" w:eastAsia="en-US"/>
        </w:rPr>
        <w:t>Will result in </w:t>
      </w:r>
      <w:r w:rsidRPr="008D1CA1">
        <w:rPr>
          <w:rFonts w:asciiTheme="minorHAnsi" w:eastAsia="Times New Roman" w:hAnsiTheme="minorHAnsi" w:cstheme="minorHAnsi"/>
          <w:color w:val="242729"/>
          <w:sz w:val="28"/>
          <w:szCs w:val="28"/>
          <w:bdr w:val="none" w:sz="0" w:space="0" w:color="auto" w:frame="1"/>
          <w:shd w:val="clear" w:color="auto" w:fill="EFF0F1"/>
          <w:lang w:val="en-US" w:eastAsia="en-US"/>
        </w:rPr>
        <w:t>a.size = 1</w:t>
      </w:r>
      <w:r w:rsidRPr="008D1CA1">
        <w:rPr>
          <w:rFonts w:asciiTheme="minorHAnsi" w:eastAsia="Times New Roman" w:hAnsiTheme="minorHAnsi" w:cstheme="minorHAnsi"/>
          <w:color w:val="242729"/>
          <w:sz w:val="28"/>
          <w:szCs w:val="28"/>
          <w:lang w:val="en-US" w:eastAsia="en-US"/>
        </w:rPr>
        <w:t> and </w:t>
      </w:r>
      <w:r w:rsidRPr="008D1CA1">
        <w:rPr>
          <w:rFonts w:asciiTheme="minorHAnsi" w:eastAsia="Times New Roman" w:hAnsiTheme="minorHAnsi" w:cstheme="minorHAnsi"/>
          <w:color w:val="242729"/>
          <w:sz w:val="28"/>
          <w:szCs w:val="28"/>
          <w:bdr w:val="none" w:sz="0" w:space="0" w:color="auto" w:frame="1"/>
          <w:shd w:val="clear" w:color="auto" w:fill="EFF0F1"/>
          <w:lang w:val="en-US" w:eastAsia="en-US"/>
        </w:rPr>
        <w:t>a.length = 5</w:t>
      </w:r>
      <w:r w:rsidRPr="008D1CA1">
        <w:rPr>
          <w:rFonts w:asciiTheme="minorHAnsi" w:eastAsia="Times New Roman" w:hAnsiTheme="minorHAnsi" w:cstheme="minorHAnsi"/>
          <w:color w:val="242729"/>
          <w:sz w:val="28"/>
          <w:szCs w:val="28"/>
          <w:lang w:val="en-US" w:eastAsia="en-US"/>
        </w:rPr>
        <w:t>.</w:t>
      </w:r>
    </w:p>
    <w:p w14:paraId="7DD914F5" w14:textId="6A49CFCD" w:rsidR="008D1CA1" w:rsidRDefault="008D1CA1" w:rsidP="008D1CA1">
      <w:pPr>
        <w:shd w:val="clear" w:color="auto" w:fill="FFFFFF"/>
        <w:textAlignment w:val="baseline"/>
        <w:rPr>
          <w:rFonts w:asciiTheme="minorHAnsi" w:eastAsia="Times New Roman" w:hAnsiTheme="minorHAnsi" w:cstheme="minorHAnsi"/>
          <w:color w:val="242729"/>
          <w:sz w:val="28"/>
          <w:szCs w:val="28"/>
          <w:lang w:val="en-US" w:eastAsia="en-US"/>
        </w:rPr>
      </w:pPr>
      <w:r w:rsidRPr="008D1CA1">
        <w:rPr>
          <w:rFonts w:asciiTheme="minorHAnsi" w:eastAsia="Times New Roman" w:hAnsiTheme="minorHAnsi" w:cstheme="minorHAnsi"/>
          <w:color w:val="242729"/>
          <w:sz w:val="28"/>
          <w:szCs w:val="28"/>
          <w:bdr w:val="none" w:sz="0" w:space="0" w:color="auto" w:frame="1"/>
          <w:shd w:val="clear" w:color="auto" w:fill="EFF0F1"/>
          <w:lang w:val="en-US" w:eastAsia="en-US"/>
        </w:rPr>
        <w:t>size()</w:t>
      </w:r>
      <w:r w:rsidRPr="008D1CA1">
        <w:rPr>
          <w:rFonts w:asciiTheme="minorHAnsi" w:eastAsia="Times New Roman" w:hAnsiTheme="minorHAnsi" w:cstheme="minorHAnsi"/>
          <w:color w:val="242729"/>
          <w:sz w:val="28"/>
          <w:szCs w:val="28"/>
          <w:lang w:val="en-US" w:eastAsia="en-US"/>
        </w:rPr>
        <w:t> works with collection, </w:t>
      </w:r>
      <w:r w:rsidRPr="008D1CA1">
        <w:rPr>
          <w:rFonts w:asciiTheme="minorHAnsi" w:eastAsia="Times New Roman" w:hAnsiTheme="minorHAnsi" w:cstheme="minorHAnsi"/>
          <w:color w:val="242729"/>
          <w:sz w:val="28"/>
          <w:szCs w:val="28"/>
          <w:bdr w:val="none" w:sz="0" w:space="0" w:color="auto" w:frame="1"/>
          <w:shd w:val="clear" w:color="auto" w:fill="EFF0F1"/>
          <w:lang w:val="en-US" w:eastAsia="en-US"/>
        </w:rPr>
        <w:t>length</w:t>
      </w:r>
      <w:r w:rsidRPr="008D1CA1">
        <w:rPr>
          <w:rFonts w:asciiTheme="minorHAnsi" w:eastAsia="Times New Roman" w:hAnsiTheme="minorHAnsi" w:cstheme="minorHAnsi"/>
          <w:color w:val="242729"/>
          <w:sz w:val="28"/>
          <w:szCs w:val="28"/>
          <w:lang w:val="en-US" w:eastAsia="en-US"/>
        </w:rPr>
        <w:t> works with arrays in java</w:t>
      </w:r>
      <w:r w:rsidR="007D7BE8">
        <w:rPr>
          <w:rFonts w:asciiTheme="minorHAnsi" w:eastAsia="Times New Roman" w:hAnsiTheme="minorHAnsi" w:cstheme="minorHAnsi"/>
          <w:color w:val="242729"/>
          <w:sz w:val="28"/>
          <w:szCs w:val="28"/>
          <w:lang w:val="en-US" w:eastAsia="en-US"/>
        </w:rPr>
        <w:t>.</w:t>
      </w:r>
    </w:p>
    <w:p w14:paraId="2CB5DC2B" w14:textId="57CC184A" w:rsidR="007D7BE8" w:rsidRDefault="007D7BE8" w:rsidP="008D1CA1">
      <w:pPr>
        <w:shd w:val="clear" w:color="auto" w:fill="FFFFFF"/>
        <w:textAlignment w:val="baseline"/>
        <w:rPr>
          <w:rFonts w:asciiTheme="minorHAnsi" w:eastAsia="Times New Roman" w:hAnsiTheme="minorHAnsi" w:cstheme="minorHAnsi"/>
          <w:color w:val="242729"/>
          <w:sz w:val="28"/>
          <w:szCs w:val="28"/>
          <w:lang w:val="en-US" w:eastAsia="en-US"/>
        </w:rPr>
      </w:pPr>
    </w:p>
    <w:p w14:paraId="4BCCB157" w14:textId="2D60A44F" w:rsidR="007D7BE8" w:rsidRDefault="007D7BE8" w:rsidP="008D1CA1">
      <w:pPr>
        <w:shd w:val="clear" w:color="auto" w:fill="FFFFFF"/>
        <w:textAlignment w:val="baseline"/>
        <w:rPr>
          <w:rFonts w:asciiTheme="minorHAnsi" w:eastAsia="Times New Roman" w:hAnsiTheme="minorHAnsi" w:cstheme="minorHAnsi"/>
          <w:color w:val="242729"/>
          <w:sz w:val="28"/>
          <w:szCs w:val="28"/>
          <w:lang w:val="en-US" w:eastAsia="en-US"/>
        </w:rPr>
      </w:pPr>
      <w:r>
        <w:rPr>
          <w:rFonts w:asciiTheme="minorHAnsi" w:eastAsia="Times New Roman" w:hAnsiTheme="minorHAnsi" w:cstheme="minorHAnsi"/>
          <w:color w:val="242729"/>
          <w:sz w:val="28"/>
          <w:szCs w:val="28"/>
          <w:lang w:val="en-US" w:eastAsia="en-US"/>
        </w:rPr>
        <w:t>94)  Null :</w:t>
      </w:r>
    </w:p>
    <w:p w14:paraId="2A29CB9A" w14:textId="77777777" w:rsidR="007D7BE8" w:rsidRDefault="007D7BE8" w:rsidP="008D1CA1">
      <w:pPr>
        <w:shd w:val="clear" w:color="auto" w:fill="FFFFFF"/>
        <w:textAlignment w:val="baseline"/>
        <w:rPr>
          <w:rFonts w:asciiTheme="minorHAnsi" w:eastAsia="Times New Roman" w:hAnsiTheme="minorHAnsi" w:cstheme="minorHAnsi"/>
          <w:color w:val="242729"/>
          <w:sz w:val="28"/>
          <w:szCs w:val="28"/>
          <w:lang w:val="en-US" w:eastAsia="en-US"/>
        </w:rPr>
      </w:pPr>
    </w:p>
    <w:p w14:paraId="1F23FC41" w14:textId="77777777" w:rsidR="007D7BE8" w:rsidRPr="007D7BE8" w:rsidRDefault="007D7BE8" w:rsidP="007D7BE8">
      <w:pPr>
        <w:rPr>
          <w:rFonts w:ascii="Georgia" w:eastAsia="Times New Roman" w:hAnsi="Georgia"/>
          <w:color w:val="333333"/>
          <w:lang w:val="en-US" w:eastAsia="en-US"/>
        </w:rPr>
      </w:pPr>
      <w:r w:rsidRPr="007D7BE8">
        <w:rPr>
          <w:rFonts w:ascii="Consolas" w:eastAsia="Times New Roman" w:hAnsi="Consolas" w:cs="Courier New"/>
          <w:color w:val="902000"/>
          <w:shd w:val="clear" w:color="auto" w:fill="F4F4F4"/>
          <w:lang w:val="en-US" w:eastAsia="en-US"/>
        </w:rPr>
        <w:t>String</w:t>
      </w:r>
      <w:r w:rsidRPr="007D7BE8">
        <w:rPr>
          <w:rFonts w:ascii="Consolas" w:eastAsia="Times New Roman" w:hAnsi="Consolas" w:cs="Courier New"/>
          <w:color w:val="666666"/>
          <w:shd w:val="clear" w:color="auto" w:fill="F4F4F4"/>
          <w:lang w:val="en-US" w:eastAsia="en-US"/>
        </w:rPr>
        <w:t xml:space="preserve"> s1 </w:t>
      </w:r>
      <w:r w:rsidRPr="007D7BE8">
        <w:rPr>
          <w:rFonts w:ascii="Consolas" w:eastAsia="Times New Roman" w:hAnsi="Consolas" w:cs="Courier New"/>
          <w:color w:val="666600"/>
          <w:shd w:val="clear" w:color="auto" w:fill="F4F4F4"/>
          <w:lang w:val="en-US" w:eastAsia="en-US"/>
        </w:rPr>
        <w:t>=</w:t>
      </w:r>
      <w:r w:rsidRPr="007D7BE8">
        <w:rPr>
          <w:rFonts w:ascii="Consolas" w:eastAsia="Times New Roman" w:hAnsi="Consolas" w:cs="Courier New"/>
          <w:color w:val="666666"/>
          <w:shd w:val="clear" w:color="auto" w:fill="F4F4F4"/>
          <w:lang w:val="en-US" w:eastAsia="en-US"/>
        </w:rPr>
        <w:t xml:space="preserve"> </w:t>
      </w:r>
      <w:r w:rsidRPr="007D7BE8">
        <w:rPr>
          <w:rFonts w:ascii="Consolas" w:eastAsia="Times New Roman" w:hAnsi="Consolas" w:cs="Courier New"/>
          <w:color w:val="4070A0"/>
          <w:shd w:val="clear" w:color="auto" w:fill="F4F4F4"/>
          <w:lang w:val="en-US" w:eastAsia="en-US"/>
        </w:rPr>
        <w:t>""</w:t>
      </w:r>
      <w:r w:rsidRPr="007D7BE8">
        <w:rPr>
          <w:rFonts w:ascii="Consolas" w:eastAsia="Times New Roman" w:hAnsi="Consolas" w:cs="Courier New"/>
          <w:color w:val="666600"/>
          <w:shd w:val="clear" w:color="auto" w:fill="F4F4F4"/>
          <w:lang w:val="en-US" w:eastAsia="en-US"/>
        </w:rPr>
        <w:t>;</w:t>
      </w:r>
      <w:r w:rsidRPr="007D7BE8">
        <w:rPr>
          <w:rFonts w:ascii="Georgia" w:eastAsia="Times New Roman" w:hAnsi="Georgia"/>
          <w:color w:val="333333"/>
          <w:lang w:val="en-US" w:eastAsia="en-US"/>
        </w:rPr>
        <w:t> means that the empty </w:t>
      </w:r>
      <w:r w:rsidRPr="007D7BE8">
        <w:rPr>
          <w:rFonts w:ascii="Consolas" w:eastAsia="Times New Roman" w:hAnsi="Consolas" w:cs="Courier New"/>
          <w:color w:val="902000"/>
          <w:shd w:val="clear" w:color="auto" w:fill="F4F4F4"/>
          <w:lang w:val="en-US" w:eastAsia="en-US"/>
        </w:rPr>
        <w:t>String</w:t>
      </w:r>
      <w:r w:rsidRPr="007D7BE8">
        <w:rPr>
          <w:rFonts w:ascii="Georgia" w:eastAsia="Times New Roman" w:hAnsi="Georgia"/>
          <w:color w:val="333333"/>
          <w:lang w:val="en-US" w:eastAsia="en-US"/>
        </w:rPr>
        <w:t> is assigned to </w:t>
      </w:r>
      <w:r w:rsidRPr="007D7BE8">
        <w:rPr>
          <w:rFonts w:ascii="Consolas" w:eastAsia="Times New Roman" w:hAnsi="Consolas" w:cs="Courier New"/>
          <w:color w:val="666666"/>
          <w:shd w:val="clear" w:color="auto" w:fill="F4F4F4"/>
          <w:lang w:val="en-US" w:eastAsia="en-US"/>
        </w:rPr>
        <w:t>s1</w:t>
      </w:r>
      <w:r w:rsidRPr="007D7BE8">
        <w:rPr>
          <w:rFonts w:ascii="Georgia" w:eastAsia="Times New Roman" w:hAnsi="Georgia"/>
          <w:color w:val="333333"/>
          <w:lang w:val="en-US" w:eastAsia="en-US"/>
        </w:rPr>
        <w:t>. In this case, </w:t>
      </w:r>
      <w:r w:rsidRPr="007D7BE8">
        <w:rPr>
          <w:rFonts w:ascii="Consolas" w:eastAsia="Times New Roman" w:hAnsi="Consolas" w:cs="Courier New"/>
          <w:color w:val="666666"/>
          <w:shd w:val="clear" w:color="auto" w:fill="F4F4F4"/>
          <w:lang w:val="en-US" w:eastAsia="en-US"/>
        </w:rPr>
        <w:t>s1</w:t>
      </w:r>
      <w:r w:rsidRPr="007D7BE8">
        <w:rPr>
          <w:rFonts w:ascii="Consolas" w:eastAsia="Times New Roman" w:hAnsi="Consolas" w:cs="Courier New"/>
          <w:color w:val="666600"/>
          <w:shd w:val="clear" w:color="auto" w:fill="F4F4F4"/>
          <w:lang w:val="en-US" w:eastAsia="en-US"/>
        </w:rPr>
        <w:t>.</w:t>
      </w:r>
      <w:r w:rsidRPr="007D7BE8">
        <w:rPr>
          <w:rFonts w:ascii="Consolas" w:eastAsia="Times New Roman" w:hAnsi="Consolas" w:cs="Courier New"/>
          <w:color w:val="666666"/>
          <w:shd w:val="clear" w:color="auto" w:fill="F4F4F4"/>
          <w:lang w:val="en-US" w:eastAsia="en-US"/>
        </w:rPr>
        <w:t>length</w:t>
      </w:r>
      <w:r w:rsidRPr="007D7BE8">
        <w:rPr>
          <w:rFonts w:ascii="Consolas" w:eastAsia="Times New Roman" w:hAnsi="Consolas" w:cs="Courier New"/>
          <w:color w:val="666600"/>
          <w:shd w:val="clear" w:color="auto" w:fill="F4F4F4"/>
          <w:lang w:val="en-US" w:eastAsia="en-US"/>
        </w:rPr>
        <w:t>()</w:t>
      </w:r>
      <w:r w:rsidRPr="007D7BE8">
        <w:rPr>
          <w:rFonts w:ascii="Georgia" w:eastAsia="Times New Roman" w:hAnsi="Georgia"/>
          <w:color w:val="333333"/>
          <w:lang w:val="en-US" w:eastAsia="en-US"/>
        </w:rPr>
        <w:t> is the same as </w:t>
      </w:r>
      <w:r w:rsidRPr="007D7BE8">
        <w:rPr>
          <w:rFonts w:ascii="Consolas" w:eastAsia="Times New Roman" w:hAnsi="Consolas" w:cs="Courier New"/>
          <w:color w:val="4070A0"/>
          <w:shd w:val="clear" w:color="auto" w:fill="F4F4F4"/>
          <w:lang w:val="en-US" w:eastAsia="en-US"/>
        </w:rPr>
        <w:t>""</w:t>
      </w:r>
      <w:r w:rsidRPr="007D7BE8">
        <w:rPr>
          <w:rFonts w:ascii="Consolas" w:eastAsia="Times New Roman" w:hAnsi="Consolas" w:cs="Courier New"/>
          <w:color w:val="666600"/>
          <w:shd w:val="clear" w:color="auto" w:fill="F4F4F4"/>
          <w:lang w:val="en-US" w:eastAsia="en-US"/>
        </w:rPr>
        <w:t>.</w:t>
      </w:r>
      <w:r w:rsidRPr="007D7BE8">
        <w:rPr>
          <w:rFonts w:ascii="Consolas" w:eastAsia="Times New Roman" w:hAnsi="Consolas" w:cs="Courier New"/>
          <w:color w:val="666666"/>
          <w:shd w:val="clear" w:color="auto" w:fill="F4F4F4"/>
          <w:lang w:val="en-US" w:eastAsia="en-US"/>
        </w:rPr>
        <w:t>length</w:t>
      </w:r>
      <w:r w:rsidRPr="007D7BE8">
        <w:rPr>
          <w:rFonts w:ascii="Consolas" w:eastAsia="Times New Roman" w:hAnsi="Consolas" w:cs="Courier New"/>
          <w:color w:val="666600"/>
          <w:shd w:val="clear" w:color="auto" w:fill="F4F4F4"/>
          <w:lang w:val="en-US" w:eastAsia="en-US"/>
        </w:rPr>
        <w:t>()</w:t>
      </w:r>
      <w:r w:rsidRPr="007D7BE8">
        <w:rPr>
          <w:rFonts w:ascii="Georgia" w:eastAsia="Times New Roman" w:hAnsi="Georgia"/>
          <w:color w:val="333333"/>
          <w:lang w:val="en-US" w:eastAsia="en-US"/>
        </w:rPr>
        <w:t>, which will yield </w:t>
      </w:r>
      <w:r w:rsidRPr="007D7BE8">
        <w:rPr>
          <w:rFonts w:ascii="Consolas" w:eastAsia="Times New Roman" w:hAnsi="Consolas" w:cs="Courier New"/>
          <w:color w:val="40A070"/>
          <w:shd w:val="clear" w:color="auto" w:fill="F4F4F4"/>
          <w:lang w:val="en-US" w:eastAsia="en-US"/>
        </w:rPr>
        <w:t>0</w:t>
      </w:r>
      <w:r w:rsidRPr="007D7BE8">
        <w:rPr>
          <w:rFonts w:ascii="Georgia" w:eastAsia="Times New Roman" w:hAnsi="Georgia"/>
          <w:color w:val="333333"/>
          <w:lang w:val="en-US" w:eastAsia="en-US"/>
        </w:rPr>
        <w:t> as expected.</w:t>
      </w:r>
    </w:p>
    <w:p w14:paraId="429114EB" w14:textId="77777777" w:rsidR="007D7BE8" w:rsidRPr="007D7BE8" w:rsidRDefault="007D7BE8" w:rsidP="007D7BE8">
      <w:pPr>
        <w:spacing w:afterAutospacing="1"/>
        <w:rPr>
          <w:rFonts w:ascii="Georgia" w:eastAsia="Times New Roman" w:hAnsi="Georgia"/>
          <w:color w:val="333333"/>
          <w:lang w:val="en-US" w:eastAsia="en-US"/>
        </w:rPr>
      </w:pPr>
      <w:r w:rsidRPr="007D7BE8">
        <w:rPr>
          <w:rFonts w:ascii="Consolas" w:eastAsia="Times New Roman" w:hAnsi="Consolas" w:cs="Courier New"/>
          <w:color w:val="902000"/>
          <w:shd w:val="clear" w:color="auto" w:fill="F4F4F4"/>
          <w:lang w:val="en-US" w:eastAsia="en-US"/>
        </w:rPr>
        <w:t>String</w:t>
      </w:r>
      <w:r w:rsidRPr="007D7BE8">
        <w:rPr>
          <w:rFonts w:ascii="Consolas" w:eastAsia="Times New Roman" w:hAnsi="Consolas" w:cs="Courier New"/>
          <w:color w:val="666666"/>
          <w:shd w:val="clear" w:color="auto" w:fill="F4F4F4"/>
          <w:lang w:val="en-US" w:eastAsia="en-US"/>
        </w:rPr>
        <w:t xml:space="preserve"> s2 </w:t>
      </w:r>
      <w:r w:rsidRPr="007D7BE8">
        <w:rPr>
          <w:rFonts w:ascii="Consolas" w:eastAsia="Times New Roman" w:hAnsi="Consolas" w:cs="Courier New"/>
          <w:color w:val="666600"/>
          <w:shd w:val="clear" w:color="auto" w:fill="F4F4F4"/>
          <w:lang w:val="en-US" w:eastAsia="en-US"/>
        </w:rPr>
        <w:t>=</w:t>
      </w:r>
      <w:r w:rsidRPr="007D7BE8">
        <w:rPr>
          <w:rFonts w:ascii="Consolas" w:eastAsia="Times New Roman" w:hAnsi="Consolas" w:cs="Courier New"/>
          <w:color w:val="666666"/>
          <w:shd w:val="clear" w:color="auto" w:fill="F4F4F4"/>
          <w:lang w:val="en-US" w:eastAsia="en-US"/>
        </w:rPr>
        <w:t xml:space="preserve"> </w:t>
      </w:r>
      <w:r w:rsidRPr="007D7BE8">
        <w:rPr>
          <w:rFonts w:ascii="Consolas" w:eastAsia="Times New Roman" w:hAnsi="Consolas" w:cs="Courier New"/>
          <w:b/>
          <w:bCs/>
          <w:color w:val="007020"/>
          <w:shd w:val="clear" w:color="auto" w:fill="F4F4F4"/>
          <w:lang w:val="en-US" w:eastAsia="en-US"/>
        </w:rPr>
        <w:t>null</w:t>
      </w:r>
      <w:r w:rsidRPr="007D7BE8">
        <w:rPr>
          <w:rFonts w:ascii="Consolas" w:eastAsia="Times New Roman" w:hAnsi="Consolas" w:cs="Courier New"/>
          <w:color w:val="666600"/>
          <w:shd w:val="clear" w:color="auto" w:fill="F4F4F4"/>
          <w:lang w:val="en-US" w:eastAsia="en-US"/>
        </w:rPr>
        <w:t>;</w:t>
      </w:r>
      <w:r w:rsidRPr="007D7BE8">
        <w:rPr>
          <w:rFonts w:ascii="Georgia" w:eastAsia="Times New Roman" w:hAnsi="Georgia"/>
          <w:color w:val="333333"/>
          <w:lang w:val="en-US" w:eastAsia="en-US"/>
        </w:rPr>
        <w:t> means that (</w:t>
      </w:r>
      <w:r w:rsidRPr="007D7BE8">
        <w:rPr>
          <w:rFonts w:ascii="Consolas" w:eastAsia="Times New Roman" w:hAnsi="Consolas" w:cs="Courier New"/>
          <w:b/>
          <w:bCs/>
          <w:color w:val="007020"/>
          <w:shd w:val="clear" w:color="auto" w:fill="F4F4F4"/>
          <w:lang w:val="en-US" w:eastAsia="en-US"/>
        </w:rPr>
        <w:t>null</w:t>
      </w:r>
      <w:r w:rsidRPr="007D7BE8">
        <w:rPr>
          <w:rFonts w:ascii="Georgia" w:eastAsia="Times New Roman" w:hAnsi="Georgia"/>
          <w:color w:val="333333"/>
          <w:lang w:val="en-US" w:eastAsia="en-US"/>
        </w:rPr>
        <w:t>) or "no value at all" is assigned to </w:t>
      </w:r>
      <w:r w:rsidRPr="007D7BE8">
        <w:rPr>
          <w:rFonts w:ascii="Consolas" w:eastAsia="Times New Roman" w:hAnsi="Consolas" w:cs="Courier New"/>
          <w:color w:val="666666"/>
          <w:shd w:val="clear" w:color="auto" w:fill="F4F4F4"/>
          <w:lang w:val="en-US" w:eastAsia="en-US"/>
        </w:rPr>
        <w:t>s2</w:t>
      </w:r>
      <w:r w:rsidRPr="007D7BE8">
        <w:rPr>
          <w:rFonts w:ascii="Georgia" w:eastAsia="Times New Roman" w:hAnsi="Georgia"/>
          <w:color w:val="333333"/>
          <w:lang w:val="en-US" w:eastAsia="en-US"/>
        </w:rPr>
        <w:t>. So this one, </w:t>
      </w:r>
      <w:r w:rsidRPr="007D7BE8">
        <w:rPr>
          <w:rFonts w:ascii="Consolas" w:eastAsia="Times New Roman" w:hAnsi="Consolas" w:cs="Courier New"/>
          <w:color w:val="666666"/>
          <w:shd w:val="clear" w:color="auto" w:fill="F4F4F4"/>
          <w:lang w:val="en-US" w:eastAsia="en-US"/>
        </w:rPr>
        <w:t>s2</w:t>
      </w:r>
      <w:r w:rsidRPr="007D7BE8">
        <w:rPr>
          <w:rFonts w:ascii="Consolas" w:eastAsia="Times New Roman" w:hAnsi="Consolas" w:cs="Courier New"/>
          <w:color w:val="666600"/>
          <w:shd w:val="clear" w:color="auto" w:fill="F4F4F4"/>
          <w:lang w:val="en-US" w:eastAsia="en-US"/>
        </w:rPr>
        <w:t>.</w:t>
      </w:r>
      <w:r w:rsidRPr="007D7BE8">
        <w:rPr>
          <w:rFonts w:ascii="Consolas" w:eastAsia="Times New Roman" w:hAnsi="Consolas" w:cs="Courier New"/>
          <w:color w:val="666666"/>
          <w:shd w:val="clear" w:color="auto" w:fill="F4F4F4"/>
          <w:lang w:val="en-US" w:eastAsia="en-US"/>
        </w:rPr>
        <w:t>length</w:t>
      </w:r>
      <w:r w:rsidRPr="007D7BE8">
        <w:rPr>
          <w:rFonts w:ascii="Consolas" w:eastAsia="Times New Roman" w:hAnsi="Consolas" w:cs="Courier New"/>
          <w:color w:val="666600"/>
          <w:shd w:val="clear" w:color="auto" w:fill="F4F4F4"/>
          <w:lang w:val="en-US" w:eastAsia="en-US"/>
        </w:rPr>
        <w:t>()</w:t>
      </w:r>
      <w:r w:rsidRPr="007D7BE8">
        <w:rPr>
          <w:rFonts w:ascii="Georgia" w:eastAsia="Times New Roman" w:hAnsi="Georgia"/>
          <w:color w:val="333333"/>
          <w:lang w:val="en-US" w:eastAsia="en-US"/>
        </w:rPr>
        <w:t> is the same as </w:t>
      </w:r>
      <w:r w:rsidRPr="007D7BE8">
        <w:rPr>
          <w:rFonts w:ascii="Consolas" w:eastAsia="Times New Roman" w:hAnsi="Consolas" w:cs="Courier New"/>
          <w:b/>
          <w:bCs/>
          <w:color w:val="007020"/>
          <w:shd w:val="clear" w:color="auto" w:fill="F4F4F4"/>
          <w:lang w:val="en-US" w:eastAsia="en-US"/>
        </w:rPr>
        <w:t>null</w:t>
      </w:r>
      <w:r w:rsidRPr="007D7BE8">
        <w:rPr>
          <w:rFonts w:ascii="Consolas" w:eastAsia="Times New Roman" w:hAnsi="Consolas" w:cs="Courier New"/>
          <w:color w:val="666600"/>
          <w:shd w:val="clear" w:color="auto" w:fill="F4F4F4"/>
          <w:lang w:val="en-US" w:eastAsia="en-US"/>
        </w:rPr>
        <w:t>.</w:t>
      </w:r>
      <w:r w:rsidRPr="007D7BE8">
        <w:rPr>
          <w:rFonts w:ascii="Consolas" w:eastAsia="Times New Roman" w:hAnsi="Consolas" w:cs="Courier New"/>
          <w:color w:val="666666"/>
          <w:shd w:val="clear" w:color="auto" w:fill="F4F4F4"/>
          <w:lang w:val="en-US" w:eastAsia="en-US"/>
        </w:rPr>
        <w:t>length</w:t>
      </w:r>
      <w:r w:rsidRPr="007D7BE8">
        <w:rPr>
          <w:rFonts w:ascii="Consolas" w:eastAsia="Times New Roman" w:hAnsi="Consolas" w:cs="Courier New"/>
          <w:color w:val="666600"/>
          <w:shd w:val="clear" w:color="auto" w:fill="F4F4F4"/>
          <w:lang w:val="en-US" w:eastAsia="en-US"/>
        </w:rPr>
        <w:t>()</w:t>
      </w:r>
      <w:r w:rsidRPr="007D7BE8">
        <w:rPr>
          <w:rFonts w:ascii="Georgia" w:eastAsia="Times New Roman" w:hAnsi="Georgia"/>
          <w:color w:val="333333"/>
          <w:lang w:val="en-US" w:eastAsia="en-US"/>
        </w:rPr>
        <w:t xml:space="preserve">, which will yield </w:t>
      </w:r>
      <w:r w:rsidRPr="007D7BE8">
        <w:rPr>
          <w:rFonts w:ascii="Georgia" w:eastAsia="Times New Roman" w:hAnsi="Georgia"/>
          <w:color w:val="333333"/>
          <w:lang w:val="en-US" w:eastAsia="en-US"/>
        </w:rPr>
        <w:lastRenderedPageBreak/>
        <w:t>a </w:t>
      </w:r>
      <w:r w:rsidRPr="007D7BE8">
        <w:rPr>
          <w:rFonts w:ascii="Consolas" w:eastAsia="Times New Roman" w:hAnsi="Consolas" w:cs="Courier New"/>
          <w:color w:val="902000"/>
          <w:shd w:val="clear" w:color="auto" w:fill="F4F4F4"/>
          <w:lang w:val="en-US" w:eastAsia="en-US"/>
        </w:rPr>
        <w:t>NullPointerException</w:t>
      </w:r>
      <w:r w:rsidRPr="007D7BE8">
        <w:rPr>
          <w:rFonts w:ascii="Georgia" w:eastAsia="Times New Roman" w:hAnsi="Georgia"/>
          <w:color w:val="333333"/>
          <w:lang w:val="en-US" w:eastAsia="en-US"/>
        </w:rPr>
        <w:t> as you can't call methods on </w:t>
      </w:r>
      <w:r w:rsidRPr="007D7BE8">
        <w:rPr>
          <w:rFonts w:ascii="Consolas" w:eastAsia="Times New Roman" w:hAnsi="Consolas" w:cs="Courier New"/>
          <w:b/>
          <w:bCs/>
          <w:color w:val="007020"/>
          <w:shd w:val="clear" w:color="auto" w:fill="F4F4F4"/>
          <w:lang w:val="en-US" w:eastAsia="en-US"/>
        </w:rPr>
        <w:t>null</w:t>
      </w:r>
      <w:r w:rsidRPr="007D7BE8">
        <w:rPr>
          <w:rFonts w:ascii="Georgia" w:eastAsia="Times New Roman" w:hAnsi="Georgia"/>
          <w:color w:val="333333"/>
          <w:lang w:val="en-US" w:eastAsia="en-US"/>
        </w:rPr>
        <w:t> variables (pointers, sort of) in Java.</w:t>
      </w:r>
    </w:p>
    <w:p w14:paraId="7ABE2C8D" w14:textId="77777777" w:rsidR="007D7BE8" w:rsidRPr="008D1CA1" w:rsidRDefault="007D7BE8" w:rsidP="008D1CA1">
      <w:pPr>
        <w:shd w:val="clear" w:color="auto" w:fill="FFFFFF"/>
        <w:textAlignment w:val="baseline"/>
        <w:rPr>
          <w:rFonts w:asciiTheme="minorHAnsi" w:eastAsia="Times New Roman" w:hAnsiTheme="minorHAnsi" w:cstheme="minorHAnsi"/>
          <w:color w:val="242729"/>
          <w:sz w:val="28"/>
          <w:szCs w:val="28"/>
          <w:lang w:val="en-US" w:eastAsia="en-US"/>
        </w:rPr>
      </w:pPr>
    </w:p>
    <w:p w14:paraId="6C2C3DC1" w14:textId="77777777" w:rsidR="008D1CA1" w:rsidRPr="004F182A" w:rsidRDefault="008D1CA1" w:rsidP="0013796F">
      <w:pPr>
        <w:rPr>
          <w:rFonts w:asciiTheme="minorHAnsi" w:hAnsiTheme="minorHAnsi" w:cstheme="minorHAnsi"/>
          <w:sz w:val="28"/>
          <w:szCs w:val="28"/>
        </w:rPr>
      </w:pPr>
    </w:p>
    <w:p w14:paraId="729FE980" w14:textId="56644902" w:rsidR="0013796F" w:rsidRDefault="002B7DAE" w:rsidP="0013796F">
      <w:pPr>
        <w:rPr>
          <w:rFonts w:asciiTheme="minorHAnsi" w:hAnsiTheme="minorHAnsi" w:cstheme="minorHAnsi"/>
          <w:sz w:val="28"/>
          <w:szCs w:val="28"/>
        </w:rPr>
      </w:pPr>
      <w:r>
        <w:rPr>
          <w:rFonts w:asciiTheme="minorHAnsi" w:hAnsiTheme="minorHAnsi" w:cstheme="minorHAnsi"/>
          <w:sz w:val="28"/>
          <w:szCs w:val="28"/>
        </w:rPr>
        <w:t>95) Challenges that faced till now</w:t>
      </w:r>
    </w:p>
    <w:p w14:paraId="6051C617" w14:textId="3C293D91" w:rsidR="00C2044B" w:rsidRDefault="00C2044B" w:rsidP="0013796F">
      <w:pPr>
        <w:rPr>
          <w:rFonts w:asciiTheme="minorHAnsi" w:hAnsiTheme="minorHAnsi" w:cstheme="minorHAnsi"/>
          <w:sz w:val="28"/>
          <w:szCs w:val="28"/>
        </w:rPr>
      </w:pPr>
    </w:p>
    <w:p w14:paraId="152BBC05" w14:textId="14BDD102" w:rsidR="00C2044B" w:rsidRDefault="00C2044B" w:rsidP="00C2044B">
      <w:pPr>
        <w:pStyle w:val="ListParagraph"/>
        <w:numPr>
          <w:ilvl w:val="0"/>
          <w:numId w:val="34"/>
        </w:numPr>
        <w:rPr>
          <w:rFonts w:cstheme="minorHAnsi"/>
          <w:sz w:val="28"/>
          <w:szCs w:val="28"/>
        </w:rPr>
      </w:pPr>
      <w:r>
        <w:rPr>
          <w:rFonts w:cstheme="minorHAnsi"/>
          <w:sz w:val="28"/>
          <w:szCs w:val="28"/>
        </w:rPr>
        <w:t>As it is a open source, no vendor support is available but helping blogs and communities are there to help</w:t>
      </w:r>
    </w:p>
    <w:p w14:paraId="5107E51C" w14:textId="77777777" w:rsidR="00AF38CF" w:rsidRPr="00C2044B" w:rsidRDefault="00AF38CF" w:rsidP="00C2044B">
      <w:pPr>
        <w:pStyle w:val="ListParagraph"/>
        <w:numPr>
          <w:ilvl w:val="0"/>
          <w:numId w:val="34"/>
        </w:numPr>
        <w:rPr>
          <w:rFonts w:cstheme="minorHAnsi"/>
          <w:sz w:val="28"/>
          <w:szCs w:val="28"/>
        </w:rPr>
      </w:pPr>
    </w:p>
    <w:p w14:paraId="073B5F81" w14:textId="0BCB9AB4" w:rsidR="002B7DAE" w:rsidRDefault="002B7DAE" w:rsidP="0013796F">
      <w:pPr>
        <w:rPr>
          <w:rFonts w:asciiTheme="minorHAnsi" w:hAnsiTheme="minorHAnsi" w:cstheme="minorHAnsi"/>
          <w:sz w:val="28"/>
          <w:szCs w:val="28"/>
        </w:rPr>
      </w:pPr>
    </w:p>
    <w:p w14:paraId="1CFA9FC5" w14:textId="36ED4388" w:rsidR="002B7DAE" w:rsidRDefault="002B7DAE" w:rsidP="0013796F">
      <w:pPr>
        <w:rPr>
          <w:rFonts w:asciiTheme="minorHAnsi" w:hAnsiTheme="minorHAnsi" w:cstheme="minorHAnsi"/>
          <w:sz w:val="28"/>
          <w:szCs w:val="28"/>
        </w:rPr>
      </w:pPr>
      <w:r>
        <w:rPr>
          <w:noProof/>
        </w:rPr>
        <w:drawing>
          <wp:inline distT="0" distB="0" distL="0" distR="0" wp14:anchorId="5F3FA37C" wp14:editId="276FB6AC">
            <wp:extent cx="5695950" cy="553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5950" cy="5534025"/>
                    </a:xfrm>
                    <a:prstGeom prst="rect">
                      <a:avLst/>
                    </a:prstGeom>
                  </pic:spPr>
                </pic:pic>
              </a:graphicData>
            </a:graphic>
          </wp:inline>
        </w:drawing>
      </w:r>
    </w:p>
    <w:p w14:paraId="47448283" w14:textId="2A4FA7B8" w:rsidR="00AF38CF" w:rsidRDefault="00AF38CF" w:rsidP="0013796F">
      <w:pPr>
        <w:rPr>
          <w:rFonts w:asciiTheme="minorHAnsi" w:hAnsiTheme="minorHAnsi" w:cstheme="minorHAnsi"/>
          <w:sz w:val="28"/>
          <w:szCs w:val="28"/>
        </w:rPr>
      </w:pPr>
    </w:p>
    <w:p w14:paraId="4CE2064D" w14:textId="64E0F041" w:rsidR="00AF38CF" w:rsidRPr="004F182A" w:rsidRDefault="00AF38CF" w:rsidP="0013796F">
      <w:pPr>
        <w:rPr>
          <w:rFonts w:asciiTheme="minorHAnsi" w:hAnsiTheme="minorHAnsi" w:cstheme="minorHAnsi"/>
          <w:sz w:val="28"/>
          <w:szCs w:val="28"/>
        </w:rPr>
      </w:pPr>
      <w:r>
        <w:rPr>
          <w:noProof/>
        </w:rPr>
        <w:lastRenderedPageBreak/>
        <w:drawing>
          <wp:inline distT="0" distB="0" distL="0" distR="0" wp14:anchorId="246DE8B9" wp14:editId="2785C565">
            <wp:extent cx="5543550" cy="4619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3550" cy="4619625"/>
                    </a:xfrm>
                    <a:prstGeom prst="rect">
                      <a:avLst/>
                    </a:prstGeom>
                  </pic:spPr>
                </pic:pic>
              </a:graphicData>
            </a:graphic>
          </wp:inline>
        </w:drawing>
      </w:r>
      <w:bookmarkStart w:id="3" w:name="_GoBack"/>
      <w:bookmarkEnd w:id="3"/>
    </w:p>
    <w:p w14:paraId="2330E747" w14:textId="262547F7" w:rsidR="0013796F" w:rsidRPr="004F182A" w:rsidRDefault="0013796F" w:rsidP="0013796F">
      <w:pPr>
        <w:rPr>
          <w:rFonts w:asciiTheme="minorHAnsi" w:hAnsiTheme="minorHAnsi" w:cstheme="minorHAnsi"/>
          <w:color w:val="000000"/>
          <w:sz w:val="28"/>
          <w:szCs w:val="28"/>
          <w:lang w:val="en-US" w:eastAsia="en-US"/>
        </w:rPr>
      </w:pPr>
    </w:p>
    <w:p w14:paraId="7F4698E8" w14:textId="5264F5BD" w:rsidR="0013796F" w:rsidRPr="004F182A" w:rsidRDefault="0013796F" w:rsidP="0013796F">
      <w:pPr>
        <w:rPr>
          <w:rFonts w:asciiTheme="minorHAnsi" w:hAnsiTheme="minorHAnsi" w:cstheme="minorHAnsi"/>
          <w:color w:val="000000"/>
          <w:sz w:val="28"/>
          <w:szCs w:val="28"/>
          <w:lang w:val="en-US" w:eastAsia="en-US"/>
        </w:rPr>
      </w:pPr>
    </w:p>
    <w:p w14:paraId="06343E70" w14:textId="583D9339" w:rsidR="0013796F" w:rsidRPr="004F182A" w:rsidRDefault="0013796F" w:rsidP="0013796F">
      <w:pPr>
        <w:tabs>
          <w:tab w:val="left" w:pos="3749"/>
        </w:tabs>
        <w:rPr>
          <w:rFonts w:asciiTheme="minorHAnsi" w:hAnsiTheme="minorHAnsi" w:cstheme="minorHAnsi"/>
          <w:sz w:val="28"/>
          <w:szCs w:val="28"/>
        </w:rPr>
      </w:pPr>
      <w:r w:rsidRPr="004F182A">
        <w:rPr>
          <w:rFonts w:asciiTheme="minorHAnsi" w:hAnsiTheme="minorHAnsi" w:cstheme="minorHAnsi"/>
          <w:sz w:val="28"/>
          <w:szCs w:val="28"/>
        </w:rPr>
        <w:tab/>
      </w:r>
    </w:p>
    <w:sectPr w:rsidR="0013796F" w:rsidRPr="004F182A" w:rsidSect="00D3645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26020" w14:textId="77777777" w:rsidR="00375CC8" w:rsidRDefault="00375CC8" w:rsidP="007305D5">
      <w:r>
        <w:separator/>
      </w:r>
    </w:p>
  </w:endnote>
  <w:endnote w:type="continuationSeparator" w:id="0">
    <w:p w14:paraId="2B245E63" w14:textId="77777777" w:rsidR="00375CC8" w:rsidRDefault="00375CC8" w:rsidP="00730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57DC7" w14:textId="77777777" w:rsidR="00375CC8" w:rsidRDefault="00375CC8" w:rsidP="007305D5">
      <w:r>
        <w:separator/>
      </w:r>
    </w:p>
  </w:footnote>
  <w:footnote w:type="continuationSeparator" w:id="0">
    <w:p w14:paraId="62BE571F" w14:textId="77777777" w:rsidR="00375CC8" w:rsidRDefault="00375CC8" w:rsidP="00730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75pt;height:.75pt;visibility:visible;mso-wrap-style:square" o:bullet="t">
        <v:imagedata r:id="rId1" o:title=""/>
      </v:shape>
    </w:pict>
  </w:numPicBullet>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Roman"/>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D6200764"/>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multilevel"/>
    <w:tmpl w:val="6CD239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00000010"/>
    <w:lvl w:ilvl="0" w:tplc="000005D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F125EAE"/>
    <w:multiLevelType w:val="hybridMultilevel"/>
    <w:tmpl w:val="4FDAB698"/>
    <w:lvl w:ilvl="0" w:tplc="DCD2EA54">
      <w:numFmt w:val="bullet"/>
      <w:lvlText w:val=""/>
      <w:lvlJc w:val="left"/>
      <w:pPr>
        <w:ind w:left="720" w:hanging="360"/>
      </w:pPr>
      <w:rPr>
        <w:rFonts w:ascii="Wingdings" w:eastAsiaTheme="minorHAnsi"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810EA5"/>
    <w:multiLevelType w:val="multilevel"/>
    <w:tmpl w:val="6734B3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B2436E"/>
    <w:multiLevelType w:val="hybridMultilevel"/>
    <w:tmpl w:val="074C3D8C"/>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25A01D83"/>
    <w:multiLevelType w:val="hybridMultilevel"/>
    <w:tmpl w:val="2706670A"/>
    <w:lvl w:ilvl="0" w:tplc="9472842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27A36465"/>
    <w:multiLevelType w:val="hybridMultilevel"/>
    <w:tmpl w:val="DFD471CC"/>
    <w:lvl w:ilvl="0" w:tplc="0409000F">
      <w:start w:val="1"/>
      <w:numFmt w:val="decimal"/>
      <w:lvlText w:val="%1."/>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2B481FF1"/>
    <w:multiLevelType w:val="multilevel"/>
    <w:tmpl w:val="6CD239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D01BAF"/>
    <w:multiLevelType w:val="hybridMultilevel"/>
    <w:tmpl w:val="6690FC36"/>
    <w:lvl w:ilvl="0" w:tplc="3B047B0C">
      <w:start w:val="1"/>
      <w:numFmt w:val="bullet"/>
      <w:lvlText w:val=""/>
      <w:lvlPicBulletId w:val="0"/>
      <w:lvlJc w:val="left"/>
      <w:pPr>
        <w:tabs>
          <w:tab w:val="num" w:pos="720"/>
        </w:tabs>
        <w:ind w:left="720" w:hanging="360"/>
      </w:pPr>
      <w:rPr>
        <w:rFonts w:ascii="Symbol" w:hAnsi="Symbol" w:hint="default"/>
      </w:rPr>
    </w:lvl>
    <w:lvl w:ilvl="1" w:tplc="E7AA0ED6" w:tentative="1">
      <w:start w:val="1"/>
      <w:numFmt w:val="bullet"/>
      <w:lvlText w:val=""/>
      <w:lvlJc w:val="left"/>
      <w:pPr>
        <w:tabs>
          <w:tab w:val="num" w:pos="1440"/>
        </w:tabs>
        <w:ind w:left="1440" w:hanging="360"/>
      </w:pPr>
      <w:rPr>
        <w:rFonts w:ascii="Symbol" w:hAnsi="Symbol" w:hint="default"/>
      </w:rPr>
    </w:lvl>
    <w:lvl w:ilvl="2" w:tplc="6B24D36E" w:tentative="1">
      <w:start w:val="1"/>
      <w:numFmt w:val="bullet"/>
      <w:lvlText w:val=""/>
      <w:lvlJc w:val="left"/>
      <w:pPr>
        <w:tabs>
          <w:tab w:val="num" w:pos="2160"/>
        </w:tabs>
        <w:ind w:left="2160" w:hanging="360"/>
      </w:pPr>
      <w:rPr>
        <w:rFonts w:ascii="Symbol" w:hAnsi="Symbol" w:hint="default"/>
      </w:rPr>
    </w:lvl>
    <w:lvl w:ilvl="3" w:tplc="DC52CCE6" w:tentative="1">
      <w:start w:val="1"/>
      <w:numFmt w:val="bullet"/>
      <w:lvlText w:val=""/>
      <w:lvlJc w:val="left"/>
      <w:pPr>
        <w:tabs>
          <w:tab w:val="num" w:pos="2880"/>
        </w:tabs>
        <w:ind w:left="2880" w:hanging="360"/>
      </w:pPr>
      <w:rPr>
        <w:rFonts w:ascii="Symbol" w:hAnsi="Symbol" w:hint="default"/>
      </w:rPr>
    </w:lvl>
    <w:lvl w:ilvl="4" w:tplc="3B72E078" w:tentative="1">
      <w:start w:val="1"/>
      <w:numFmt w:val="bullet"/>
      <w:lvlText w:val=""/>
      <w:lvlJc w:val="left"/>
      <w:pPr>
        <w:tabs>
          <w:tab w:val="num" w:pos="3600"/>
        </w:tabs>
        <w:ind w:left="3600" w:hanging="360"/>
      </w:pPr>
      <w:rPr>
        <w:rFonts w:ascii="Symbol" w:hAnsi="Symbol" w:hint="default"/>
      </w:rPr>
    </w:lvl>
    <w:lvl w:ilvl="5" w:tplc="0F4C3526" w:tentative="1">
      <w:start w:val="1"/>
      <w:numFmt w:val="bullet"/>
      <w:lvlText w:val=""/>
      <w:lvlJc w:val="left"/>
      <w:pPr>
        <w:tabs>
          <w:tab w:val="num" w:pos="4320"/>
        </w:tabs>
        <w:ind w:left="4320" w:hanging="360"/>
      </w:pPr>
      <w:rPr>
        <w:rFonts w:ascii="Symbol" w:hAnsi="Symbol" w:hint="default"/>
      </w:rPr>
    </w:lvl>
    <w:lvl w:ilvl="6" w:tplc="58FC40A0" w:tentative="1">
      <w:start w:val="1"/>
      <w:numFmt w:val="bullet"/>
      <w:lvlText w:val=""/>
      <w:lvlJc w:val="left"/>
      <w:pPr>
        <w:tabs>
          <w:tab w:val="num" w:pos="5040"/>
        </w:tabs>
        <w:ind w:left="5040" w:hanging="360"/>
      </w:pPr>
      <w:rPr>
        <w:rFonts w:ascii="Symbol" w:hAnsi="Symbol" w:hint="default"/>
      </w:rPr>
    </w:lvl>
    <w:lvl w:ilvl="7" w:tplc="B80886E2" w:tentative="1">
      <w:start w:val="1"/>
      <w:numFmt w:val="bullet"/>
      <w:lvlText w:val=""/>
      <w:lvlJc w:val="left"/>
      <w:pPr>
        <w:tabs>
          <w:tab w:val="num" w:pos="5760"/>
        </w:tabs>
        <w:ind w:left="5760" w:hanging="360"/>
      </w:pPr>
      <w:rPr>
        <w:rFonts w:ascii="Symbol" w:hAnsi="Symbol" w:hint="default"/>
      </w:rPr>
    </w:lvl>
    <w:lvl w:ilvl="8" w:tplc="12383872"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44930C11"/>
    <w:multiLevelType w:val="hybridMultilevel"/>
    <w:tmpl w:val="4EB02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EA742E"/>
    <w:multiLevelType w:val="multilevel"/>
    <w:tmpl w:val="A8AEA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DE08D9"/>
    <w:multiLevelType w:val="hybridMultilevel"/>
    <w:tmpl w:val="C9AA0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7F62D4"/>
    <w:multiLevelType w:val="hybridMultilevel"/>
    <w:tmpl w:val="FB3A9F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501ACB"/>
    <w:multiLevelType w:val="hybridMultilevel"/>
    <w:tmpl w:val="CF8A56FC"/>
    <w:lvl w:ilvl="0" w:tplc="560A52C6">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0" w15:restartNumberingAfterBreak="0">
    <w:nsid w:val="64AC7244"/>
    <w:multiLevelType w:val="hybridMultilevel"/>
    <w:tmpl w:val="0548D9AA"/>
    <w:lvl w:ilvl="0" w:tplc="7DF803AA">
      <w:start w:val="26"/>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A80004"/>
    <w:multiLevelType w:val="hybridMultilevel"/>
    <w:tmpl w:val="FAE25E14"/>
    <w:lvl w:ilvl="0" w:tplc="BD58707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7F151A65"/>
    <w:multiLevelType w:val="hybridMultilevel"/>
    <w:tmpl w:val="7DB86376"/>
    <w:lvl w:ilvl="0" w:tplc="0409000F">
      <w:start w:val="1"/>
      <w:numFmt w:val="decimal"/>
      <w:lvlText w:val="%1."/>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F5530D8"/>
    <w:multiLevelType w:val="hybridMultilevel"/>
    <w:tmpl w:val="9A729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32"/>
  </w:num>
  <w:num w:numId="20">
    <w:abstractNumId w:val="22"/>
  </w:num>
  <w:num w:numId="21">
    <w:abstractNumId w:val="30"/>
  </w:num>
  <w:num w:numId="22">
    <w:abstractNumId w:val="23"/>
  </w:num>
  <w:num w:numId="23">
    <w:abstractNumId w:val="19"/>
  </w:num>
  <w:num w:numId="24">
    <w:abstractNumId w:val="20"/>
  </w:num>
  <w:num w:numId="25">
    <w:abstractNumId w:val="26"/>
  </w:num>
  <w:num w:numId="26">
    <w:abstractNumId w:val="24"/>
  </w:num>
  <w:num w:numId="27">
    <w:abstractNumId w:val="21"/>
  </w:num>
  <w:num w:numId="28">
    <w:abstractNumId w:val="27"/>
  </w:num>
  <w:num w:numId="29">
    <w:abstractNumId w:val="31"/>
  </w:num>
  <w:num w:numId="30">
    <w:abstractNumId w:val="33"/>
  </w:num>
  <w:num w:numId="31">
    <w:abstractNumId w:val="25"/>
  </w:num>
  <w:num w:numId="32">
    <w:abstractNumId w:val="29"/>
  </w:num>
  <w:num w:numId="33">
    <w:abstractNumId w:val="18"/>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EBF"/>
    <w:rsid w:val="00000001"/>
    <w:rsid w:val="00000BA9"/>
    <w:rsid w:val="00010A31"/>
    <w:rsid w:val="00011887"/>
    <w:rsid w:val="00011963"/>
    <w:rsid w:val="00016683"/>
    <w:rsid w:val="000178AE"/>
    <w:rsid w:val="000276DF"/>
    <w:rsid w:val="00032EE7"/>
    <w:rsid w:val="00034B5F"/>
    <w:rsid w:val="00035254"/>
    <w:rsid w:val="000358FE"/>
    <w:rsid w:val="00036BD5"/>
    <w:rsid w:val="00040443"/>
    <w:rsid w:val="000431F6"/>
    <w:rsid w:val="0004756D"/>
    <w:rsid w:val="000543B3"/>
    <w:rsid w:val="00054931"/>
    <w:rsid w:val="000564B0"/>
    <w:rsid w:val="00063AD0"/>
    <w:rsid w:val="000645A6"/>
    <w:rsid w:val="000814AB"/>
    <w:rsid w:val="000826B5"/>
    <w:rsid w:val="00084F81"/>
    <w:rsid w:val="000863B4"/>
    <w:rsid w:val="00087301"/>
    <w:rsid w:val="000A6002"/>
    <w:rsid w:val="000B1E85"/>
    <w:rsid w:val="000B5054"/>
    <w:rsid w:val="000B5DAD"/>
    <w:rsid w:val="000C03D4"/>
    <w:rsid w:val="000C191A"/>
    <w:rsid w:val="000C2DDB"/>
    <w:rsid w:val="000C3C23"/>
    <w:rsid w:val="000C4019"/>
    <w:rsid w:val="000C4E9A"/>
    <w:rsid w:val="000C649B"/>
    <w:rsid w:val="000D1F1F"/>
    <w:rsid w:val="000D2F65"/>
    <w:rsid w:val="000D5681"/>
    <w:rsid w:val="000D744D"/>
    <w:rsid w:val="000F024A"/>
    <w:rsid w:val="000F6160"/>
    <w:rsid w:val="000F65BC"/>
    <w:rsid w:val="00101E41"/>
    <w:rsid w:val="0010477B"/>
    <w:rsid w:val="001127AC"/>
    <w:rsid w:val="00130C50"/>
    <w:rsid w:val="0013796F"/>
    <w:rsid w:val="0014383A"/>
    <w:rsid w:val="00143E8C"/>
    <w:rsid w:val="001472A7"/>
    <w:rsid w:val="00151D7E"/>
    <w:rsid w:val="0016084B"/>
    <w:rsid w:val="00162008"/>
    <w:rsid w:val="00162CFB"/>
    <w:rsid w:val="001645F3"/>
    <w:rsid w:val="0016591B"/>
    <w:rsid w:val="0016709B"/>
    <w:rsid w:val="00180087"/>
    <w:rsid w:val="0018090A"/>
    <w:rsid w:val="00191013"/>
    <w:rsid w:val="00193F00"/>
    <w:rsid w:val="00196C9A"/>
    <w:rsid w:val="001A2B14"/>
    <w:rsid w:val="001A342B"/>
    <w:rsid w:val="001A39D2"/>
    <w:rsid w:val="001A4807"/>
    <w:rsid w:val="001B0979"/>
    <w:rsid w:val="001B122E"/>
    <w:rsid w:val="001B1424"/>
    <w:rsid w:val="001B2389"/>
    <w:rsid w:val="001B40E6"/>
    <w:rsid w:val="001B6A1D"/>
    <w:rsid w:val="001C624E"/>
    <w:rsid w:val="001D3A6C"/>
    <w:rsid w:val="001D3D8D"/>
    <w:rsid w:val="001E04A0"/>
    <w:rsid w:val="00200A5F"/>
    <w:rsid w:val="00201BA2"/>
    <w:rsid w:val="00202911"/>
    <w:rsid w:val="00202C05"/>
    <w:rsid w:val="002030E4"/>
    <w:rsid w:val="00207888"/>
    <w:rsid w:val="002214D2"/>
    <w:rsid w:val="002245B7"/>
    <w:rsid w:val="00225358"/>
    <w:rsid w:val="00237E9B"/>
    <w:rsid w:val="00246152"/>
    <w:rsid w:val="00246DC1"/>
    <w:rsid w:val="00247A37"/>
    <w:rsid w:val="00251432"/>
    <w:rsid w:val="002605A4"/>
    <w:rsid w:val="00267757"/>
    <w:rsid w:val="00271B99"/>
    <w:rsid w:val="00283720"/>
    <w:rsid w:val="00291877"/>
    <w:rsid w:val="0029357A"/>
    <w:rsid w:val="00295306"/>
    <w:rsid w:val="002B1D91"/>
    <w:rsid w:val="002B3811"/>
    <w:rsid w:val="002B6F7B"/>
    <w:rsid w:val="002B7DAE"/>
    <w:rsid w:val="002C4DE4"/>
    <w:rsid w:val="002C540C"/>
    <w:rsid w:val="002C5505"/>
    <w:rsid w:val="002C568E"/>
    <w:rsid w:val="002C5BAE"/>
    <w:rsid w:val="002C65C6"/>
    <w:rsid w:val="002D2173"/>
    <w:rsid w:val="002D4037"/>
    <w:rsid w:val="002E22CD"/>
    <w:rsid w:val="002E3F05"/>
    <w:rsid w:val="00302733"/>
    <w:rsid w:val="003038D3"/>
    <w:rsid w:val="0031142C"/>
    <w:rsid w:val="003207E5"/>
    <w:rsid w:val="0032699F"/>
    <w:rsid w:val="00327F39"/>
    <w:rsid w:val="00335A4F"/>
    <w:rsid w:val="003422A2"/>
    <w:rsid w:val="0035611D"/>
    <w:rsid w:val="00367FB7"/>
    <w:rsid w:val="0037515C"/>
    <w:rsid w:val="00375CC8"/>
    <w:rsid w:val="00375F03"/>
    <w:rsid w:val="00381FED"/>
    <w:rsid w:val="00382FFC"/>
    <w:rsid w:val="003A090D"/>
    <w:rsid w:val="003A2F91"/>
    <w:rsid w:val="003A7B14"/>
    <w:rsid w:val="003B4C86"/>
    <w:rsid w:val="003B6414"/>
    <w:rsid w:val="003B7F7A"/>
    <w:rsid w:val="003C157A"/>
    <w:rsid w:val="003C2ADA"/>
    <w:rsid w:val="003C36F8"/>
    <w:rsid w:val="003C37C4"/>
    <w:rsid w:val="003D1F85"/>
    <w:rsid w:val="003D351A"/>
    <w:rsid w:val="003D3E89"/>
    <w:rsid w:val="003D4830"/>
    <w:rsid w:val="003E2735"/>
    <w:rsid w:val="003F20DA"/>
    <w:rsid w:val="004073F2"/>
    <w:rsid w:val="00414026"/>
    <w:rsid w:val="00414760"/>
    <w:rsid w:val="00420C86"/>
    <w:rsid w:val="00424EB3"/>
    <w:rsid w:val="00432937"/>
    <w:rsid w:val="004331C4"/>
    <w:rsid w:val="00434369"/>
    <w:rsid w:val="00435189"/>
    <w:rsid w:val="00436E40"/>
    <w:rsid w:val="00437EEC"/>
    <w:rsid w:val="00446FEF"/>
    <w:rsid w:val="00447654"/>
    <w:rsid w:val="00454C7D"/>
    <w:rsid w:val="00461EA1"/>
    <w:rsid w:val="00462EC4"/>
    <w:rsid w:val="004678F2"/>
    <w:rsid w:val="004703BF"/>
    <w:rsid w:val="00476B31"/>
    <w:rsid w:val="00477106"/>
    <w:rsid w:val="00483ECE"/>
    <w:rsid w:val="00493F2B"/>
    <w:rsid w:val="00495905"/>
    <w:rsid w:val="004A0657"/>
    <w:rsid w:val="004A446C"/>
    <w:rsid w:val="004A695F"/>
    <w:rsid w:val="004C42BD"/>
    <w:rsid w:val="004C4CB5"/>
    <w:rsid w:val="004E283C"/>
    <w:rsid w:val="004E77F9"/>
    <w:rsid w:val="004E7A95"/>
    <w:rsid w:val="004F182A"/>
    <w:rsid w:val="004F5CBA"/>
    <w:rsid w:val="00500F01"/>
    <w:rsid w:val="00503520"/>
    <w:rsid w:val="0050604C"/>
    <w:rsid w:val="005172DF"/>
    <w:rsid w:val="00524D7D"/>
    <w:rsid w:val="00527083"/>
    <w:rsid w:val="00534918"/>
    <w:rsid w:val="00535D7E"/>
    <w:rsid w:val="0053688E"/>
    <w:rsid w:val="00543DA1"/>
    <w:rsid w:val="00563AC1"/>
    <w:rsid w:val="00565650"/>
    <w:rsid w:val="0056678C"/>
    <w:rsid w:val="005710F8"/>
    <w:rsid w:val="005720E0"/>
    <w:rsid w:val="00573A43"/>
    <w:rsid w:val="0057427A"/>
    <w:rsid w:val="00575EBA"/>
    <w:rsid w:val="005818C6"/>
    <w:rsid w:val="0059383C"/>
    <w:rsid w:val="005A234C"/>
    <w:rsid w:val="005A2C25"/>
    <w:rsid w:val="005A52DC"/>
    <w:rsid w:val="005B4828"/>
    <w:rsid w:val="005C245A"/>
    <w:rsid w:val="005C2EBB"/>
    <w:rsid w:val="005D1C8A"/>
    <w:rsid w:val="005D4298"/>
    <w:rsid w:val="005D4BE1"/>
    <w:rsid w:val="005E4EBF"/>
    <w:rsid w:val="005F4535"/>
    <w:rsid w:val="005F4A94"/>
    <w:rsid w:val="005F7138"/>
    <w:rsid w:val="00607C72"/>
    <w:rsid w:val="006122F8"/>
    <w:rsid w:val="0062245A"/>
    <w:rsid w:val="00625E0E"/>
    <w:rsid w:val="00636E9D"/>
    <w:rsid w:val="006371F9"/>
    <w:rsid w:val="006436C5"/>
    <w:rsid w:val="006468B8"/>
    <w:rsid w:val="00654D0B"/>
    <w:rsid w:val="00655919"/>
    <w:rsid w:val="0066150F"/>
    <w:rsid w:val="006628F9"/>
    <w:rsid w:val="00666CD0"/>
    <w:rsid w:val="00672487"/>
    <w:rsid w:val="00692735"/>
    <w:rsid w:val="006A1B6F"/>
    <w:rsid w:val="006A24F9"/>
    <w:rsid w:val="006A34D3"/>
    <w:rsid w:val="006B1BE4"/>
    <w:rsid w:val="006B69ED"/>
    <w:rsid w:val="006C617C"/>
    <w:rsid w:val="006C64BC"/>
    <w:rsid w:val="006C65D6"/>
    <w:rsid w:val="006D02BF"/>
    <w:rsid w:val="006D3AF3"/>
    <w:rsid w:val="006D7306"/>
    <w:rsid w:val="006F1E5C"/>
    <w:rsid w:val="006F4AAE"/>
    <w:rsid w:val="00701479"/>
    <w:rsid w:val="00703D55"/>
    <w:rsid w:val="0070774D"/>
    <w:rsid w:val="00724B13"/>
    <w:rsid w:val="0072677E"/>
    <w:rsid w:val="00726D3F"/>
    <w:rsid w:val="00727110"/>
    <w:rsid w:val="007305D5"/>
    <w:rsid w:val="00731DFF"/>
    <w:rsid w:val="00746858"/>
    <w:rsid w:val="00750ACF"/>
    <w:rsid w:val="00756FE8"/>
    <w:rsid w:val="007628BB"/>
    <w:rsid w:val="00763C9B"/>
    <w:rsid w:val="0077579A"/>
    <w:rsid w:val="00775D90"/>
    <w:rsid w:val="007842FC"/>
    <w:rsid w:val="007939C8"/>
    <w:rsid w:val="00793AB4"/>
    <w:rsid w:val="007A08C3"/>
    <w:rsid w:val="007B3BF7"/>
    <w:rsid w:val="007C51F5"/>
    <w:rsid w:val="007D35E9"/>
    <w:rsid w:val="007D7BE8"/>
    <w:rsid w:val="007E7958"/>
    <w:rsid w:val="007F0233"/>
    <w:rsid w:val="007F1C23"/>
    <w:rsid w:val="007F236F"/>
    <w:rsid w:val="007F5CA0"/>
    <w:rsid w:val="007F7B55"/>
    <w:rsid w:val="0080412C"/>
    <w:rsid w:val="00805758"/>
    <w:rsid w:val="008106E4"/>
    <w:rsid w:val="00811756"/>
    <w:rsid w:val="008140A9"/>
    <w:rsid w:val="00821AE5"/>
    <w:rsid w:val="00823D01"/>
    <w:rsid w:val="00824B16"/>
    <w:rsid w:val="00824F8B"/>
    <w:rsid w:val="00832AFD"/>
    <w:rsid w:val="00833922"/>
    <w:rsid w:val="00833A13"/>
    <w:rsid w:val="0083780A"/>
    <w:rsid w:val="0084113F"/>
    <w:rsid w:val="00842378"/>
    <w:rsid w:val="008616DF"/>
    <w:rsid w:val="00864D40"/>
    <w:rsid w:val="008666F4"/>
    <w:rsid w:val="008720B1"/>
    <w:rsid w:val="0087221C"/>
    <w:rsid w:val="00874370"/>
    <w:rsid w:val="00874AE1"/>
    <w:rsid w:val="00882476"/>
    <w:rsid w:val="00882C12"/>
    <w:rsid w:val="00884EBA"/>
    <w:rsid w:val="0088514E"/>
    <w:rsid w:val="00885BF3"/>
    <w:rsid w:val="00897144"/>
    <w:rsid w:val="008A04AE"/>
    <w:rsid w:val="008A0784"/>
    <w:rsid w:val="008A16E2"/>
    <w:rsid w:val="008A67A7"/>
    <w:rsid w:val="008B3E0B"/>
    <w:rsid w:val="008C0299"/>
    <w:rsid w:val="008C2F83"/>
    <w:rsid w:val="008D1CA1"/>
    <w:rsid w:val="008E2B6E"/>
    <w:rsid w:val="008E31EB"/>
    <w:rsid w:val="008E79B3"/>
    <w:rsid w:val="008F48E5"/>
    <w:rsid w:val="00901212"/>
    <w:rsid w:val="00904DB8"/>
    <w:rsid w:val="0091099E"/>
    <w:rsid w:val="00914D3E"/>
    <w:rsid w:val="00927DB6"/>
    <w:rsid w:val="009303E5"/>
    <w:rsid w:val="00930590"/>
    <w:rsid w:val="009441A4"/>
    <w:rsid w:val="00944AB4"/>
    <w:rsid w:val="00950BE6"/>
    <w:rsid w:val="00956D98"/>
    <w:rsid w:val="009579CE"/>
    <w:rsid w:val="00970730"/>
    <w:rsid w:val="009830BA"/>
    <w:rsid w:val="00984009"/>
    <w:rsid w:val="009923B0"/>
    <w:rsid w:val="0099533A"/>
    <w:rsid w:val="0099650B"/>
    <w:rsid w:val="00996625"/>
    <w:rsid w:val="009A3BDF"/>
    <w:rsid w:val="009B00F2"/>
    <w:rsid w:val="009B0433"/>
    <w:rsid w:val="009B263D"/>
    <w:rsid w:val="009B51F7"/>
    <w:rsid w:val="009B590F"/>
    <w:rsid w:val="009C5631"/>
    <w:rsid w:val="009E21CA"/>
    <w:rsid w:val="009E354D"/>
    <w:rsid w:val="009E76C4"/>
    <w:rsid w:val="009F1C4A"/>
    <w:rsid w:val="00A00F1A"/>
    <w:rsid w:val="00A0104D"/>
    <w:rsid w:val="00A10291"/>
    <w:rsid w:val="00A11580"/>
    <w:rsid w:val="00A1268F"/>
    <w:rsid w:val="00A12FDE"/>
    <w:rsid w:val="00A13C8A"/>
    <w:rsid w:val="00A2104C"/>
    <w:rsid w:val="00A266B2"/>
    <w:rsid w:val="00A33224"/>
    <w:rsid w:val="00A37241"/>
    <w:rsid w:val="00A43117"/>
    <w:rsid w:val="00A44201"/>
    <w:rsid w:val="00A50F09"/>
    <w:rsid w:val="00A616B5"/>
    <w:rsid w:val="00A61DBA"/>
    <w:rsid w:val="00A72C3B"/>
    <w:rsid w:val="00A733DD"/>
    <w:rsid w:val="00A87542"/>
    <w:rsid w:val="00A906C6"/>
    <w:rsid w:val="00A90E97"/>
    <w:rsid w:val="00AA1E9F"/>
    <w:rsid w:val="00AA3D08"/>
    <w:rsid w:val="00AA455D"/>
    <w:rsid w:val="00AB308C"/>
    <w:rsid w:val="00AB44B3"/>
    <w:rsid w:val="00AB51CB"/>
    <w:rsid w:val="00AC4EC4"/>
    <w:rsid w:val="00AC79AA"/>
    <w:rsid w:val="00AE7F42"/>
    <w:rsid w:val="00AF0780"/>
    <w:rsid w:val="00AF1175"/>
    <w:rsid w:val="00AF38CF"/>
    <w:rsid w:val="00AF7951"/>
    <w:rsid w:val="00B00D2E"/>
    <w:rsid w:val="00B01484"/>
    <w:rsid w:val="00B05CE2"/>
    <w:rsid w:val="00B069B0"/>
    <w:rsid w:val="00B10033"/>
    <w:rsid w:val="00B17DC9"/>
    <w:rsid w:val="00B20411"/>
    <w:rsid w:val="00B21EAD"/>
    <w:rsid w:val="00B34D83"/>
    <w:rsid w:val="00B42F53"/>
    <w:rsid w:val="00B44C5E"/>
    <w:rsid w:val="00B5151D"/>
    <w:rsid w:val="00B52BB4"/>
    <w:rsid w:val="00B52F81"/>
    <w:rsid w:val="00B55647"/>
    <w:rsid w:val="00B56D65"/>
    <w:rsid w:val="00B6623E"/>
    <w:rsid w:val="00B91843"/>
    <w:rsid w:val="00B93464"/>
    <w:rsid w:val="00B9629E"/>
    <w:rsid w:val="00B96B58"/>
    <w:rsid w:val="00BB1322"/>
    <w:rsid w:val="00BB232C"/>
    <w:rsid w:val="00BB2458"/>
    <w:rsid w:val="00BB5494"/>
    <w:rsid w:val="00BB658F"/>
    <w:rsid w:val="00BB73D7"/>
    <w:rsid w:val="00BB766D"/>
    <w:rsid w:val="00BC121C"/>
    <w:rsid w:val="00BD39DC"/>
    <w:rsid w:val="00BD688E"/>
    <w:rsid w:val="00BE37DE"/>
    <w:rsid w:val="00BE6F67"/>
    <w:rsid w:val="00BF061D"/>
    <w:rsid w:val="00BF4F77"/>
    <w:rsid w:val="00BF6286"/>
    <w:rsid w:val="00C01F14"/>
    <w:rsid w:val="00C05939"/>
    <w:rsid w:val="00C05CB0"/>
    <w:rsid w:val="00C079B8"/>
    <w:rsid w:val="00C11611"/>
    <w:rsid w:val="00C14713"/>
    <w:rsid w:val="00C2044B"/>
    <w:rsid w:val="00C31CE2"/>
    <w:rsid w:val="00C40D22"/>
    <w:rsid w:val="00C41451"/>
    <w:rsid w:val="00C4774D"/>
    <w:rsid w:val="00C4794B"/>
    <w:rsid w:val="00C5392D"/>
    <w:rsid w:val="00C571D0"/>
    <w:rsid w:val="00C579F8"/>
    <w:rsid w:val="00C62B9F"/>
    <w:rsid w:val="00C64FDC"/>
    <w:rsid w:val="00C663A5"/>
    <w:rsid w:val="00C82D82"/>
    <w:rsid w:val="00C8380C"/>
    <w:rsid w:val="00C90543"/>
    <w:rsid w:val="00C94CA8"/>
    <w:rsid w:val="00CA19FA"/>
    <w:rsid w:val="00CA2489"/>
    <w:rsid w:val="00CB66FB"/>
    <w:rsid w:val="00CC1A52"/>
    <w:rsid w:val="00CC33C1"/>
    <w:rsid w:val="00CC481B"/>
    <w:rsid w:val="00CD11B8"/>
    <w:rsid w:val="00CD68B5"/>
    <w:rsid w:val="00CD6EDA"/>
    <w:rsid w:val="00CE61B4"/>
    <w:rsid w:val="00CE6F73"/>
    <w:rsid w:val="00CE7A9D"/>
    <w:rsid w:val="00CF059B"/>
    <w:rsid w:val="00CF1244"/>
    <w:rsid w:val="00CF1612"/>
    <w:rsid w:val="00CF301C"/>
    <w:rsid w:val="00D00C91"/>
    <w:rsid w:val="00D00FED"/>
    <w:rsid w:val="00D02904"/>
    <w:rsid w:val="00D06513"/>
    <w:rsid w:val="00D13987"/>
    <w:rsid w:val="00D22EE0"/>
    <w:rsid w:val="00D23263"/>
    <w:rsid w:val="00D23A3B"/>
    <w:rsid w:val="00D263C2"/>
    <w:rsid w:val="00D27EF8"/>
    <w:rsid w:val="00D3349C"/>
    <w:rsid w:val="00D3645D"/>
    <w:rsid w:val="00D373C3"/>
    <w:rsid w:val="00D44DEF"/>
    <w:rsid w:val="00D47822"/>
    <w:rsid w:val="00D54D4B"/>
    <w:rsid w:val="00D63C2B"/>
    <w:rsid w:val="00D74122"/>
    <w:rsid w:val="00D76410"/>
    <w:rsid w:val="00D80217"/>
    <w:rsid w:val="00D82D5F"/>
    <w:rsid w:val="00D9057F"/>
    <w:rsid w:val="00D955C4"/>
    <w:rsid w:val="00D97D4A"/>
    <w:rsid w:val="00DB0826"/>
    <w:rsid w:val="00DB50EC"/>
    <w:rsid w:val="00DB5912"/>
    <w:rsid w:val="00DD1359"/>
    <w:rsid w:val="00DF4516"/>
    <w:rsid w:val="00E03048"/>
    <w:rsid w:val="00E07C9A"/>
    <w:rsid w:val="00E13EAA"/>
    <w:rsid w:val="00E16070"/>
    <w:rsid w:val="00E207EC"/>
    <w:rsid w:val="00E23E1E"/>
    <w:rsid w:val="00E263BF"/>
    <w:rsid w:val="00E31D73"/>
    <w:rsid w:val="00E32543"/>
    <w:rsid w:val="00E349D6"/>
    <w:rsid w:val="00E42111"/>
    <w:rsid w:val="00E4504B"/>
    <w:rsid w:val="00E50B0B"/>
    <w:rsid w:val="00E55D44"/>
    <w:rsid w:val="00E61969"/>
    <w:rsid w:val="00E731A4"/>
    <w:rsid w:val="00E75AE3"/>
    <w:rsid w:val="00E84208"/>
    <w:rsid w:val="00E87E5B"/>
    <w:rsid w:val="00EA0906"/>
    <w:rsid w:val="00EA09CA"/>
    <w:rsid w:val="00EA285E"/>
    <w:rsid w:val="00EA61BF"/>
    <w:rsid w:val="00EB295A"/>
    <w:rsid w:val="00EB2E12"/>
    <w:rsid w:val="00EB666A"/>
    <w:rsid w:val="00EC32CD"/>
    <w:rsid w:val="00ED00B2"/>
    <w:rsid w:val="00ED28E0"/>
    <w:rsid w:val="00ED7B32"/>
    <w:rsid w:val="00EE2DCB"/>
    <w:rsid w:val="00EF258E"/>
    <w:rsid w:val="00F033A7"/>
    <w:rsid w:val="00F0390E"/>
    <w:rsid w:val="00F05B8A"/>
    <w:rsid w:val="00F123BA"/>
    <w:rsid w:val="00F17A03"/>
    <w:rsid w:val="00F204EC"/>
    <w:rsid w:val="00F23B7D"/>
    <w:rsid w:val="00F27FB6"/>
    <w:rsid w:val="00F43D01"/>
    <w:rsid w:val="00F50F5E"/>
    <w:rsid w:val="00F52330"/>
    <w:rsid w:val="00F537EE"/>
    <w:rsid w:val="00F579E6"/>
    <w:rsid w:val="00F62726"/>
    <w:rsid w:val="00F72C91"/>
    <w:rsid w:val="00F80617"/>
    <w:rsid w:val="00F80EF2"/>
    <w:rsid w:val="00F834C6"/>
    <w:rsid w:val="00F8365E"/>
    <w:rsid w:val="00F83FB5"/>
    <w:rsid w:val="00F90390"/>
    <w:rsid w:val="00F90E1E"/>
    <w:rsid w:val="00F9729B"/>
    <w:rsid w:val="00FB37D1"/>
    <w:rsid w:val="00FC4E3B"/>
    <w:rsid w:val="00FD19D2"/>
    <w:rsid w:val="00FD6D34"/>
    <w:rsid w:val="00FE13FE"/>
    <w:rsid w:val="00FE14B6"/>
    <w:rsid w:val="00FE7745"/>
    <w:rsid w:val="00FE7BB8"/>
    <w:rsid w:val="00FF6F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BAE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54931"/>
    <w:rPr>
      <w:rFonts w:ascii="Times New Roman" w:hAnsi="Times New Roman" w:cs="Times New Roman"/>
      <w:lang w:eastAsia="en-GB"/>
    </w:rPr>
  </w:style>
  <w:style w:type="paragraph" w:styleId="Heading1">
    <w:name w:val="heading 1"/>
    <w:basedOn w:val="Normal"/>
    <w:link w:val="Heading1Char"/>
    <w:uiPriority w:val="9"/>
    <w:qFormat/>
    <w:rsid w:val="004E7A95"/>
    <w:pPr>
      <w:spacing w:before="100" w:beforeAutospacing="1" w:after="100" w:afterAutospacing="1"/>
      <w:outlineLvl w:val="0"/>
    </w:pPr>
    <w:rPr>
      <w:rFonts w:eastAsia="Times New Roman"/>
      <w:b/>
      <w:bCs/>
      <w:kern w:val="36"/>
      <w:sz w:val="48"/>
      <w:szCs w:val="4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625"/>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A72C3B"/>
    <w:rPr>
      <w:color w:val="0563C1" w:themeColor="hyperlink"/>
      <w:u w:val="single"/>
    </w:rPr>
  </w:style>
  <w:style w:type="character" w:customStyle="1" w:styleId="crayon-c">
    <w:name w:val="crayon-c"/>
    <w:basedOn w:val="DefaultParagraphFont"/>
    <w:rsid w:val="00054931"/>
  </w:style>
  <w:style w:type="character" w:customStyle="1" w:styleId="crayon-h">
    <w:name w:val="crayon-h"/>
    <w:basedOn w:val="DefaultParagraphFont"/>
    <w:rsid w:val="00054931"/>
  </w:style>
  <w:style w:type="character" w:customStyle="1" w:styleId="crayon-i">
    <w:name w:val="crayon-i"/>
    <w:basedOn w:val="DefaultParagraphFont"/>
    <w:rsid w:val="00054931"/>
  </w:style>
  <w:style w:type="character" w:customStyle="1" w:styleId="crayon-v">
    <w:name w:val="crayon-v"/>
    <w:basedOn w:val="DefaultParagraphFont"/>
    <w:rsid w:val="00054931"/>
  </w:style>
  <w:style w:type="character" w:customStyle="1" w:styleId="crayon-o">
    <w:name w:val="crayon-o"/>
    <w:basedOn w:val="DefaultParagraphFont"/>
    <w:rsid w:val="00054931"/>
  </w:style>
  <w:style w:type="character" w:customStyle="1" w:styleId="crayon-r">
    <w:name w:val="crayon-r"/>
    <w:basedOn w:val="DefaultParagraphFont"/>
    <w:rsid w:val="00054931"/>
  </w:style>
  <w:style w:type="character" w:customStyle="1" w:styleId="crayon-e">
    <w:name w:val="crayon-e"/>
    <w:basedOn w:val="DefaultParagraphFont"/>
    <w:rsid w:val="00054931"/>
  </w:style>
  <w:style w:type="character" w:customStyle="1" w:styleId="crayon-sy">
    <w:name w:val="crayon-sy"/>
    <w:basedOn w:val="DefaultParagraphFont"/>
    <w:rsid w:val="00054931"/>
  </w:style>
  <w:style w:type="character" w:customStyle="1" w:styleId="crayon-cn">
    <w:name w:val="crayon-cn"/>
    <w:basedOn w:val="DefaultParagraphFont"/>
    <w:rsid w:val="00054931"/>
  </w:style>
  <w:style w:type="paragraph" w:styleId="BalloonText">
    <w:name w:val="Balloon Text"/>
    <w:basedOn w:val="Normal"/>
    <w:link w:val="BalloonTextChar"/>
    <w:uiPriority w:val="99"/>
    <w:semiHidden/>
    <w:unhideWhenUsed/>
    <w:rsid w:val="00D373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3C3"/>
    <w:rPr>
      <w:rFonts w:ascii="Segoe UI" w:hAnsi="Segoe UI" w:cs="Segoe UI"/>
      <w:sz w:val="18"/>
      <w:szCs w:val="18"/>
      <w:lang w:eastAsia="en-GB"/>
    </w:rPr>
  </w:style>
  <w:style w:type="paragraph" w:customStyle="1" w:styleId="uiqtextpara">
    <w:name w:val="ui_qtext_para"/>
    <w:basedOn w:val="Normal"/>
    <w:rsid w:val="001D3A6C"/>
    <w:pPr>
      <w:spacing w:before="100" w:beforeAutospacing="1" w:after="100" w:afterAutospacing="1"/>
    </w:pPr>
    <w:rPr>
      <w:rFonts w:eastAsia="Times New Roman"/>
      <w:lang w:val="en-US" w:eastAsia="en-US"/>
    </w:rPr>
  </w:style>
  <w:style w:type="character" w:customStyle="1" w:styleId="qlinkcontainer">
    <w:name w:val="qlink_container"/>
    <w:basedOn w:val="DefaultParagraphFont"/>
    <w:rsid w:val="001D3A6C"/>
  </w:style>
  <w:style w:type="paragraph" w:styleId="Header">
    <w:name w:val="header"/>
    <w:basedOn w:val="Normal"/>
    <w:link w:val="HeaderChar"/>
    <w:uiPriority w:val="99"/>
    <w:unhideWhenUsed/>
    <w:rsid w:val="007305D5"/>
    <w:pPr>
      <w:tabs>
        <w:tab w:val="center" w:pos="4680"/>
        <w:tab w:val="right" w:pos="9360"/>
      </w:tabs>
    </w:pPr>
  </w:style>
  <w:style w:type="character" w:customStyle="1" w:styleId="HeaderChar">
    <w:name w:val="Header Char"/>
    <w:basedOn w:val="DefaultParagraphFont"/>
    <w:link w:val="Header"/>
    <w:uiPriority w:val="99"/>
    <w:rsid w:val="007305D5"/>
    <w:rPr>
      <w:rFonts w:ascii="Times New Roman" w:hAnsi="Times New Roman" w:cs="Times New Roman"/>
      <w:lang w:eastAsia="en-GB"/>
    </w:rPr>
  </w:style>
  <w:style w:type="paragraph" w:styleId="Footer">
    <w:name w:val="footer"/>
    <w:basedOn w:val="Normal"/>
    <w:link w:val="FooterChar"/>
    <w:uiPriority w:val="99"/>
    <w:unhideWhenUsed/>
    <w:rsid w:val="007305D5"/>
    <w:pPr>
      <w:tabs>
        <w:tab w:val="center" w:pos="4680"/>
        <w:tab w:val="right" w:pos="9360"/>
      </w:tabs>
    </w:pPr>
  </w:style>
  <w:style w:type="character" w:customStyle="1" w:styleId="FooterChar">
    <w:name w:val="Footer Char"/>
    <w:basedOn w:val="DefaultParagraphFont"/>
    <w:link w:val="Footer"/>
    <w:uiPriority w:val="99"/>
    <w:rsid w:val="007305D5"/>
    <w:rPr>
      <w:rFonts w:ascii="Times New Roman" w:hAnsi="Times New Roman" w:cs="Times New Roman"/>
      <w:lang w:eastAsia="en-GB"/>
    </w:rPr>
  </w:style>
  <w:style w:type="paragraph" w:styleId="NormalWeb">
    <w:name w:val="Normal (Web)"/>
    <w:basedOn w:val="Normal"/>
    <w:uiPriority w:val="99"/>
    <w:unhideWhenUsed/>
    <w:rsid w:val="000C649B"/>
    <w:pPr>
      <w:spacing w:before="100" w:beforeAutospacing="1" w:after="100" w:afterAutospacing="1"/>
    </w:pPr>
    <w:rPr>
      <w:rFonts w:eastAsia="Times New Roman"/>
      <w:lang w:val="en-US" w:eastAsia="en-US"/>
    </w:rPr>
  </w:style>
  <w:style w:type="character" w:styleId="UnresolvedMention">
    <w:name w:val="Unresolved Mention"/>
    <w:basedOn w:val="DefaultParagraphFont"/>
    <w:uiPriority w:val="99"/>
    <w:rsid w:val="00B00D2E"/>
    <w:rPr>
      <w:color w:val="605E5C"/>
      <w:shd w:val="clear" w:color="auto" w:fill="E1DFDD"/>
    </w:rPr>
  </w:style>
  <w:style w:type="character" w:customStyle="1" w:styleId="pl-smi">
    <w:name w:val="pl-smi"/>
    <w:basedOn w:val="DefaultParagraphFont"/>
    <w:rsid w:val="000645A6"/>
  </w:style>
  <w:style w:type="character" w:customStyle="1" w:styleId="pl-k">
    <w:name w:val="pl-k"/>
    <w:basedOn w:val="DefaultParagraphFont"/>
    <w:rsid w:val="000645A6"/>
  </w:style>
  <w:style w:type="character" w:customStyle="1" w:styleId="pl-s">
    <w:name w:val="pl-s"/>
    <w:basedOn w:val="DefaultParagraphFont"/>
    <w:rsid w:val="000645A6"/>
  </w:style>
  <w:style w:type="character" w:customStyle="1" w:styleId="pl-pds">
    <w:name w:val="pl-pds"/>
    <w:basedOn w:val="DefaultParagraphFont"/>
    <w:rsid w:val="000645A6"/>
  </w:style>
  <w:style w:type="character" w:customStyle="1" w:styleId="Heading1Char">
    <w:name w:val="Heading 1 Char"/>
    <w:basedOn w:val="DefaultParagraphFont"/>
    <w:link w:val="Heading1"/>
    <w:uiPriority w:val="9"/>
    <w:rsid w:val="004E7A95"/>
    <w:rPr>
      <w:rFonts w:ascii="Times New Roman" w:eastAsia="Times New Roman" w:hAnsi="Times New Roman" w:cs="Times New Roman"/>
      <w:b/>
      <w:bCs/>
      <w:kern w:val="36"/>
      <w:sz w:val="48"/>
      <w:szCs w:val="48"/>
      <w:lang w:val="en-US"/>
    </w:rPr>
  </w:style>
  <w:style w:type="character" w:styleId="Strong">
    <w:name w:val="Strong"/>
    <w:basedOn w:val="DefaultParagraphFont"/>
    <w:uiPriority w:val="22"/>
    <w:qFormat/>
    <w:rsid w:val="004E7A95"/>
    <w:rPr>
      <w:b/>
      <w:bCs/>
    </w:rPr>
  </w:style>
  <w:style w:type="paragraph" w:styleId="HTMLPreformatted">
    <w:name w:val="HTML Preformatted"/>
    <w:basedOn w:val="Normal"/>
    <w:link w:val="HTMLPreformattedChar"/>
    <w:uiPriority w:val="99"/>
    <w:semiHidden/>
    <w:unhideWhenUsed/>
    <w:rsid w:val="008D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D1CA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D1CA1"/>
    <w:rPr>
      <w:rFonts w:ascii="Courier New" w:eastAsia="Times New Roman" w:hAnsi="Courier New" w:cs="Courier New"/>
      <w:sz w:val="20"/>
      <w:szCs w:val="20"/>
    </w:rPr>
  </w:style>
  <w:style w:type="character" w:customStyle="1" w:styleId="kwd">
    <w:name w:val="kwd"/>
    <w:basedOn w:val="DefaultParagraphFont"/>
    <w:rsid w:val="008D1CA1"/>
  </w:style>
  <w:style w:type="character" w:customStyle="1" w:styleId="pln">
    <w:name w:val="pln"/>
    <w:basedOn w:val="DefaultParagraphFont"/>
    <w:rsid w:val="008D1CA1"/>
  </w:style>
  <w:style w:type="character" w:customStyle="1" w:styleId="pun">
    <w:name w:val="pun"/>
    <w:basedOn w:val="DefaultParagraphFont"/>
    <w:rsid w:val="008D1CA1"/>
  </w:style>
  <w:style w:type="character" w:customStyle="1" w:styleId="lit">
    <w:name w:val="lit"/>
    <w:basedOn w:val="DefaultParagraphFont"/>
    <w:rsid w:val="008D1CA1"/>
  </w:style>
  <w:style w:type="character" w:customStyle="1" w:styleId="typ">
    <w:name w:val="typ"/>
    <w:basedOn w:val="DefaultParagraphFont"/>
    <w:rsid w:val="007D7BE8"/>
  </w:style>
  <w:style w:type="character" w:customStyle="1" w:styleId="str">
    <w:name w:val="str"/>
    <w:basedOn w:val="DefaultParagraphFont"/>
    <w:rsid w:val="007D7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2719">
      <w:bodyDiv w:val="1"/>
      <w:marLeft w:val="0"/>
      <w:marRight w:val="0"/>
      <w:marTop w:val="0"/>
      <w:marBottom w:val="0"/>
      <w:divBdr>
        <w:top w:val="none" w:sz="0" w:space="0" w:color="auto"/>
        <w:left w:val="none" w:sz="0" w:space="0" w:color="auto"/>
        <w:bottom w:val="none" w:sz="0" w:space="0" w:color="auto"/>
        <w:right w:val="none" w:sz="0" w:space="0" w:color="auto"/>
      </w:divBdr>
    </w:div>
    <w:div w:id="386610700">
      <w:bodyDiv w:val="1"/>
      <w:marLeft w:val="0"/>
      <w:marRight w:val="0"/>
      <w:marTop w:val="0"/>
      <w:marBottom w:val="0"/>
      <w:divBdr>
        <w:top w:val="none" w:sz="0" w:space="0" w:color="auto"/>
        <w:left w:val="none" w:sz="0" w:space="0" w:color="auto"/>
        <w:bottom w:val="none" w:sz="0" w:space="0" w:color="auto"/>
        <w:right w:val="none" w:sz="0" w:space="0" w:color="auto"/>
      </w:divBdr>
      <w:divsChild>
        <w:div w:id="1958874135">
          <w:blockQuote w:val="1"/>
          <w:marLeft w:val="0"/>
          <w:marRight w:val="0"/>
          <w:marTop w:val="0"/>
          <w:marBottom w:val="150"/>
          <w:divBdr>
            <w:top w:val="none" w:sz="0" w:space="8" w:color="auto"/>
            <w:left w:val="single" w:sz="12" w:space="8" w:color="FFEB8E"/>
            <w:bottom w:val="none" w:sz="0" w:space="8" w:color="auto"/>
            <w:right w:val="none" w:sz="0" w:space="8" w:color="auto"/>
          </w:divBdr>
        </w:div>
        <w:div w:id="14362878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607199243">
      <w:bodyDiv w:val="1"/>
      <w:marLeft w:val="0"/>
      <w:marRight w:val="0"/>
      <w:marTop w:val="0"/>
      <w:marBottom w:val="0"/>
      <w:divBdr>
        <w:top w:val="none" w:sz="0" w:space="0" w:color="auto"/>
        <w:left w:val="none" w:sz="0" w:space="0" w:color="auto"/>
        <w:bottom w:val="none" w:sz="0" w:space="0" w:color="auto"/>
        <w:right w:val="none" w:sz="0" w:space="0" w:color="auto"/>
      </w:divBdr>
    </w:div>
    <w:div w:id="920143175">
      <w:bodyDiv w:val="1"/>
      <w:marLeft w:val="0"/>
      <w:marRight w:val="0"/>
      <w:marTop w:val="0"/>
      <w:marBottom w:val="0"/>
      <w:divBdr>
        <w:top w:val="none" w:sz="0" w:space="0" w:color="auto"/>
        <w:left w:val="none" w:sz="0" w:space="0" w:color="auto"/>
        <w:bottom w:val="none" w:sz="0" w:space="0" w:color="auto"/>
        <w:right w:val="none" w:sz="0" w:space="0" w:color="auto"/>
      </w:divBdr>
    </w:div>
    <w:div w:id="948195855">
      <w:bodyDiv w:val="1"/>
      <w:marLeft w:val="0"/>
      <w:marRight w:val="0"/>
      <w:marTop w:val="0"/>
      <w:marBottom w:val="0"/>
      <w:divBdr>
        <w:top w:val="none" w:sz="0" w:space="0" w:color="auto"/>
        <w:left w:val="none" w:sz="0" w:space="0" w:color="auto"/>
        <w:bottom w:val="none" w:sz="0" w:space="0" w:color="auto"/>
        <w:right w:val="none" w:sz="0" w:space="0" w:color="auto"/>
      </w:divBdr>
    </w:div>
    <w:div w:id="985863256">
      <w:bodyDiv w:val="1"/>
      <w:marLeft w:val="0"/>
      <w:marRight w:val="0"/>
      <w:marTop w:val="0"/>
      <w:marBottom w:val="0"/>
      <w:divBdr>
        <w:top w:val="none" w:sz="0" w:space="0" w:color="auto"/>
        <w:left w:val="none" w:sz="0" w:space="0" w:color="auto"/>
        <w:bottom w:val="none" w:sz="0" w:space="0" w:color="auto"/>
        <w:right w:val="none" w:sz="0" w:space="0" w:color="auto"/>
      </w:divBdr>
    </w:div>
    <w:div w:id="1282417669">
      <w:bodyDiv w:val="1"/>
      <w:marLeft w:val="0"/>
      <w:marRight w:val="0"/>
      <w:marTop w:val="0"/>
      <w:marBottom w:val="0"/>
      <w:divBdr>
        <w:top w:val="none" w:sz="0" w:space="0" w:color="auto"/>
        <w:left w:val="none" w:sz="0" w:space="0" w:color="auto"/>
        <w:bottom w:val="none" w:sz="0" w:space="0" w:color="auto"/>
        <w:right w:val="none" w:sz="0" w:space="0" w:color="auto"/>
      </w:divBdr>
    </w:div>
    <w:div w:id="1533491476">
      <w:bodyDiv w:val="1"/>
      <w:marLeft w:val="0"/>
      <w:marRight w:val="0"/>
      <w:marTop w:val="0"/>
      <w:marBottom w:val="0"/>
      <w:divBdr>
        <w:top w:val="none" w:sz="0" w:space="0" w:color="auto"/>
        <w:left w:val="none" w:sz="0" w:space="0" w:color="auto"/>
        <w:bottom w:val="none" w:sz="0" w:space="0" w:color="auto"/>
        <w:right w:val="none" w:sz="0" w:space="0" w:color="auto"/>
      </w:divBdr>
    </w:div>
    <w:div w:id="1630549974">
      <w:bodyDiv w:val="1"/>
      <w:marLeft w:val="0"/>
      <w:marRight w:val="0"/>
      <w:marTop w:val="0"/>
      <w:marBottom w:val="0"/>
      <w:divBdr>
        <w:top w:val="none" w:sz="0" w:space="0" w:color="auto"/>
        <w:left w:val="none" w:sz="0" w:space="0" w:color="auto"/>
        <w:bottom w:val="none" w:sz="0" w:space="0" w:color="auto"/>
        <w:right w:val="none" w:sz="0" w:space="0" w:color="auto"/>
      </w:divBdr>
      <w:divsChild>
        <w:div w:id="1643077422">
          <w:marLeft w:val="0"/>
          <w:marRight w:val="0"/>
          <w:marTop w:val="0"/>
          <w:marBottom w:val="0"/>
          <w:divBdr>
            <w:top w:val="none" w:sz="0" w:space="0" w:color="auto"/>
            <w:left w:val="none" w:sz="0" w:space="0" w:color="auto"/>
            <w:bottom w:val="none" w:sz="0" w:space="0" w:color="auto"/>
            <w:right w:val="none" w:sz="0" w:space="0" w:color="auto"/>
          </w:divBdr>
          <w:divsChild>
            <w:div w:id="104736593">
              <w:marLeft w:val="0"/>
              <w:marRight w:val="0"/>
              <w:marTop w:val="0"/>
              <w:marBottom w:val="0"/>
              <w:divBdr>
                <w:top w:val="none" w:sz="0" w:space="0" w:color="auto"/>
                <w:left w:val="none" w:sz="0" w:space="0" w:color="auto"/>
                <w:bottom w:val="none" w:sz="0" w:space="0" w:color="auto"/>
                <w:right w:val="none" w:sz="0" w:space="0" w:color="auto"/>
              </w:divBdr>
              <w:divsChild>
                <w:div w:id="576135924">
                  <w:marLeft w:val="0"/>
                  <w:marRight w:val="0"/>
                  <w:marTop w:val="0"/>
                  <w:marBottom w:val="0"/>
                  <w:divBdr>
                    <w:top w:val="none" w:sz="0" w:space="0" w:color="auto"/>
                    <w:left w:val="none" w:sz="0" w:space="0" w:color="auto"/>
                    <w:bottom w:val="none" w:sz="0" w:space="0" w:color="auto"/>
                    <w:right w:val="none" w:sz="0" w:space="0" w:color="auto"/>
                  </w:divBdr>
                  <w:divsChild>
                    <w:div w:id="538393305">
                      <w:marLeft w:val="0"/>
                      <w:marRight w:val="0"/>
                      <w:marTop w:val="0"/>
                      <w:marBottom w:val="0"/>
                      <w:divBdr>
                        <w:top w:val="none" w:sz="0" w:space="0" w:color="auto"/>
                        <w:left w:val="none" w:sz="0" w:space="0" w:color="auto"/>
                        <w:bottom w:val="none" w:sz="0" w:space="0" w:color="auto"/>
                        <w:right w:val="none" w:sz="0" w:space="0" w:color="auto"/>
                      </w:divBdr>
                      <w:divsChild>
                        <w:div w:id="1443838261">
                          <w:blockQuote w:val="1"/>
                          <w:marLeft w:val="0"/>
                          <w:marRight w:val="0"/>
                          <w:marTop w:val="0"/>
                          <w:marBottom w:val="390"/>
                          <w:divBdr>
                            <w:top w:val="none" w:sz="0" w:space="0" w:color="auto"/>
                            <w:left w:val="none" w:sz="0" w:space="0" w:color="auto"/>
                            <w:bottom w:val="none" w:sz="0" w:space="0" w:color="auto"/>
                            <w:right w:val="none" w:sz="0" w:space="0" w:color="auto"/>
                          </w:divBdr>
                        </w:div>
                        <w:div w:id="90319534">
                          <w:marLeft w:val="75"/>
                          <w:marRight w:val="75"/>
                          <w:marTop w:val="75"/>
                          <w:marBottom w:val="75"/>
                          <w:divBdr>
                            <w:top w:val="none" w:sz="0" w:space="0" w:color="auto"/>
                            <w:left w:val="none" w:sz="0" w:space="0" w:color="auto"/>
                            <w:bottom w:val="none" w:sz="0" w:space="0" w:color="auto"/>
                            <w:right w:val="none" w:sz="0" w:space="0" w:color="auto"/>
                          </w:divBdr>
                          <w:divsChild>
                            <w:div w:id="899095457">
                              <w:marLeft w:val="0"/>
                              <w:marRight w:val="0"/>
                              <w:marTop w:val="0"/>
                              <w:marBottom w:val="0"/>
                              <w:divBdr>
                                <w:top w:val="none" w:sz="0" w:space="0" w:color="auto"/>
                                <w:left w:val="none" w:sz="0" w:space="0" w:color="auto"/>
                                <w:bottom w:val="none" w:sz="0" w:space="0" w:color="auto"/>
                                <w:right w:val="none" w:sz="0" w:space="0" w:color="auto"/>
                              </w:divBdr>
                            </w:div>
                          </w:divsChild>
                        </w:div>
                        <w:div w:id="293754508">
                          <w:marLeft w:val="0"/>
                          <w:marRight w:val="0"/>
                          <w:marTop w:val="180"/>
                          <w:marBottom w:val="180"/>
                          <w:divBdr>
                            <w:top w:val="none" w:sz="0" w:space="0" w:color="auto"/>
                            <w:left w:val="none" w:sz="0" w:space="0" w:color="auto"/>
                            <w:bottom w:val="none" w:sz="0" w:space="0" w:color="auto"/>
                            <w:right w:val="none" w:sz="0" w:space="0" w:color="auto"/>
                          </w:divBdr>
                        </w:div>
                        <w:div w:id="2005739922">
                          <w:marLeft w:val="0"/>
                          <w:marRight w:val="0"/>
                          <w:marTop w:val="180"/>
                          <w:marBottom w:val="180"/>
                          <w:divBdr>
                            <w:top w:val="none" w:sz="0" w:space="0" w:color="auto"/>
                            <w:left w:val="none" w:sz="0" w:space="0" w:color="auto"/>
                            <w:bottom w:val="none" w:sz="0" w:space="0" w:color="auto"/>
                            <w:right w:val="none" w:sz="0" w:space="0" w:color="auto"/>
                          </w:divBdr>
                        </w:div>
                        <w:div w:id="1479107403">
                          <w:marLeft w:val="0"/>
                          <w:marRight w:val="0"/>
                          <w:marTop w:val="180"/>
                          <w:marBottom w:val="180"/>
                          <w:divBdr>
                            <w:top w:val="none" w:sz="0" w:space="0" w:color="auto"/>
                            <w:left w:val="none" w:sz="0" w:space="0" w:color="auto"/>
                            <w:bottom w:val="none" w:sz="0" w:space="0" w:color="auto"/>
                            <w:right w:val="none" w:sz="0" w:space="0" w:color="auto"/>
                          </w:divBdr>
                        </w:div>
                        <w:div w:id="1391809438">
                          <w:marLeft w:val="0"/>
                          <w:marRight w:val="0"/>
                          <w:marTop w:val="180"/>
                          <w:marBottom w:val="180"/>
                          <w:divBdr>
                            <w:top w:val="none" w:sz="0" w:space="0" w:color="auto"/>
                            <w:left w:val="none" w:sz="0" w:space="0" w:color="auto"/>
                            <w:bottom w:val="none" w:sz="0" w:space="0" w:color="auto"/>
                            <w:right w:val="none" w:sz="0" w:space="0" w:color="auto"/>
                          </w:divBdr>
                        </w:div>
                        <w:div w:id="1175532664">
                          <w:marLeft w:val="0"/>
                          <w:marRight w:val="0"/>
                          <w:marTop w:val="180"/>
                          <w:marBottom w:val="180"/>
                          <w:divBdr>
                            <w:top w:val="none" w:sz="0" w:space="0" w:color="auto"/>
                            <w:left w:val="none" w:sz="0" w:space="0" w:color="auto"/>
                            <w:bottom w:val="none" w:sz="0" w:space="0" w:color="auto"/>
                            <w:right w:val="none" w:sz="0" w:space="0" w:color="auto"/>
                          </w:divBdr>
                        </w:div>
                        <w:div w:id="1013609785">
                          <w:marLeft w:val="0"/>
                          <w:marRight w:val="0"/>
                          <w:marTop w:val="180"/>
                          <w:marBottom w:val="180"/>
                          <w:divBdr>
                            <w:top w:val="none" w:sz="0" w:space="0" w:color="auto"/>
                            <w:left w:val="none" w:sz="0" w:space="0" w:color="auto"/>
                            <w:bottom w:val="none" w:sz="0" w:space="0" w:color="auto"/>
                            <w:right w:val="none" w:sz="0" w:space="0" w:color="auto"/>
                          </w:divBdr>
                        </w:div>
                        <w:div w:id="1595744932">
                          <w:marLeft w:val="0"/>
                          <w:marRight w:val="0"/>
                          <w:marTop w:val="180"/>
                          <w:marBottom w:val="180"/>
                          <w:divBdr>
                            <w:top w:val="none" w:sz="0" w:space="0" w:color="auto"/>
                            <w:left w:val="none" w:sz="0" w:space="0" w:color="auto"/>
                            <w:bottom w:val="none" w:sz="0" w:space="0" w:color="auto"/>
                            <w:right w:val="none" w:sz="0" w:space="0" w:color="auto"/>
                          </w:divBdr>
                        </w:div>
                        <w:div w:id="326133364">
                          <w:marLeft w:val="0"/>
                          <w:marRight w:val="0"/>
                          <w:marTop w:val="180"/>
                          <w:marBottom w:val="180"/>
                          <w:divBdr>
                            <w:top w:val="none" w:sz="0" w:space="0" w:color="auto"/>
                            <w:left w:val="none" w:sz="0" w:space="0" w:color="auto"/>
                            <w:bottom w:val="none" w:sz="0" w:space="0" w:color="auto"/>
                            <w:right w:val="none" w:sz="0" w:space="0" w:color="auto"/>
                          </w:divBdr>
                        </w:div>
                        <w:div w:id="1164123551">
                          <w:marLeft w:val="0"/>
                          <w:marRight w:val="0"/>
                          <w:marTop w:val="180"/>
                          <w:marBottom w:val="180"/>
                          <w:divBdr>
                            <w:top w:val="none" w:sz="0" w:space="0" w:color="auto"/>
                            <w:left w:val="none" w:sz="0" w:space="0" w:color="auto"/>
                            <w:bottom w:val="none" w:sz="0" w:space="0" w:color="auto"/>
                            <w:right w:val="none" w:sz="0" w:space="0" w:color="auto"/>
                          </w:divBdr>
                        </w:div>
                        <w:div w:id="1217014093">
                          <w:marLeft w:val="0"/>
                          <w:marRight w:val="0"/>
                          <w:marTop w:val="180"/>
                          <w:marBottom w:val="180"/>
                          <w:divBdr>
                            <w:top w:val="none" w:sz="0" w:space="0" w:color="auto"/>
                            <w:left w:val="none" w:sz="0" w:space="0" w:color="auto"/>
                            <w:bottom w:val="none" w:sz="0" w:space="0" w:color="auto"/>
                            <w:right w:val="none" w:sz="0" w:space="0" w:color="auto"/>
                          </w:divBdr>
                        </w:div>
                        <w:div w:id="126703449">
                          <w:marLeft w:val="0"/>
                          <w:marRight w:val="0"/>
                          <w:marTop w:val="180"/>
                          <w:marBottom w:val="180"/>
                          <w:divBdr>
                            <w:top w:val="none" w:sz="0" w:space="0" w:color="auto"/>
                            <w:left w:val="none" w:sz="0" w:space="0" w:color="auto"/>
                            <w:bottom w:val="none" w:sz="0" w:space="0" w:color="auto"/>
                            <w:right w:val="none" w:sz="0" w:space="0" w:color="auto"/>
                          </w:divBdr>
                        </w:div>
                        <w:div w:id="1717850844">
                          <w:marLeft w:val="0"/>
                          <w:marRight w:val="0"/>
                          <w:marTop w:val="180"/>
                          <w:marBottom w:val="180"/>
                          <w:divBdr>
                            <w:top w:val="none" w:sz="0" w:space="0" w:color="auto"/>
                            <w:left w:val="none" w:sz="0" w:space="0" w:color="auto"/>
                            <w:bottom w:val="none" w:sz="0" w:space="0" w:color="auto"/>
                            <w:right w:val="none" w:sz="0" w:space="0" w:color="auto"/>
                          </w:divBdr>
                        </w:div>
                        <w:div w:id="2010477144">
                          <w:marLeft w:val="0"/>
                          <w:marRight w:val="0"/>
                          <w:marTop w:val="180"/>
                          <w:marBottom w:val="180"/>
                          <w:divBdr>
                            <w:top w:val="none" w:sz="0" w:space="0" w:color="auto"/>
                            <w:left w:val="none" w:sz="0" w:space="0" w:color="auto"/>
                            <w:bottom w:val="none" w:sz="0" w:space="0" w:color="auto"/>
                            <w:right w:val="none" w:sz="0" w:space="0" w:color="auto"/>
                          </w:divBdr>
                        </w:div>
                        <w:div w:id="1227837013">
                          <w:marLeft w:val="0"/>
                          <w:marRight w:val="0"/>
                          <w:marTop w:val="0"/>
                          <w:marBottom w:val="0"/>
                          <w:divBdr>
                            <w:top w:val="none" w:sz="0" w:space="0" w:color="auto"/>
                            <w:left w:val="none" w:sz="0" w:space="0" w:color="auto"/>
                            <w:bottom w:val="none" w:sz="0" w:space="0" w:color="auto"/>
                            <w:right w:val="none" w:sz="0" w:space="0" w:color="auto"/>
                          </w:divBdr>
                        </w:div>
                        <w:div w:id="390270429">
                          <w:marLeft w:val="0"/>
                          <w:marRight w:val="0"/>
                          <w:marTop w:val="180"/>
                          <w:marBottom w:val="180"/>
                          <w:divBdr>
                            <w:top w:val="none" w:sz="0" w:space="0" w:color="auto"/>
                            <w:left w:val="none" w:sz="0" w:space="0" w:color="auto"/>
                            <w:bottom w:val="none" w:sz="0" w:space="0" w:color="auto"/>
                            <w:right w:val="none" w:sz="0" w:space="0" w:color="auto"/>
                          </w:divBdr>
                        </w:div>
                        <w:div w:id="212693778">
                          <w:marLeft w:val="0"/>
                          <w:marRight w:val="0"/>
                          <w:marTop w:val="180"/>
                          <w:marBottom w:val="180"/>
                          <w:divBdr>
                            <w:top w:val="none" w:sz="0" w:space="0" w:color="auto"/>
                            <w:left w:val="none" w:sz="0" w:space="0" w:color="auto"/>
                            <w:bottom w:val="none" w:sz="0" w:space="0" w:color="auto"/>
                            <w:right w:val="none" w:sz="0" w:space="0" w:color="auto"/>
                          </w:divBdr>
                        </w:div>
                        <w:div w:id="383022666">
                          <w:marLeft w:val="0"/>
                          <w:marRight w:val="0"/>
                          <w:marTop w:val="180"/>
                          <w:marBottom w:val="180"/>
                          <w:divBdr>
                            <w:top w:val="none" w:sz="0" w:space="0" w:color="auto"/>
                            <w:left w:val="none" w:sz="0" w:space="0" w:color="auto"/>
                            <w:bottom w:val="none" w:sz="0" w:space="0" w:color="auto"/>
                            <w:right w:val="none" w:sz="0" w:space="0" w:color="auto"/>
                          </w:divBdr>
                        </w:div>
                        <w:div w:id="93064566">
                          <w:marLeft w:val="0"/>
                          <w:marRight w:val="0"/>
                          <w:marTop w:val="180"/>
                          <w:marBottom w:val="180"/>
                          <w:divBdr>
                            <w:top w:val="none" w:sz="0" w:space="0" w:color="auto"/>
                            <w:left w:val="none" w:sz="0" w:space="0" w:color="auto"/>
                            <w:bottom w:val="none" w:sz="0" w:space="0" w:color="auto"/>
                            <w:right w:val="none" w:sz="0" w:space="0" w:color="auto"/>
                          </w:divBdr>
                        </w:div>
                        <w:div w:id="1911428780">
                          <w:marLeft w:val="0"/>
                          <w:marRight w:val="0"/>
                          <w:marTop w:val="180"/>
                          <w:marBottom w:val="180"/>
                          <w:divBdr>
                            <w:top w:val="none" w:sz="0" w:space="0" w:color="auto"/>
                            <w:left w:val="none" w:sz="0" w:space="0" w:color="auto"/>
                            <w:bottom w:val="none" w:sz="0" w:space="0" w:color="auto"/>
                            <w:right w:val="none" w:sz="0" w:space="0" w:color="auto"/>
                          </w:divBdr>
                        </w:div>
                        <w:div w:id="1220288840">
                          <w:marLeft w:val="0"/>
                          <w:marRight w:val="0"/>
                          <w:marTop w:val="180"/>
                          <w:marBottom w:val="180"/>
                          <w:divBdr>
                            <w:top w:val="none" w:sz="0" w:space="0" w:color="auto"/>
                            <w:left w:val="none" w:sz="0" w:space="0" w:color="auto"/>
                            <w:bottom w:val="none" w:sz="0" w:space="0" w:color="auto"/>
                            <w:right w:val="none" w:sz="0" w:space="0" w:color="auto"/>
                          </w:divBdr>
                        </w:div>
                        <w:div w:id="1085569979">
                          <w:marLeft w:val="0"/>
                          <w:marRight w:val="0"/>
                          <w:marTop w:val="180"/>
                          <w:marBottom w:val="180"/>
                          <w:divBdr>
                            <w:top w:val="none" w:sz="0" w:space="0" w:color="auto"/>
                            <w:left w:val="none" w:sz="0" w:space="0" w:color="auto"/>
                            <w:bottom w:val="none" w:sz="0" w:space="0" w:color="auto"/>
                            <w:right w:val="none" w:sz="0" w:space="0" w:color="auto"/>
                          </w:divBdr>
                        </w:div>
                        <w:div w:id="917862086">
                          <w:marLeft w:val="0"/>
                          <w:marRight w:val="0"/>
                          <w:marTop w:val="180"/>
                          <w:marBottom w:val="180"/>
                          <w:divBdr>
                            <w:top w:val="none" w:sz="0" w:space="0" w:color="auto"/>
                            <w:left w:val="none" w:sz="0" w:space="0" w:color="auto"/>
                            <w:bottom w:val="none" w:sz="0" w:space="0" w:color="auto"/>
                            <w:right w:val="none" w:sz="0" w:space="0" w:color="auto"/>
                          </w:divBdr>
                        </w:div>
                        <w:div w:id="1448697416">
                          <w:marLeft w:val="0"/>
                          <w:marRight w:val="0"/>
                          <w:marTop w:val="180"/>
                          <w:marBottom w:val="180"/>
                          <w:divBdr>
                            <w:top w:val="none" w:sz="0" w:space="0" w:color="auto"/>
                            <w:left w:val="none" w:sz="0" w:space="0" w:color="auto"/>
                            <w:bottom w:val="none" w:sz="0" w:space="0" w:color="auto"/>
                            <w:right w:val="none" w:sz="0" w:space="0" w:color="auto"/>
                          </w:divBdr>
                        </w:div>
                        <w:div w:id="559244942">
                          <w:marLeft w:val="0"/>
                          <w:marRight w:val="0"/>
                          <w:marTop w:val="180"/>
                          <w:marBottom w:val="180"/>
                          <w:divBdr>
                            <w:top w:val="none" w:sz="0" w:space="0" w:color="auto"/>
                            <w:left w:val="none" w:sz="0" w:space="0" w:color="auto"/>
                            <w:bottom w:val="none" w:sz="0" w:space="0" w:color="auto"/>
                            <w:right w:val="none" w:sz="0" w:space="0" w:color="auto"/>
                          </w:divBdr>
                        </w:div>
                        <w:div w:id="2045903709">
                          <w:marLeft w:val="0"/>
                          <w:marRight w:val="0"/>
                          <w:marTop w:val="180"/>
                          <w:marBottom w:val="180"/>
                          <w:divBdr>
                            <w:top w:val="none" w:sz="0" w:space="0" w:color="auto"/>
                            <w:left w:val="none" w:sz="0" w:space="0" w:color="auto"/>
                            <w:bottom w:val="none" w:sz="0" w:space="0" w:color="auto"/>
                            <w:right w:val="none" w:sz="0" w:space="0" w:color="auto"/>
                          </w:divBdr>
                        </w:div>
                        <w:div w:id="1636718751">
                          <w:marLeft w:val="0"/>
                          <w:marRight w:val="0"/>
                          <w:marTop w:val="180"/>
                          <w:marBottom w:val="180"/>
                          <w:divBdr>
                            <w:top w:val="none" w:sz="0" w:space="0" w:color="auto"/>
                            <w:left w:val="none" w:sz="0" w:space="0" w:color="auto"/>
                            <w:bottom w:val="none" w:sz="0" w:space="0" w:color="auto"/>
                            <w:right w:val="none" w:sz="0" w:space="0" w:color="auto"/>
                          </w:divBdr>
                        </w:div>
                        <w:div w:id="520583342">
                          <w:marLeft w:val="0"/>
                          <w:marRight w:val="0"/>
                          <w:marTop w:val="240"/>
                          <w:marBottom w:val="240"/>
                          <w:divBdr>
                            <w:top w:val="none" w:sz="0" w:space="0" w:color="auto"/>
                            <w:left w:val="none" w:sz="0" w:space="0" w:color="auto"/>
                            <w:bottom w:val="none" w:sz="0" w:space="0" w:color="auto"/>
                            <w:right w:val="none" w:sz="0" w:space="0" w:color="auto"/>
                          </w:divBdr>
                          <w:divsChild>
                            <w:div w:id="1868173584">
                              <w:marLeft w:val="0"/>
                              <w:marRight w:val="0"/>
                              <w:marTop w:val="0"/>
                              <w:marBottom w:val="0"/>
                              <w:divBdr>
                                <w:top w:val="none" w:sz="0" w:space="0" w:color="auto"/>
                                <w:left w:val="none" w:sz="0" w:space="0" w:color="auto"/>
                                <w:bottom w:val="none" w:sz="0" w:space="0" w:color="auto"/>
                                <w:right w:val="none" w:sz="0" w:space="0" w:color="auto"/>
                              </w:divBdr>
                            </w:div>
                          </w:divsChild>
                        </w:div>
                        <w:div w:id="1712222028">
                          <w:marLeft w:val="0"/>
                          <w:marRight w:val="0"/>
                          <w:marTop w:val="0"/>
                          <w:marBottom w:val="0"/>
                          <w:divBdr>
                            <w:top w:val="none" w:sz="0" w:space="0" w:color="auto"/>
                            <w:left w:val="none" w:sz="0" w:space="0" w:color="auto"/>
                            <w:bottom w:val="none" w:sz="0" w:space="0" w:color="auto"/>
                            <w:right w:val="none" w:sz="0" w:space="0" w:color="auto"/>
                          </w:divBdr>
                          <w:divsChild>
                            <w:div w:id="964774256">
                              <w:marLeft w:val="0"/>
                              <w:marRight w:val="0"/>
                              <w:marTop w:val="0"/>
                              <w:marBottom w:val="0"/>
                              <w:divBdr>
                                <w:top w:val="none" w:sz="0" w:space="0" w:color="auto"/>
                                <w:left w:val="none" w:sz="0" w:space="0" w:color="auto"/>
                                <w:bottom w:val="none" w:sz="0" w:space="0" w:color="auto"/>
                                <w:right w:val="none" w:sz="0" w:space="0" w:color="auto"/>
                              </w:divBdr>
                              <w:divsChild>
                                <w:div w:id="16995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7633">
                          <w:marLeft w:val="0"/>
                          <w:marRight w:val="0"/>
                          <w:marTop w:val="600"/>
                          <w:marBottom w:val="0"/>
                          <w:divBdr>
                            <w:top w:val="single" w:sz="12" w:space="23" w:color="222222"/>
                            <w:left w:val="none" w:sz="0" w:space="0" w:color="auto"/>
                            <w:bottom w:val="single" w:sz="6" w:space="23" w:color="222222"/>
                            <w:right w:val="none" w:sz="0" w:space="0" w:color="auto"/>
                          </w:divBdr>
                          <w:divsChild>
                            <w:div w:id="465007849">
                              <w:marLeft w:val="0"/>
                              <w:marRight w:val="0"/>
                              <w:marTop w:val="0"/>
                              <w:marBottom w:val="0"/>
                              <w:divBdr>
                                <w:top w:val="none" w:sz="0" w:space="0" w:color="auto"/>
                                <w:left w:val="none" w:sz="0" w:space="0" w:color="auto"/>
                                <w:bottom w:val="none" w:sz="0" w:space="0" w:color="auto"/>
                                <w:right w:val="none" w:sz="0" w:space="0" w:color="auto"/>
                              </w:divBdr>
                              <w:divsChild>
                                <w:div w:id="550843269">
                                  <w:marLeft w:val="0"/>
                                  <w:marRight w:val="0"/>
                                  <w:marTop w:val="0"/>
                                  <w:marBottom w:val="0"/>
                                  <w:divBdr>
                                    <w:top w:val="none" w:sz="0" w:space="0" w:color="auto"/>
                                    <w:left w:val="none" w:sz="0" w:space="0" w:color="auto"/>
                                    <w:bottom w:val="none" w:sz="0" w:space="0" w:color="auto"/>
                                    <w:right w:val="none" w:sz="0" w:space="0" w:color="auto"/>
                                  </w:divBdr>
                                  <w:divsChild>
                                    <w:div w:id="216547450">
                                      <w:marLeft w:val="0"/>
                                      <w:marRight w:val="0"/>
                                      <w:marTop w:val="0"/>
                                      <w:marBottom w:val="0"/>
                                      <w:divBdr>
                                        <w:top w:val="none" w:sz="0" w:space="0" w:color="auto"/>
                                        <w:left w:val="none" w:sz="0" w:space="0" w:color="auto"/>
                                        <w:bottom w:val="none" w:sz="0" w:space="0" w:color="auto"/>
                                        <w:right w:val="none" w:sz="0" w:space="0" w:color="auto"/>
                                      </w:divBdr>
                                      <w:divsChild>
                                        <w:div w:id="1654868080">
                                          <w:marLeft w:val="0"/>
                                          <w:marRight w:val="0"/>
                                          <w:marTop w:val="0"/>
                                          <w:marBottom w:val="0"/>
                                          <w:divBdr>
                                            <w:top w:val="none" w:sz="0" w:space="0" w:color="auto"/>
                                            <w:left w:val="none" w:sz="0" w:space="0" w:color="auto"/>
                                            <w:bottom w:val="none" w:sz="0" w:space="0" w:color="auto"/>
                                            <w:right w:val="none" w:sz="0" w:space="0" w:color="auto"/>
                                          </w:divBdr>
                                          <w:divsChild>
                                            <w:div w:id="1090084406">
                                              <w:marLeft w:val="0"/>
                                              <w:marRight w:val="0"/>
                                              <w:marTop w:val="0"/>
                                              <w:marBottom w:val="0"/>
                                              <w:divBdr>
                                                <w:top w:val="none" w:sz="0" w:space="0" w:color="auto"/>
                                                <w:left w:val="none" w:sz="0" w:space="0" w:color="auto"/>
                                                <w:bottom w:val="none" w:sz="0" w:space="0" w:color="auto"/>
                                                <w:right w:val="none" w:sz="0" w:space="0" w:color="auto"/>
                                              </w:divBdr>
                                              <w:divsChild>
                                                <w:div w:id="16691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021884">
                          <w:marLeft w:val="0"/>
                          <w:marRight w:val="0"/>
                          <w:marTop w:val="450"/>
                          <w:marBottom w:val="225"/>
                          <w:divBdr>
                            <w:top w:val="single" w:sz="6" w:space="0" w:color="DDDDDD"/>
                            <w:left w:val="single" w:sz="6" w:space="0" w:color="DDDDDD"/>
                            <w:bottom w:val="single" w:sz="6" w:space="0" w:color="DDDDDD"/>
                            <w:right w:val="single" w:sz="6" w:space="0" w:color="DDDDDD"/>
                          </w:divBdr>
                          <w:divsChild>
                            <w:div w:id="1943102790">
                              <w:marLeft w:val="0"/>
                              <w:marRight w:val="0"/>
                              <w:marTop w:val="0"/>
                              <w:marBottom w:val="0"/>
                              <w:divBdr>
                                <w:top w:val="none" w:sz="0" w:space="0" w:color="auto"/>
                                <w:left w:val="none" w:sz="0" w:space="0" w:color="auto"/>
                                <w:bottom w:val="none" w:sz="0" w:space="0" w:color="auto"/>
                                <w:right w:val="none" w:sz="0" w:space="0" w:color="auto"/>
                              </w:divBdr>
                              <w:divsChild>
                                <w:div w:id="1436099836">
                                  <w:marLeft w:val="0"/>
                                  <w:marRight w:val="0"/>
                                  <w:marTop w:val="0"/>
                                  <w:marBottom w:val="0"/>
                                  <w:divBdr>
                                    <w:top w:val="none" w:sz="0" w:space="0" w:color="auto"/>
                                    <w:left w:val="none" w:sz="0" w:space="0" w:color="auto"/>
                                    <w:bottom w:val="none" w:sz="0" w:space="0" w:color="auto"/>
                                    <w:right w:val="none" w:sz="0" w:space="0" w:color="auto"/>
                                  </w:divBdr>
                                </w:div>
                              </w:divsChild>
                            </w:div>
                            <w:div w:id="207500879">
                              <w:marLeft w:val="0"/>
                              <w:marRight w:val="0"/>
                              <w:marTop w:val="0"/>
                              <w:marBottom w:val="0"/>
                              <w:divBdr>
                                <w:top w:val="none" w:sz="0" w:space="0" w:color="auto"/>
                                <w:left w:val="single" w:sz="6" w:space="8" w:color="DDDDDD"/>
                                <w:bottom w:val="none" w:sz="0" w:space="0" w:color="auto"/>
                                <w:right w:val="none" w:sz="0" w:space="0" w:color="auto"/>
                              </w:divBdr>
                              <w:divsChild>
                                <w:div w:id="14760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3247">
                      <w:marLeft w:val="0"/>
                      <w:marRight w:val="0"/>
                      <w:marTop w:val="0"/>
                      <w:marBottom w:val="0"/>
                      <w:divBdr>
                        <w:top w:val="none" w:sz="0" w:space="0" w:color="auto"/>
                        <w:left w:val="none" w:sz="0" w:space="0" w:color="auto"/>
                        <w:bottom w:val="none" w:sz="0" w:space="0" w:color="auto"/>
                        <w:right w:val="none" w:sz="0" w:space="0" w:color="auto"/>
                      </w:divBdr>
                    </w:div>
                    <w:div w:id="1105034749">
                      <w:marLeft w:val="0"/>
                      <w:marRight w:val="0"/>
                      <w:marTop w:val="0"/>
                      <w:marBottom w:val="750"/>
                      <w:divBdr>
                        <w:top w:val="none" w:sz="0" w:space="0" w:color="auto"/>
                        <w:left w:val="none" w:sz="0" w:space="0" w:color="auto"/>
                        <w:bottom w:val="none" w:sz="0" w:space="0" w:color="auto"/>
                        <w:right w:val="none" w:sz="0" w:space="0" w:color="auto"/>
                      </w:divBdr>
                      <w:divsChild>
                        <w:div w:id="805659796">
                          <w:marLeft w:val="0"/>
                          <w:marRight w:val="0"/>
                          <w:marTop w:val="0"/>
                          <w:marBottom w:val="0"/>
                          <w:divBdr>
                            <w:top w:val="none" w:sz="0" w:space="0" w:color="auto"/>
                            <w:left w:val="none" w:sz="0" w:space="0" w:color="auto"/>
                            <w:bottom w:val="none" w:sz="0" w:space="0" w:color="auto"/>
                            <w:right w:val="none" w:sz="0" w:space="0" w:color="auto"/>
                          </w:divBdr>
                        </w:div>
                        <w:div w:id="962341589">
                          <w:marLeft w:val="0"/>
                          <w:marRight w:val="0"/>
                          <w:marTop w:val="0"/>
                          <w:marBottom w:val="0"/>
                          <w:divBdr>
                            <w:top w:val="none" w:sz="0" w:space="0" w:color="auto"/>
                            <w:left w:val="none" w:sz="0" w:space="0" w:color="auto"/>
                            <w:bottom w:val="none" w:sz="0" w:space="0" w:color="auto"/>
                            <w:right w:val="none" w:sz="0" w:space="0" w:color="auto"/>
                          </w:divBdr>
                        </w:div>
                        <w:div w:id="1044020537">
                          <w:marLeft w:val="0"/>
                          <w:marRight w:val="0"/>
                          <w:marTop w:val="0"/>
                          <w:marBottom w:val="0"/>
                          <w:divBdr>
                            <w:top w:val="none" w:sz="0" w:space="0" w:color="auto"/>
                            <w:left w:val="none" w:sz="0" w:space="0" w:color="auto"/>
                            <w:bottom w:val="none" w:sz="0" w:space="0" w:color="auto"/>
                            <w:right w:val="none" w:sz="0" w:space="0" w:color="auto"/>
                          </w:divBdr>
                        </w:div>
                        <w:div w:id="552303997">
                          <w:marLeft w:val="0"/>
                          <w:marRight w:val="0"/>
                          <w:marTop w:val="0"/>
                          <w:marBottom w:val="0"/>
                          <w:divBdr>
                            <w:top w:val="none" w:sz="0" w:space="0" w:color="auto"/>
                            <w:left w:val="none" w:sz="0" w:space="0" w:color="auto"/>
                            <w:bottom w:val="none" w:sz="0" w:space="0" w:color="auto"/>
                            <w:right w:val="none" w:sz="0" w:space="0" w:color="auto"/>
                          </w:divBdr>
                        </w:div>
                        <w:div w:id="1201747587">
                          <w:marLeft w:val="0"/>
                          <w:marRight w:val="0"/>
                          <w:marTop w:val="0"/>
                          <w:marBottom w:val="0"/>
                          <w:divBdr>
                            <w:top w:val="none" w:sz="0" w:space="0" w:color="auto"/>
                            <w:left w:val="none" w:sz="0" w:space="0" w:color="auto"/>
                            <w:bottom w:val="none" w:sz="0" w:space="0" w:color="auto"/>
                            <w:right w:val="none" w:sz="0" w:space="0" w:color="auto"/>
                          </w:divBdr>
                        </w:div>
                        <w:div w:id="1374773575">
                          <w:marLeft w:val="0"/>
                          <w:marRight w:val="0"/>
                          <w:marTop w:val="0"/>
                          <w:marBottom w:val="0"/>
                          <w:divBdr>
                            <w:top w:val="none" w:sz="0" w:space="0" w:color="auto"/>
                            <w:left w:val="none" w:sz="0" w:space="0" w:color="auto"/>
                            <w:bottom w:val="none" w:sz="0" w:space="0" w:color="auto"/>
                            <w:right w:val="none" w:sz="0" w:space="0" w:color="auto"/>
                          </w:divBdr>
                        </w:div>
                        <w:div w:id="1977712131">
                          <w:marLeft w:val="0"/>
                          <w:marRight w:val="0"/>
                          <w:marTop w:val="0"/>
                          <w:marBottom w:val="0"/>
                          <w:divBdr>
                            <w:top w:val="none" w:sz="0" w:space="0" w:color="auto"/>
                            <w:left w:val="none" w:sz="0" w:space="0" w:color="auto"/>
                            <w:bottom w:val="none" w:sz="0" w:space="0" w:color="auto"/>
                            <w:right w:val="none" w:sz="0" w:space="0" w:color="auto"/>
                          </w:divBdr>
                        </w:div>
                        <w:div w:id="1529443798">
                          <w:marLeft w:val="0"/>
                          <w:marRight w:val="0"/>
                          <w:marTop w:val="0"/>
                          <w:marBottom w:val="0"/>
                          <w:divBdr>
                            <w:top w:val="none" w:sz="0" w:space="0" w:color="auto"/>
                            <w:left w:val="none" w:sz="0" w:space="0" w:color="auto"/>
                            <w:bottom w:val="none" w:sz="0" w:space="0" w:color="auto"/>
                            <w:right w:val="none" w:sz="0" w:space="0" w:color="auto"/>
                          </w:divBdr>
                        </w:div>
                        <w:div w:id="1250775170">
                          <w:marLeft w:val="0"/>
                          <w:marRight w:val="0"/>
                          <w:marTop w:val="0"/>
                          <w:marBottom w:val="0"/>
                          <w:divBdr>
                            <w:top w:val="none" w:sz="0" w:space="0" w:color="auto"/>
                            <w:left w:val="none" w:sz="0" w:space="0" w:color="auto"/>
                            <w:bottom w:val="none" w:sz="0" w:space="0" w:color="auto"/>
                            <w:right w:val="none" w:sz="0" w:space="0" w:color="auto"/>
                          </w:divBdr>
                        </w:div>
                        <w:div w:id="771433249">
                          <w:marLeft w:val="0"/>
                          <w:marRight w:val="0"/>
                          <w:marTop w:val="0"/>
                          <w:marBottom w:val="0"/>
                          <w:divBdr>
                            <w:top w:val="none" w:sz="0" w:space="0" w:color="auto"/>
                            <w:left w:val="none" w:sz="0" w:space="0" w:color="auto"/>
                            <w:bottom w:val="none" w:sz="0" w:space="0" w:color="auto"/>
                            <w:right w:val="none" w:sz="0" w:space="0" w:color="auto"/>
                          </w:divBdr>
                        </w:div>
                        <w:div w:id="1315187516">
                          <w:marLeft w:val="0"/>
                          <w:marRight w:val="0"/>
                          <w:marTop w:val="0"/>
                          <w:marBottom w:val="0"/>
                          <w:divBdr>
                            <w:top w:val="none" w:sz="0" w:space="0" w:color="auto"/>
                            <w:left w:val="none" w:sz="0" w:space="0" w:color="auto"/>
                            <w:bottom w:val="none" w:sz="0" w:space="0" w:color="auto"/>
                            <w:right w:val="none" w:sz="0" w:space="0" w:color="auto"/>
                          </w:divBdr>
                        </w:div>
                        <w:div w:id="819421580">
                          <w:marLeft w:val="0"/>
                          <w:marRight w:val="0"/>
                          <w:marTop w:val="0"/>
                          <w:marBottom w:val="0"/>
                          <w:divBdr>
                            <w:top w:val="none" w:sz="0" w:space="0" w:color="auto"/>
                            <w:left w:val="none" w:sz="0" w:space="0" w:color="auto"/>
                            <w:bottom w:val="none" w:sz="0" w:space="0" w:color="auto"/>
                            <w:right w:val="none" w:sz="0" w:space="0" w:color="auto"/>
                          </w:divBdr>
                        </w:div>
                        <w:div w:id="1587961443">
                          <w:marLeft w:val="0"/>
                          <w:marRight w:val="0"/>
                          <w:marTop w:val="0"/>
                          <w:marBottom w:val="0"/>
                          <w:divBdr>
                            <w:top w:val="none" w:sz="0" w:space="0" w:color="auto"/>
                            <w:left w:val="none" w:sz="0" w:space="0" w:color="auto"/>
                            <w:bottom w:val="none" w:sz="0" w:space="0" w:color="auto"/>
                            <w:right w:val="none" w:sz="0" w:space="0" w:color="auto"/>
                          </w:divBdr>
                        </w:div>
                        <w:div w:id="789013526">
                          <w:marLeft w:val="0"/>
                          <w:marRight w:val="0"/>
                          <w:marTop w:val="0"/>
                          <w:marBottom w:val="0"/>
                          <w:divBdr>
                            <w:top w:val="none" w:sz="0" w:space="0" w:color="auto"/>
                            <w:left w:val="none" w:sz="0" w:space="0" w:color="auto"/>
                            <w:bottom w:val="none" w:sz="0" w:space="0" w:color="auto"/>
                            <w:right w:val="none" w:sz="0" w:space="0" w:color="auto"/>
                          </w:divBdr>
                        </w:div>
                      </w:divsChild>
                    </w:div>
                    <w:div w:id="1919443250">
                      <w:marLeft w:val="0"/>
                      <w:marRight w:val="0"/>
                      <w:marTop w:val="0"/>
                      <w:marBottom w:val="0"/>
                      <w:divBdr>
                        <w:top w:val="none" w:sz="0" w:space="0" w:color="auto"/>
                        <w:left w:val="none" w:sz="0" w:space="0" w:color="auto"/>
                        <w:bottom w:val="none" w:sz="0" w:space="0" w:color="auto"/>
                        <w:right w:val="none" w:sz="0" w:space="0" w:color="auto"/>
                      </w:divBdr>
                    </w:div>
                    <w:div w:id="1375691546">
                      <w:marLeft w:val="0"/>
                      <w:marRight w:val="0"/>
                      <w:marTop w:val="0"/>
                      <w:marBottom w:val="0"/>
                      <w:divBdr>
                        <w:top w:val="none" w:sz="0" w:space="0" w:color="auto"/>
                        <w:left w:val="none" w:sz="0" w:space="0" w:color="auto"/>
                        <w:bottom w:val="none" w:sz="0" w:space="0" w:color="auto"/>
                        <w:right w:val="none" w:sz="0" w:space="0" w:color="auto"/>
                      </w:divBdr>
                    </w:div>
                    <w:div w:id="2036613891">
                      <w:marLeft w:val="0"/>
                      <w:marRight w:val="0"/>
                      <w:marTop w:val="0"/>
                      <w:marBottom w:val="0"/>
                      <w:divBdr>
                        <w:top w:val="none" w:sz="0" w:space="0" w:color="auto"/>
                        <w:left w:val="none" w:sz="0" w:space="0" w:color="auto"/>
                        <w:bottom w:val="none" w:sz="0" w:space="0" w:color="auto"/>
                        <w:right w:val="none" w:sz="0" w:space="0" w:color="auto"/>
                      </w:divBdr>
                    </w:div>
                    <w:div w:id="15662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72248">
              <w:marLeft w:val="0"/>
              <w:marRight w:val="0"/>
              <w:marTop w:val="0"/>
              <w:marBottom w:val="0"/>
              <w:divBdr>
                <w:top w:val="none" w:sz="0" w:space="0" w:color="auto"/>
                <w:left w:val="none" w:sz="0" w:space="0" w:color="auto"/>
                <w:bottom w:val="none" w:sz="0" w:space="0" w:color="auto"/>
                <w:right w:val="none" w:sz="0" w:space="0" w:color="auto"/>
              </w:divBdr>
              <w:divsChild>
                <w:div w:id="1367870634">
                  <w:marLeft w:val="0"/>
                  <w:marRight w:val="0"/>
                  <w:marTop w:val="0"/>
                  <w:marBottom w:val="0"/>
                  <w:divBdr>
                    <w:top w:val="none" w:sz="0" w:space="0" w:color="auto"/>
                    <w:left w:val="none" w:sz="0" w:space="0" w:color="auto"/>
                    <w:bottom w:val="none" w:sz="0" w:space="0" w:color="auto"/>
                    <w:right w:val="none" w:sz="0" w:space="0" w:color="auto"/>
                  </w:divBdr>
                  <w:divsChild>
                    <w:div w:id="1678457886">
                      <w:marLeft w:val="0"/>
                      <w:marRight w:val="450"/>
                      <w:marTop w:val="0"/>
                      <w:marBottom w:val="0"/>
                      <w:divBdr>
                        <w:top w:val="none" w:sz="0" w:space="0" w:color="auto"/>
                        <w:left w:val="none" w:sz="0" w:space="0" w:color="auto"/>
                        <w:bottom w:val="none" w:sz="0" w:space="0" w:color="auto"/>
                        <w:right w:val="none" w:sz="0" w:space="0" w:color="auto"/>
                      </w:divBdr>
                      <w:divsChild>
                        <w:div w:id="189802051">
                          <w:marLeft w:val="0"/>
                          <w:marRight w:val="0"/>
                          <w:marTop w:val="0"/>
                          <w:marBottom w:val="0"/>
                          <w:divBdr>
                            <w:top w:val="none" w:sz="0" w:space="0" w:color="auto"/>
                            <w:left w:val="none" w:sz="0" w:space="0" w:color="auto"/>
                            <w:bottom w:val="none" w:sz="0" w:space="0" w:color="auto"/>
                            <w:right w:val="none" w:sz="0" w:space="0" w:color="auto"/>
                          </w:divBdr>
                          <w:divsChild>
                            <w:div w:id="13572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6571">
                      <w:marLeft w:val="0"/>
                      <w:marRight w:val="0"/>
                      <w:marTop w:val="0"/>
                      <w:marBottom w:val="0"/>
                      <w:divBdr>
                        <w:top w:val="none" w:sz="0" w:space="0" w:color="auto"/>
                        <w:left w:val="none" w:sz="0" w:space="0" w:color="auto"/>
                        <w:bottom w:val="none" w:sz="0" w:space="0" w:color="auto"/>
                        <w:right w:val="none" w:sz="0" w:space="0" w:color="auto"/>
                      </w:divBdr>
                      <w:divsChild>
                        <w:div w:id="1785348695">
                          <w:marLeft w:val="0"/>
                          <w:marRight w:val="0"/>
                          <w:marTop w:val="0"/>
                          <w:marBottom w:val="0"/>
                          <w:divBdr>
                            <w:top w:val="none" w:sz="0" w:space="0" w:color="auto"/>
                            <w:left w:val="none" w:sz="0" w:space="0" w:color="auto"/>
                            <w:bottom w:val="none" w:sz="0" w:space="0" w:color="auto"/>
                            <w:right w:val="none" w:sz="0" w:space="0" w:color="auto"/>
                          </w:divBdr>
                          <w:divsChild>
                            <w:div w:id="14148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5288">
                      <w:marLeft w:val="0"/>
                      <w:marRight w:val="0"/>
                      <w:marTop w:val="0"/>
                      <w:marBottom w:val="0"/>
                      <w:divBdr>
                        <w:top w:val="none" w:sz="0" w:space="0" w:color="auto"/>
                        <w:left w:val="none" w:sz="0" w:space="0" w:color="auto"/>
                        <w:bottom w:val="none" w:sz="0" w:space="0" w:color="auto"/>
                        <w:right w:val="none" w:sz="0" w:space="0" w:color="auto"/>
                      </w:divBdr>
                      <w:divsChild>
                        <w:div w:id="782574134">
                          <w:marLeft w:val="0"/>
                          <w:marRight w:val="0"/>
                          <w:marTop w:val="0"/>
                          <w:marBottom w:val="0"/>
                          <w:divBdr>
                            <w:top w:val="none" w:sz="0" w:space="0" w:color="auto"/>
                            <w:left w:val="none" w:sz="0" w:space="0" w:color="auto"/>
                            <w:bottom w:val="none" w:sz="0" w:space="0" w:color="auto"/>
                            <w:right w:val="none" w:sz="0" w:space="0" w:color="auto"/>
                          </w:divBdr>
                          <w:divsChild>
                            <w:div w:id="16734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82731">
              <w:marLeft w:val="0"/>
              <w:marRight w:val="0"/>
              <w:marTop w:val="0"/>
              <w:marBottom w:val="0"/>
              <w:divBdr>
                <w:top w:val="single" w:sz="6" w:space="31" w:color="444444"/>
                <w:left w:val="none" w:sz="0" w:space="0" w:color="auto"/>
                <w:bottom w:val="none" w:sz="0" w:space="0" w:color="auto"/>
                <w:right w:val="none" w:sz="0" w:space="0" w:color="auto"/>
              </w:divBdr>
              <w:divsChild>
                <w:div w:id="18012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3913">
          <w:marLeft w:val="0"/>
          <w:marRight w:val="0"/>
          <w:marTop w:val="0"/>
          <w:marBottom w:val="0"/>
          <w:divBdr>
            <w:top w:val="none" w:sz="0" w:space="0" w:color="auto"/>
            <w:left w:val="none" w:sz="0" w:space="0" w:color="auto"/>
            <w:bottom w:val="none" w:sz="0" w:space="0" w:color="auto"/>
            <w:right w:val="none" w:sz="0" w:space="0" w:color="auto"/>
          </w:divBdr>
        </w:div>
      </w:divsChild>
    </w:div>
    <w:div w:id="1849324047">
      <w:bodyDiv w:val="1"/>
      <w:marLeft w:val="0"/>
      <w:marRight w:val="0"/>
      <w:marTop w:val="0"/>
      <w:marBottom w:val="0"/>
      <w:divBdr>
        <w:top w:val="none" w:sz="0" w:space="0" w:color="auto"/>
        <w:left w:val="none" w:sz="0" w:space="0" w:color="auto"/>
        <w:bottom w:val="none" w:sz="0" w:space="0" w:color="auto"/>
        <w:right w:val="none" w:sz="0" w:space="0" w:color="auto"/>
      </w:divBdr>
    </w:div>
    <w:div w:id="19717434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playlist?list=PLyGqUe6Oa_5Et6fES_EawDMvnq_KWe1Bf" TargetMode="External"/><Relationship Id="rId18" Type="http://schemas.openxmlformats.org/officeDocument/2006/relationships/hyperlink" Target="http://www.softwaretestingmaterial.com/how-to-locate-element-by-tag-name-locator/" TargetMode="External"/><Relationship Id="rId26" Type="http://schemas.openxmlformats.org/officeDocument/2006/relationships/hyperlink" Target="https://www.softwaretestingmaterial.com/dynamic-xpath-in-selenium/" TargetMode="External"/><Relationship Id="rId39" Type="http://schemas.openxmlformats.org/officeDocument/2006/relationships/image" Target="media/image6.png"/><Relationship Id="rId21" Type="http://schemas.openxmlformats.org/officeDocument/2006/relationships/hyperlink" Target="http://www.softwaretestingmaterial.com/how-to-locate-element-by-xpath-locator/" TargetMode="External"/><Relationship Id="rId34" Type="http://schemas.openxmlformats.org/officeDocument/2006/relationships/hyperlink" Target="https://www.softwaretestingmaterial.com/dynamic-xpath-in-selenium/" TargetMode="External"/><Relationship Id="rId42" Type="http://schemas.openxmlformats.org/officeDocument/2006/relationships/hyperlink" Target="http://www.softwaretestingmaterial.com/webdriverwait-selenium-webdriver/" TargetMode="External"/><Relationship Id="rId47" Type="http://schemas.openxmlformats.org/officeDocument/2006/relationships/hyperlink" Target="http://www.softwaretestingmaterial.com/broken-links-using-selenium/" TargetMode="External"/><Relationship Id="rId50" Type="http://schemas.openxmlformats.org/officeDocument/2006/relationships/hyperlink" Target="http://www.softwaretestingmaterial.com/scroll-web-page-using-selenium-webdriver/" TargetMode="External"/><Relationship Id="rId55" Type="http://schemas.openxmlformats.org/officeDocument/2006/relationships/hyperlink" Target="https://www.geeksforgeeks.org/arrays-in-java/" TargetMode="External"/><Relationship Id="rId7" Type="http://schemas.openxmlformats.org/officeDocument/2006/relationships/endnotes" Target="endnotes.xml"/><Relationship Id="rId12" Type="http://schemas.openxmlformats.org/officeDocument/2006/relationships/hyperlink" Target="https://www.youtube.com/playlist?list=PLyGqUe6Oa_5EUyOz-jBZ7hiYUyQ64JHVp" TargetMode="External"/><Relationship Id="rId17" Type="http://schemas.openxmlformats.org/officeDocument/2006/relationships/hyperlink" Target="http://www.softwaretestingmaterial.com/how-to-locate-element-by-name-locator/" TargetMode="External"/><Relationship Id="rId25" Type="http://schemas.openxmlformats.org/officeDocument/2006/relationships/hyperlink" Target="https://www.softwaretestingmaterial.com/dynamic-xpath-in-selenium/" TargetMode="External"/><Relationship Id="rId33" Type="http://schemas.openxmlformats.org/officeDocument/2006/relationships/hyperlink" Target="https://www.softwaretestingmaterial.com/dynamic-xpath-in-selenium/" TargetMode="External"/><Relationship Id="rId38" Type="http://schemas.openxmlformats.org/officeDocument/2006/relationships/image" Target="media/image5.png"/><Relationship Id="rId46" Type="http://schemas.openxmlformats.org/officeDocument/2006/relationships/hyperlink" Target="JavaScriptExecutor.docx"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oftwaretestingmaterial.com/how-to-locate-element-by-class-name-locator/" TargetMode="External"/><Relationship Id="rId20" Type="http://schemas.openxmlformats.org/officeDocument/2006/relationships/hyperlink" Target="http://www.softwaretestingmaterial.com/how-to-locate-element-by-link-text-and-partial-link-text-locator/" TargetMode="External"/><Relationship Id="rId29" Type="http://schemas.openxmlformats.org/officeDocument/2006/relationships/hyperlink" Target="https://www.softwaretestingmaterial.com/dynamic-xpath-in-selenium/" TargetMode="External"/><Relationship Id="rId41" Type="http://schemas.openxmlformats.org/officeDocument/2006/relationships/hyperlink" Target="http://www.softwaretestingmaterial.com/implicit-waits-selenium-webdriver/" TargetMode="External"/><Relationship Id="rId54" Type="http://schemas.openxmlformats.org/officeDocument/2006/relationships/hyperlink" Target="http://www.softwaretestingmaterial.com/highlight-element-using-seleni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playlist?list=PLyGqUe6Oa_5FRM-L27FnNe8b279Z2txhJ" TargetMode="External"/><Relationship Id="rId24" Type="http://schemas.openxmlformats.org/officeDocument/2006/relationships/hyperlink" Target="https://www.softwaretestingmaterial.com/dynamic-xpath-in-selenium/" TargetMode="External"/><Relationship Id="rId32" Type="http://schemas.openxmlformats.org/officeDocument/2006/relationships/hyperlink" Target="https://www.softwaretestingmaterial.com/dynamic-xpath-in-selenium/" TargetMode="External"/><Relationship Id="rId37" Type="http://schemas.openxmlformats.org/officeDocument/2006/relationships/image" Target="media/image4.png"/><Relationship Id="rId40" Type="http://schemas.openxmlformats.org/officeDocument/2006/relationships/hyperlink" Target="http://admin:admin123@xyz.com" TargetMode="External"/><Relationship Id="rId45" Type="http://schemas.openxmlformats.org/officeDocument/2006/relationships/image" Target="media/image8.png"/><Relationship Id="rId53" Type="http://schemas.openxmlformats.org/officeDocument/2006/relationships/hyperlink" Target="http://www.softwaretestingmaterial.com/drag-and-drop-using-actions-class-in-seleniu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oftwaretestingmaterial.com/how-to-locate-element-by-id-locator/" TargetMode="External"/><Relationship Id="rId23" Type="http://schemas.openxmlformats.org/officeDocument/2006/relationships/hyperlink" Target="https://www.softwaretestingmaterial.com/dynamic-xpath-in-selenium/" TargetMode="External"/><Relationship Id="rId28" Type="http://schemas.openxmlformats.org/officeDocument/2006/relationships/hyperlink" Target="https://www.softwaretestingmaterial.com/dynamic-xpath-in-selenium/" TargetMode="External"/><Relationship Id="rId36" Type="http://schemas.openxmlformats.org/officeDocument/2006/relationships/hyperlink" Target="https://www.softwaretestingmaterial.com/dynamic-xpath-in-selenium/" TargetMode="External"/><Relationship Id="rId49" Type="http://schemas.openxmlformats.org/officeDocument/2006/relationships/hyperlink" Target="http://www.softwaretestingmaterial.com/resize-browser-window-using-selenium-webdriver/" TargetMode="External"/><Relationship Id="rId57" Type="http://schemas.openxmlformats.org/officeDocument/2006/relationships/image" Target="media/image10.png"/><Relationship Id="rId10" Type="http://schemas.openxmlformats.org/officeDocument/2006/relationships/hyperlink" Target="https://www.youtube.com/playlist?list=PLyGqUe6Oa_5Elc-Dv9jPzHKDx-m2GvMOd" TargetMode="External"/><Relationship Id="rId19" Type="http://schemas.openxmlformats.org/officeDocument/2006/relationships/hyperlink" Target="http://www.softwaretestingmaterial.com/how-to-locate-element-by-link-text-and-partial-link-text-locator/" TargetMode="External"/><Relationship Id="rId31" Type="http://schemas.openxmlformats.org/officeDocument/2006/relationships/hyperlink" Target="https://www.softwaretestingmaterial.com/dynamic-xpath-in-selenium/" TargetMode="External"/><Relationship Id="rId44" Type="http://schemas.openxmlformats.org/officeDocument/2006/relationships/image" Target="media/image7.png"/><Relationship Id="rId52" Type="http://schemas.openxmlformats.org/officeDocument/2006/relationships/hyperlink" Target="http://www.softwaretestingmaterial.com/double-click-action-selenium/" TargetMode="External"/><Relationship Id="rId4" Type="http://schemas.openxmlformats.org/officeDocument/2006/relationships/settings" Target="settings.xml"/><Relationship Id="rId9" Type="http://schemas.openxmlformats.org/officeDocument/2006/relationships/hyperlink" Target="https://www.youtube.com/playlist?list=PLyGqUe6Oa_5ELLaJLlXAoJpEv8khLTbJ2" TargetMode="External"/><Relationship Id="rId14" Type="http://schemas.openxmlformats.org/officeDocument/2006/relationships/image" Target="media/image3.png"/><Relationship Id="rId22" Type="http://schemas.openxmlformats.org/officeDocument/2006/relationships/hyperlink" Target="http://www.softwaretestingmaterial.com/css-selectors-selenium-webdriver-2/" TargetMode="External"/><Relationship Id="rId27" Type="http://schemas.openxmlformats.org/officeDocument/2006/relationships/hyperlink" Target="https://www.softwaretestingmaterial.com/dynamic-xpath-in-selenium/" TargetMode="External"/><Relationship Id="rId30" Type="http://schemas.openxmlformats.org/officeDocument/2006/relationships/hyperlink" Target="https://www.softwaretestingmaterial.com/dynamic-xpath-in-selenium/" TargetMode="External"/><Relationship Id="rId35" Type="http://schemas.openxmlformats.org/officeDocument/2006/relationships/hyperlink" Target="https://www.softwaretestingmaterial.com/dynamic-xpath-in-selenium/" TargetMode="External"/><Relationship Id="rId43" Type="http://schemas.openxmlformats.org/officeDocument/2006/relationships/hyperlink" Target="http://www.softwaretestingmaterial.com/selenium-fluentwait/" TargetMode="External"/><Relationship Id="rId48" Type="http://schemas.openxmlformats.org/officeDocument/2006/relationships/hyperlink" Target="http://www.softwaretestingmaterial.com/mssql-database-testing-using-selenium/" TargetMode="External"/><Relationship Id="rId56"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yperlink" Target="http://www.softwaretestingmaterial.com/selenium-right-click-action/"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763BA-71E7-4A74-AE95-E3AC00BAC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8935</TotalTime>
  <Pages>42</Pages>
  <Words>8210</Words>
  <Characters>46801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Khunteta</dc:creator>
  <cp:keywords/>
  <dc:description/>
  <cp:lastModifiedBy>Anusha Indurthi</cp:lastModifiedBy>
  <cp:revision>440</cp:revision>
  <dcterms:created xsi:type="dcterms:W3CDTF">2017-11-05T14:02:00Z</dcterms:created>
  <dcterms:modified xsi:type="dcterms:W3CDTF">2019-06-23T15:56:00Z</dcterms:modified>
</cp:coreProperties>
</file>